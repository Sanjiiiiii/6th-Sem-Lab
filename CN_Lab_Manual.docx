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glossary/document.xml" ContentType="application/vnd.openxmlformats-officedocument.wordprocessingml.document.glossary+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4B6EC3" w:rsidRDefault="00776C69">
      <w:pPr>
        <w:spacing w:line="234" w:lineRule="auto"/>
        <w:ind w:right="280"/>
        <w:jc w:val="center"/>
        <w:rPr>
          <w:rFonts w:ascii="Times New Roman" w:eastAsia="Times New Roman" w:hAnsi="Times New Roman" w:cs="Times New Roman"/>
          <w:b/>
          <w:sz w:val="32"/>
          <w:szCs w:val="32"/>
        </w:rPr>
      </w:pPr>
      <w:bookmarkStart w:id="0" w:name="page1"/>
      <w:bookmarkEnd w:id="0"/>
      <w:r>
        <w:rPr>
          <w:rFonts w:ascii="Times New Roman" w:eastAsia="Times New Roman" w:hAnsi="Times New Roman" w:cs="Times New Roman"/>
          <w:b/>
          <w:sz w:val="32"/>
          <w:szCs w:val="32"/>
        </w:rPr>
        <w:t>PART -A</w:t>
      </w:r>
    </w:p>
    <w:p w:rsidR="004B6EC3" w:rsidRDefault="00776C69">
      <w:pPr>
        <w:numPr>
          <w:ilvl w:val="0"/>
          <w:numId w:val="1"/>
        </w:numPr>
        <w:tabs>
          <w:tab w:val="left" w:pos="230"/>
        </w:tabs>
        <w:spacing w:line="234" w:lineRule="auto"/>
        <w:ind w:left="9" w:right="280" w:hanging="9"/>
        <w:rPr>
          <w:rFonts w:ascii="Times New Roman" w:eastAsia="Times New Roman" w:hAnsi="Times New Roman" w:cs="Times New Roman"/>
          <w:sz w:val="24"/>
          <w:szCs w:val="24"/>
        </w:rPr>
      </w:pPr>
      <w:r>
        <w:rPr>
          <w:rFonts w:ascii="Times New Roman" w:eastAsia="Times New Roman" w:hAnsi="Times New Roman" w:cs="Times New Roman"/>
          <w:sz w:val="24"/>
          <w:szCs w:val="24"/>
        </w:rPr>
        <w:t>Implement three nodes point – to – point network with duplex links between them. Set the queue size, vary the bandwidth and find the number of packets dropped.</w:t>
      </w:r>
    </w:p>
    <w:p w:rsidR="004B6EC3" w:rsidRDefault="004B6EC3">
      <w:pPr>
        <w:spacing w:line="20" w:lineRule="exact"/>
        <w:rPr>
          <w:rFonts w:ascii="Times New Roman" w:eastAsia="Times New Roman" w:hAnsi="Times New Roman" w:cs="Times New Roman"/>
          <w:sz w:val="24"/>
          <w:szCs w:val="24"/>
        </w:rPr>
      </w:pPr>
      <w:r>
        <w:rPr>
          <w:rFonts w:ascii="Times New Roman" w:eastAsia="Times New Roman" w:hAnsi="Times New Roman" w:cs="Times New Roman"/>
          <w:sz w:val="24"/>
          <w:szCs w:val="24"/>
        </w:rPr>
        <w:pict>
          <v:line id="Line 2" o:spid="_x0000_s1026" style="position:absolute;z-index:-251672576" from="483.2pt,10.8pt" to="483.2pt,188.65pt" o:gfxdata="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" strokeweight=".14pt"/>
        </w:pict>
      </w:r>
      <w:r>
        <w:rPr>
          <w:rFonts w:ascii="Times New Roman" w:eastAsia="Times New Roman" w:hAnsi="Times New Roman" w:cs="Times New Roman"/>
          <w:sz w:val="24"/>
          <w:szCs w:val="24"/>
        </w:rPr>
        <w:pict>
          <v:line id="Line 3" o:spid="_x0000_s1041" style="position:absolute;z-index:-251671552" from="-2.25pt,10.9pt" to="483.3pt,10.9pt" o:gfxdata="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" strokeweight=".14pt"/>
        </w:pict>
      </w:r>
      <w:r>
        <w:rPr>
          <w:rFonts w:ascii="Times New Roman" w:eastAsia="Times New Roman" w:hAnsi="Times New Roman" w:cs="Times New Roman"/>
          <w:sz w:val="24"/>
          <w:szCs w:val="24"/>
        </w:rPr>
        <w:pict>
          <v:line id="Line 4" o:spid="_x0000_s1040" style="position:absolute;z-index:-251670528" from="-2.2pt,10.8pt" to="-2.2pt,188.65pt" o:gfxdata="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" strokeweight=".14pt"/>
        </w:pict>
      </w:r>
      <w:r>
        <w:rPr>
          <w:rFonts w:ascii="Times New Roman" w:eastAsia="Times New Roman" w:hAnsi="Times New Roman" w:cs="Times New Roman"/>
          <w:sz w:val="24"/>
          <w:szCs w:val="24"/>
        </w:rPr>
        <w:pict>
          <v:line id="Line 5" o:spid="_x0000_s1039" style="position:absolute;z-index:-251669504" from="-2.25pt,188.6pt" to="483.3pt,188.6pt" o:gfxdata="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" strokeweight=".14pt"/>
        </w:pict>
      </w:r>
    </w:p>
    <w:p w:rsidR="004B6EC3" w:rsidRDefault="004B6EC3">
      <w:pPr>
        <w:spacing w:line="339" w:lineRule="exact"/>
        <w:rPr>
          <w:rFonts w:ascii="Times New Roman" w:eastAsia="Times New Roman" w:hAnsi="Times New Roman" w:cs="Times New Roman"/>
          <w:sz w:val="24"/>
          <w:szCs w:val="24"/>
        </w:rPr>
      </w:pPr>
    </w:p>
    <w:tbl>
      <w:tblPr>
        <w:tblW w:w="4220" w:type="dxa"/>
        <w:tblInd w:w="209" w:type="dxa"/>
        <w:tblLayout w:type="fixed"/>
        <w:tblCellMar>
          <w:left w:w="0" w:type="dxa"/>
          <w:right w:w="0" w:type="dxa"/>
        </w:tblCellMar>
        <w:tblLook w:val="04A0"/>
      </w:tblPr>
      <w:tblGrid>
        <w:gridCol w:w="2760"/>
        <w:gridCol w:w="1460"/>
      </w:tblGrid>
      <w:tr w:rsidR="004B6EC3">
        <w:trPr>
          <w:trHeight w:val="249"/>
        </w:trPr>
        <w:tc>
          <w:tcPr>
            <w:tcW w:w="2760" w:type="dxa"/>
            <w:shd w:val="clear" w:color="auto" w:fill="auto"/>
            <w:vAlign w:val="bottom"/>
          </w:tcPr>
          <w:p w:rsidR="004B6EC3" w:rsidRDefault="00776C69">
            <w:pPr>
              <w:spacing w:line="0" w:lineRule="atLeast"/>
              <w:rPr>
                <w:rFonts w:ascii="Times New Roman" w:eastAsia="Courier New" w:hAnsi="Times New Roman" w:cs="Times New Roman"/>
                <w:color w:val="00000A"/>
                <w:sz w:val="24"/>
                <w:szCs w:val="24"/>
              </w:rPr>
            </w:pPr>
            <w:r>
              <w:rPr>
                <w:rFonts w:ascii="Times New Roman" w:eastAsia="Courier New" w:hAnsi="Times New Roman" w:cs="Times New Roman"/>
                <w:color w:val="00000A"/>
                <w:sz w:val="24"/>
                <w:szCs w:val="24"/>
              </w:rPr>
              <w:t>Network topology</w:t>
            </w:r>
          </w:p>
        </w:tc>
        <w:tc>
          <w:tcPr>
            <w:tcW w:w="1460" w:type="dxa"/>
            <w:shd w:val="clear" w:color="auto" w:fill="auto"/>
            <w:vAlign w:val="bottom"/>
          </w:tcPr>
          <w:p w:rsidR="004B6EC3" w:rsidRDefault="004B6EC3">
            <w:pPr>
              <w:spacing w:line="0" w:lineRule="atLeast"/>
              <w:rPr>
                <w:rFonts w:ascii="Times New Roman" w:eastAsia="Times New Roman" w:hAnsi="Times New Roman" w:cs="Times New Roman"/>
                <w:sz w:val="24"/>
                <w:szCs w:val="24"/>
              </w:rPr>
            </w:pPr>
          </w:p>
        </w:tc>
      </w:tr>
      <w:tr w:rsidR="004B6EC3">
        <w:trPr>
          <w:trHeight w:val="500"/>
        </w:trPr>
        <w:tc>
          <w:tcPr>
            <w:tcW w:w="2760" w:type="dxa"/>
            <w:shd w:val="clear" w:color="auto" w:fill="auto"/>
            <w:vAlign w:val="bottom"/>
          </w:tcPr>
          <w:p w:rsidR="004B6EC3" w:rsidRDefault="00776C69">
            <w:pPr>
              <w:spacing w:line="0" w:lineRule="atLeast"/>
              <w:ind w:right="811"/>
              <w:jc w:val="right"/>
              <w:rPr>
                <w:rFonts w:ascii="Times New Roman" w:eastAsia="Courier New" w:hAnsi="Times New Roman" w:cs="Times New Roman"/>
                <w:color w:val="00000A"/>
                <w:sz w:val="24"/>
                <w:szCs w:val="24"/>
              </w:rPr>
            </w:pPr>
            <w:r>
              <w:rPr>
                <w:rFonts w:ascii="Times New Roman" w:eastAsia="Courier New" w:hAnsi="Times New Roman" w:cs="Times New Roman"/>
                <w:color w:val="00000A"/>
                <w:sz w:val="24"/>
                <w:szCs w:val="24"/>
              </w:rPr>
              <w:t>10.1.1.0</w:t>
            </w:r>
          </w:p>
        </w:tc>
        <w:tc>
          <w:tcPr>
            <w:tcW w:w="1460" w:type="dxa"/>
            <w:shd w:val="clear" w:color="auto" w:fill="auto"/>
            <w:vAlign w:val="bottom"/>
          </w:tcPr>
          <w:p w:rsidR="004B6EC3" w:rsidRDefault="00776C69">
            <w:pPr>
              <w:spacing w:line="0" w:lineRule="atLeast"/>
              <w:ind w:right="290"/>
              <w:jc w:val="right"/>
              <w:rPr>
                <w:rFonts w:ascii="Times New Roman" w:eastAsia="Courier New" w:hAnsi="Times New Roman" w:cs="Times New Roman"/>
                <w:color w:val="00000A"/>
                <w:w w:val="98"/>
                <w:sz w:val="24"/>
                <w:szCs w:val="24"/>
              </w:rPr>
            </w:pPr>
            <w:r>
              <w:rPr>
                <w:rFonts w:ascii="Times New Roman" w:eastAsia="Courier New" w:hAnsi="Times New Roman" w:cs="Times New Roman"/>
                <w:color w:val="00000A"/>
                <w:w w:val="98"/>
                <w:sz w:val="24"/>
                <w:szCs w:val="24"/>
              </w:rPr>
              <w:t>10.1.2.0</w:t>
            </w:r>
          </w:p>
        </w:tc>
      </w:tr>
      <w:tr w:rsidR="004B6EC3">
        <w:trPr>
          <w:trHeight w:val="247"/>
        </w:trPr>
        <w:tc>
          <w:tcPr>
            <w:tcW w:w="2760" w:type="dxa"/>
            <w:shd w:val="clear" w:color="auto" w:fill="auto"/>
            <w:vAlign w:val="bottom"/>
          </w:tcPr>
          <w:p w:rsidR="004B6EC3" w:rsidRDefault="00776C69">
            <w:pPr>
              <w:spacing w:line="0" w:lineRule="atLeast"/>
              <w:rPr>
                <w:rFonts w:ascii="Times New Roman" w:eastAsia="Courier New" w:hAnsi="Times New Roman" w:cs="Times New Roman"/>
                <w:color w:val="00000A"/>
                <w:w w:val="72"/>
                <w:sz w:val="24"/>
                <w:szCs w:val="24"/>
              </w:rPr>
            </w:pPr>
            <w:r>
              <w:rPr>
                <w:rFonts w:ascii="Times New Roman" w:eastAsia="Courier New" w:hAnsi="Times New Roman" w:cs="Times New Roman"/>
                <w:color w:val="00000A"/>
                <w:w w:val="72"/>
                <w:sz w:val="24"/>
                <w:szCs w:val="24"/>
              </w:rPr>
              <w:t>n0 -------------- n1..........</w:t>
            </w:r>
          </w:p>
        </w:tc>
        <w:tc>
          <w:tcPr>
            <w:tcW w:w="1460" w:type="dxa"/>
            <w:shd w:val="clear" w:color="auto" w:fill="auto"/>
            <w:vAlign w:val="bottom"/>
          </w:tcPr>
          <w:p w:rsidR="004B6EC3" w:rsidRDefault="00776C69">
            <w:pPr>
              <w:spacing w:line="248" w:lineRule="exact"/>
              <w:jc w:val="right"/>
              <w:rPr>
                <w:rFonts w:ascii="Times New Roman" w:eastAsia="Courier New" w:hAnsi="Times New Roman" w:cs="Times New Roman"/>
                <w:color w:val="00000A"/>
                <w:sz w:val="24"/>
                <w:szCs w:val="24"/>
              </w:rPr>
            </w:pPr>
            <w:r>
              <w:rPr>
                <w:rFonts w:ascii="Times New Roman" w:eastAsia="Courier New" w:hAnsi="Times New Roman" w:cs="Times New Roman"/>
                <w:color w:val="00000A"/>
                <w:sz w:val="24"/>
                <w:szCs w:val="24"/>
              </w:rPr>
              <w:t>n2</w:t>
            </w:r>
          </w:p>
        </w:tc>
      </w:tr>
      <w:tr w:rsidR="004B6EC3">
        <w:trPr>
          <w:trHeight w:val="250"/>
        </w:trPr>
        <w:tc>
          <w:tcPr>
            <w:tcW w:w="2760" w:type="dxa"/>
            <w:shd w:val="clear" w:color="auto" w:fill="auto"/>
            <w:vAlign w:val="bottom"/>
          </w:tcPr>
          <w:p w:rsidR="004B6EC3" w:rsidRDefault="00776C69">
            <w:pPr>
              <w:spacing w:line="0" w:lineRule="atLeast"/>
              <w:rPr>
                <w:rFonts w:ascii="Times New Roman" w:eastAsia="Courier New" w:hAnsi="Times New Roman" w:cs="Times New Roman"/>
                <w:color w:val="00000A"/>
                <w:sz w:val="24"/>
                <w:szCs w:val="24"/>
              </w:rPr>
            </w:pPr>
            <w:r>
              <w:rPr>
                <w:rFonts w:ascii="Times New Roman" w:eastAsia="Courier New" w:hAnsi="Times New Roman" w:cs="Times New Roman"/>
                <w:color w:val="00000A"/>
                <w:sz w:val="24"/>
                <w:szCs w:val="24"/>
              </w:rPr>
              <w:t>point-to-point</w:t>
            </w:r>
          </w:p>
        </w:tc>
        <w:tc>
          <w:tcPr>
            <w:tcW w:w="1460" w:type="dxa"/>
            <w:shd w:val="clear" w:color="auto" w:fill="auto"/>
            <w:vAlign w:val="bottom"/>
          </w:tcPr>
          <w:p w:rsidR="004B6EC3" w:rsidRDefault="004B6EC3">
            <w:pPr>
              <w:spacing w:line="0" w:lineRule="atLeast"/>
              <w:rPr>
                <w:rFonts w:ascii="Times New Roman" w:eastAsia="Times New Roman" w:hAnsi="Times New Roman" w:cs="Times New Roman"/>
                <w:sz w:val="24"/>
                <w:szCs w:val="24"/>
              </w:rPr>
            </w:pPr>
          </w:p>
        </w:tc>
      </w:tr>
    </w:tbl>
    <w:p w:rsidR="004B6EC3" w:rsidRDefault="004B6EC3">
      <w:pPr>
        <w:spacing w:line="268" w:lineRule="exact"/>
        <w:rPr>
          <w:rFonts w:ascii="Times New Roman" w:eastAsia="Times New Roman" w:hAnsi="Times New Roman" w:cs="Times New Roman"/>
          <w:sz w:val="24"/>
          <w:szCs w:val="24"/>
        </w:rPr>
      </w:pPr>
    </w:p>
    <w:p w:rsidR="004B6EC3" w:rsidRDefault="00776C69">
      <w:pPr>
        <w:spacing w:line="237" w:lineRule="auto"/>
        <w:ind w:left="209" w:right="1260"/>
        <w:rPr>
          <w:rFonts w:ascii="Times New Roman" w:eastAsia="Courier New" w:hAnsi="Times New Roman" w:cs="Times New Roman"/>
          <w:color w:val="00000A"/>
          <w:sz w:val="24"/>
          <w:szCs w:val="24"/>
        </w:rPr>
      </w:pPr>
      <w:r>
        <w:rPr>
          <w:rFonts w:ascii="Times New Roman" w:eastAsia="Courier New" w:hAnsi="Times New Roman" w:cs="Times New Roman"/>
          <w:color w:val="00000A"/>
          <w:sz w:val="24"/>
          <w:szCs w:val="24"/>
        </w:rPr>
        <w:t xml:space="preserve">In this program we have created 3 point to point nodes n0, n1, n2. Node n0 has IP address 10.1.1.1 and n3 has 10.1.2.2. Node n1 has 2 interfaces(10.1.1.2 and 10.1.2.1). OnOffHelper application is used to generate the traffic at source </w:t>
      </w:r>
      <w:r>
        <w:rPr>
          <w:rFonts w:ascii="Times New Roman" w:eastAsia="Courier New" w:hAnsi="Times New Roman" w:cs="Times New Roman"/>
          <w:color w:val="00000A"/>
          <w:sz w:val="24"/>
          <w:szCs w:val="24"/>
        </w:rPr>
        <w:t>node n0. Packets move from n0 to n2 via n1. Acknowledgment is sent from n2 to n0 via n1. Details of the flow(Number of packets sent, received and dropped) can be verified by using tracemetrics(lab1.tr file).</w:t>
      </w:r>
    </w:p>
    <w:p w:rsidR="004B6EC3" w:rsidRDefault="004B6EC3">
      <w:pPr>
        <w:spacing w:line="305" w:lineRule="exact"/>
        <w:rPr>
          <w:rFonts w:ascii="Times New Roman" w:eastAsia="Times New Roman" w:hAnsi="Times New Roman" w:cs="Times New Roman"/>
          <w:sz w:val="24"/>
          <w:szCs w:val="24"/>
        </w:rPr>
      </w:pPr>
    </w:p>
    <w:p w:rsidR="004B6EC3" w:rsidRDefault="004B6EC3">
      <w:pPr>
        <w:spacing w:line="0" w:lineRule="atLeast"/>
        <w:ind w:left="9"/>
        <w:rPr>
          <w:rFonts w:ascii="Times New Roman" w:eastAsia="Times New Roman" w:hAnsi="Times New Roman" w:cs="Times New Roman"/>
          <w:color w:val="00000A"/>
          <w:sz w:val="24"/>
          <w:szCs w:val="24"/>
        </w:rPr>
      </w:pPr>
    </w:p>
    <w:p w:rsidR="004B6EC3" w:rsidRDefault="00776C69">
      <w:pPr>
        <w:spacing w:line="0" w:lineRule="atLeast"/>
        <w:ind w:left="9"/>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Program</w:t>
      </w:r>
    </w:p>
    <w:p w:rsidR="004B6EC3" w:rsidRDefault="00776C69">
      <w:pPr>
        <w:spacing w:line="220" w:lineRule="auto"/>
        <w:ind w:left="9"/>
        <w:rPr>
          <w:rFonts w:ascii="Times New Roman" w:eastAsia="Courier New" w:hAnsi="Times New Roman" w:cs="Times New Roman"/>
          <w:color w:val="00000A"/>
          <w:sz w:val="24"/>
          <w:szCs w:val="24"/>
        </w:rPr>
      </w:pPr>
      <w:r>
        <w:rPr>
          <w:rFonts w:ascii="Times New Roman" w:eastAsia="Courier New" w:hAnsi="Times New Roman" w:cs="Times New Roman"/>
          <w:color w:val="00000A"/>
          <w:sz w:val="24"/>
          <w:szCs w:val="24"/>
        </w:rPr>
        <w:t>#include "ns3/core-module.h"</w:t>
      </w:r>
    </w:p>
    <w:p w:rsidR="004B6EC3" w:rsidRDefault="004B6EC3">
      <w:pPr>
        <w:spacing w:line="1" w:lineRule="exact"/>
        <w:rPr>
          <w:rFonts w:ascii="Times New Roman" w:eastAsia="Times New Roman" w:hAnsi="Times New Roman" w:cs="Times New Roman"/>
          <w:sz w:val="24"/>
          <w:szCs w:val="24"/>
        </w:rPr>
      </w:pPr>
    </w:p>
    <w:p w:rsidR="004B6EC3" w:rsidRDefault="00776C69">
      <w:pPr>
        <w:spacing w:line="0" w:lineRule="atLeast"/>
        <w:ind w:left="9"/>
        <w:rPr>
          <w:rFonts w:ascii="Times New Roman" w:eastAsia="Courier New" w:hAnsi="Times New Roman" w:cs="Times New Roman"/>
          <w:color w:val="00000A"/>
          <w:sz w:val="24"/>
          <w:szCs w:val="24"/>
        </w:rPr>
      </w:pPr>
      <w:r>
        <w:rPr>
          <w:rFonts w:ascii="Times New Roman" w:eastAsia="Courier New" w:hAnsi="Times New Roman" w:cs="Times New Roman"/>
          <w:color w:val="00000A"/>
          <w:sz w:val="24"/>
          <w:szCs w:val="24"/>
        </w:rPr>
        <w:t>#include</w:t>
      </w:r>
      <w:r>
        <w:rPr>
          <w:rFonts w:ascii="Times New Roman" w:eastAsia="Courier New" w:hAnsi="Times New Roman" w:cs="Times New Roman"/>
          <w:color w:val="00000A"/>
          <w:sz w:val="24"/>
          <w:szCs w:val="24"/>
        </w:rPr>
        <w:t xml:space="preserve"> "ns3/network-module.h"</w:t>
      </w:r>
    </w:p>
    <w:p w:rsidR="004B6EC3" w:rsidRDefault="00776C69">
      <w:pPr>
        <w:spacing w:line="0" w:lineRule="atLeast"/>
        <w:ind w:left="9"/>
        <w:rPr>
          <w:rFonts w:ascii="Times New Roman" w:eastAsia="Courier New" w:hAnsi="Times New Roman" w:cs="Times New Roman"/>
          <w:color w:val="00000A"/>
          <w:sz w:val="24"/>
          <w:szCs w:val="24"/>
        </w:rPr>
      </w:pPr>
      <w:r>
        <w:rPr>
          <w:rFonts w:ascii="Times New Roman" w:eastAsia="Courier New" w:hAnsi="Times New Roman" w:cs="Times New Roman"/>
          <w:color w:val="00000A"/>
          <w:sz w:val="24"/>
          <w:szCs w:val="24"/>
        </w:rPr>
        <w:t>#include "ns3/internet-module.h"</w:t>
      </w:r>
    </w:p>
    <w:p w:rsidR="004B6EC3" w:rsidRDefault="00776C69">
      <w:pPr>
        <w:spacing w:line="0" w:lineRule="atLeast"/>
        <w:ind w:left="9"/>
        <w:rPr>
          <w:rFonts w:ascii="Times New Roman" w:eastAsia="Courier New" w:hAnsi="Times New Roman" w:cs="Times New Roman"/>
          <w:color w:val="00000A"/>
          <w:sz w:val="24"/>
          <w:szCs w:val="24"/>
        </w:rPr>
      </w:pPr>
      <w:r>
        <w:rPr>
          <w:rFonts w:ascii="Times New Roman" w:eastAsia="Courier New" w:hAnsi="Times New Roman" w:cs="Times New Roman"/>
          <w:color w:val="00000A"/>
          <w:sz w:val="24"/>
          <w:szCs w:val="24"/>
        </w:rPr>
        <w:t>#include "ns3/point-to-point-module.h"</w:t>
      </w:r>
    </w:p>
    <w:p w:rsidR="004B6EC3" w:rsidRDefault="00776C69">
      <w:pPr>
        <w:spacing w:line="238" w:lineRule="auto"/>
        <w:ind w:left="9"/>
        <w:rPr>
          <w:rFonts w:ascii="Times New Roman" w:eastAsia="Courier New" w:hAnsi="Times New Roman" w:cs="Times New Roman"/>
          <w:color w:val="00000A"/>
          <w:sz w:val="24"/>
          <w:szCs w:val="24"/>
        </w:rPr>
      </w:pPr>
      <w:r>
        <w:rPr>
          <w:rFonts w:ascii="Times New Roman" w:eastAsia="Courier New" w:hAnsi="Times New Roman" w:cs="Times New Roman"/>
          <w:color w:val="00000A"/>
          <w:sz w:val="24"/>
          <w:szCs w:val="24"/>
        </w:rPr>
        <w:t>#include "ns3/applications-module.h"</w:t>
      </w:r>
    </w:p>
    <w:p w:rsidR="004B6EC3" w:rsidRDefault="00776C69">
      <w:pPr>
        <w:spacing w:line="0" w:lineRule="atLeast"/>
        <w:ind w:left="9"/>
        <w:rPr>
          <w:rFonts w:ascii="Times New Roman" w:eastAsia="Courier New" w:hAnsi="Times New Roman" w:cs="Times New Roman"/>
          <w:color w:val="00000A"/>
          <w:sz w:val="24"/>
          <w:szCs w:val="24"/>
        </w:rPr>
      </w:pPr>
      <w:r>
        <w:rPr>
          <w:rFonts w:ascii="Times New Roman" w:eastAsia="Courier New" w:hAnsi="Times New Roman" w:cs="Times New Roman"/>
          <w:color w:val="00000A"/>
          <w:sz w:val="24"/>
          <w:szCs w:val="24"/>
        </w:rPr>
        <w:t>#include "ns3/traffic-control-module.h"</w:t>
      </w:r>
    </w:p>
    <w:p w:rsidR="004B6EC3" w:rsidRDefault="004B6EC3">
      <w:pPr>
        <w:spacing w:line="250" w:lineRule="exact"/>
        <w:rPr>
          <w:rFonts w:ascii="Times New Roman" w:eastAsia="Times New Roman" w:hAnsi="Times New Roman" w:cs="Times New Roman"/>
          <w:sz w:val="24"/>
          <w:szCs w:val="24"/>
        </w:rPr>
      </w:pPr>
    </w:p>
    <w:p w:rsidR="004B6EC3" w:rsidRDefault="00776C69">
      <w:pPr>
        <w:spacing w:line="0" w:lineRule="atLeast"/>
        <w:ind w:left="9"/>
        <w:rPr>
          <w:rFonts w:ascii="Times New Roman" w:eastAsia="Courier New" w:hAnsi="Times New Roman" w:cs="Times New Roman"/>
          <w:color w:val="00000A"/>
          <w:sz w:val="24"/>
          <w:szCs w:val="24"/>
        </w:rPr>
      </w:pPr>
      <w:r>
        <w:rPr>
          <w:rFonts w:ascii="Times New Roman" w:eastAsia="Courier New" w:hAnsi="Times New Roman" w:cs="Times New Roman"/>
          <w:color w:val="00000A"/>
          <w:sz w:val="24"/>
          <w:szCs w:val="24"/>
        </w:rPr>
        <w:t>using namespace ns3;</w:t>
      </w:r>
    </w:p>
    <w:p w:rsidR="004B6EC3" w:rsidRDefault="004B6EC3">
      <w:pPr>
        <w:spacing w:line="250" w:lineRule="exact"/>
        <w:rPr>
          <w:rFonts w:ascii="Times New Roman" w:eastAsia="Times New Roman" w:hAnsi="Times New Roman" w:cs="Times New Roman"/>
          <w:sz w:val="24"/>
          <w:szCs w:val="24"/>
        </w:rPr>
      </w:pPr>
    </w:p>
    <w:p w:rsidR="004B6EC3" w:rsidRDefault="00776C69">
      <w:pPr>
        <w:spacing w:line="0" w:lineRule="atLeast"/>
        <w:ind w:left="9"/>
        <w:rPr>
          <w:rFonts w:ascii="Times New Roman" w:eastAsia="Courier New" w:hAnsi="Times New Roman" w:cs="Times New Roman"/>
          <w:color w:val="00000A"/>
          <w:sz w:val="24"/>
          <w:szCs w:val="24"/>
        </w:rPr>
      </w:pPr>
      <w:r>
        <w:rPr>
          <w:rFonts w:ascii="Times New Roman" w:eastAsia="Courier New" w:hAnsi="Times New Roman" w:cs="Times New Roman"/>
          <w:color w:val="00000A"/>
          <w:sz w:val="24"/>
          <w:szCs w:val="24"/>
        </w:rPr>
        <w:t>NS_LOG_COMPONENT_DEFINE ("Lab-Program-1");</w:t>
      </w:r>
    </w:p>
    <w:p w:rsidR="004B6EC3" w:rsidRDefault="004B6EC3">
      <w:pPr>
        <w:spacing w:line="248" w:lineRule="exact"/>
        <w:rPr>
          <w:rFonts w:ascii="Times New Roman" w:eastAsia="Times New Roman" w:hAnsi="Times New Roman" w:cs="Times New Roman"/>
          <w:sz w:val="24"/>
          <w:szCs w:val="24"/>
        </w:rPr>
      </w:pPr>
    </w:p>
    <w:p w:rsidR="004B6EC3" w:rsidRDefault="00776C69">
      <w:pPr>
        <w:spacing w:line="0" w:lineRule="atLeast"/>
        <w:ind w:left="9"/>
        <w:rPr>
          <w:rFonts w:ascii="Times New Roman" w:eastAsia="Courier New" w:hAnsi="Times New Roman" w:cs="Times New Roman"/>
          <w:color w:val="00000A"/>
          <w:sz w:val="24"/>
          <w:szCs w:val="24"/>
        </w:rPr>
      </w:pPr>
      <w:r>
        <w:rPr>
          <w:rFonts w:ascii="Times New Roman" w:eastAsia="Courier New" w:hAnsi="Times New Roman" w:cs="Times New Roman"/>
          <w:color w:val="00000A"/>
          <w:sz w:val="24"/>
          <w:szCs w:val="24"/>
        </w:rPr>
        <w:lastRenderedPageBreak/>
        <w:t xml:space="preserve">int main (int </w:t>
      </w:r>
      <w:r>
        <w:rPr>
          <w:rFonts w:ascii="Times New Roman" w:eastAsia="Courier New" w:hAnsi="Times New Roman" w:cs="Times New Roman"/>
          <w:color w:val="00000A"/>
          <w:sz w:val="24"/>
          <w:szCs w:val="24"/>
        </w:rPr>
        <w:t>argc, char *argv[])</w:t>
      </w:r>
    </w:p>
    <w:p w:rsidR="004B6EC3" w:rsidRDefault="00776C69">
      <w:pPr>
        <w:spacing w:line="0" w:lineRule="atLeast"/>
        <w:ind w:left="9"/>
        <w:rPr>
          <w:rFonts w:ascii="Times New Roman" w:eastAsia="Courier New" w:hAnsi="Times New Roman" w:cs="Times New Roman"/>
          <w:color w:val="00000A"/>
          <w:sz w:val="24"/>
          <w:szCs w:val="24"/>
        </w:rPr>
      </w:pPr>
      <w:r>
        <w:rPr>
          <w:rFonts w:ascii="Times New Roman" w:eastAsia="Courier New" w:hAnsi="Times New Roman" w:cs="Times New Roman"/>
          <w:color w:val="00000A"/>
          <w:sz w:val="24"/>
          <w:szCs w:val="24"/>
        </w:rPr>
        <w:t>{</w:t>
      </w:r>
    </w:p>
    <w:p w:rsidR="004B6EC3" w:rsidRDefault="00776C69">
      <w:pPr>
        <w:spacing w:line="0" w:lineRule="atLeast"/>
        <w:ind w:left="9"/>
        <w:rPr>
          <w:rFonts w:ascii="Times New Roman" w:eastAsia="Courier New" w:hAnsi="Times New Roman" w:cs="Times New Roman"/>
          <w:color w:val="00000A"/>
          <w:sz w:val="24"/>
          <w:szCs w:val="24"/>
        </w:rPr>
      </w:pPr>
      <w:r>
        <w:rPr>
          <w:rFonts w:ascii="Times New Roman" w:eastAsia="Courier New" w:hAnsi="Times New Roman" w:cs="Times New Roman"/>
          <w:color w:val="00000A"/>
          <w:sz w:val="24"/>
          <w:szCs w:val="24"/>
        </w:rPr>
        <w:t>std::string socketType= "ns3::TcpSocketFactory";;</w:t>
      </w:r>
    </w:p>
    <w:p w:rsidR="004B6EC3" w:rsidRDefault="004B6EC3">
      <w:pPr>
        <w:spacing w:line="250" w:lineRule="exact"/>
        <w:rPr>
          <w:rFonts w:ascii="Times New Roman" w:eastAsia="Times New Roman" w:hAnsi="Times New Roman" w:cs="Times New Roman"/>
          <w:sz w:val="24"/>
          <w:szCs w:val="24"/>
        </w:rPr>
      </w:pPr>
    </w:p>
    <w:p w:rsidR="004B6EC3" w:rsidRDefault="00776C69">
      <w:pPr>
        <w:spacing w:line="0" w:lineRule="atLeast"/>
        <w:ind w:left="9"/>
        <w:rPr>
          <w:rFonts w:ascii="Times New Roman" w:eastAsia="Courier New" w:hAnsi="Times New Roman" w:cs="Times New Roman"/>
          <w:color w:val="00000A"/>
          <w:sz w:val="24"/>
          <w:szCs w:val="24"/>
        </w:rPr>
      </w:pPr>
      <w:r>
        <w:rPr>
          <w:rFonts w:ascii="Times New Roman" w:eastAsia="Courier New" w:hAnsi="Times New Roman" w:cs="Times New Roman"/>
          <w:color w:val="00000A"/>
          <w:sz w:val="24"/>
          <w:szCs w:val="24"/>
        </w:rPr>
        <w:t xml:space="preserve">CommandLine </w:t>
      </w:r>
      <w:r>
        <w:rPr>
          <w:rFonts w:ascii="Times New Roman" w:eastAsia="Courier New" w:hAnsi="Times New Roman" w:cs="Times New Roman"/>
          <w:i/>
          <w:color w:val="00000A"/>
          <w:sz w:val="24"/>
          <w:szCs w:val="24"/>
        </w:rPr>
        <w:t>cmd</w:t>
      </w:r>
      <w:r>
        <w:rPr>
          <w:rFonts w:ascii="Times New Roman" w:eastAsia="Courier New" w:hAnsi="Times New Roman" w:cs="Times New Roman"/>
          <w:color w:val="00000A"/>
          <w:sz w:val="24"/>
          <w:szCs w:val="24"/>
        </w:rPr>
        <w:t>;</w:t>
      </w:r>
    </w:p>
    <w:p w:rsidR="004B6EC3" w:rsidRDefault="00776C69">
      <w:pPr>
        <w:spacing w:line="238" w:lineRule="auto"/>
        <w:ind w:left="9"/>
        <w:rPr>
          <w:rFonts w:ascii="Times New Roman" w:eastAsia="Courier New" w:hAnsi="Times New Roman" w:cs="Times New Roman"/>
          <w:color w:val="00000A"/>
          <w:sz w:val="24"/>
          <w:szCs w:val="24"/>
        </w:rPr>
      </w:pPr>
      <w:r>
        <w:rPr>
          <w:rFonts w:ascii="Times New Roman" w:eastAsia="Courier New" w:hAnsi="Times New Roman" w:cs="Times New Roman"/>
          <w:i/>
          <w:color w:val="00000A"/>
          <w:sz w:val="24"/>
          <w:szCs w:val="24"/>
        </w:rPr>
        <w:t>cmd</w:t>
      </w:r>
      <w:r>
        <w:rPr>
          <w:rFonts w:ascii="Times New Roman" w:eastAsia="Courier New" w:hAnsi="Times New Roman" w:cs="Times New Roman"/>
          <w:color w:val="00000A"/>
          <w:sz w:val="24"/>
          <w:szCs w:val="24"/>
        </w:rPr>
        <w:t>.Parse (argc, argv);</w:t>
      </w:r>
    </w:p>
    <w:p w:rsidR="004B6EC3" w:rsidRDefault="004B6EC3">
      <w:pPr>
        <w:spacing w:line="250" w:lineRule="exact"/>
        <w:rPr>
          <w:rFonts w:ascii="Times New Roman" w:eastAsia="Times New Roman" w:hAnsi="Times New Roman" w:cs="Times New Roman"/>
          <w:sz w:val="24"/>
          <w:szCs w:val="24"/>
        </w:rPr>
      </w:pPr>
    </w:p>
    <w:p w:rsidR="004B6EC3" w:rsidRDefault="00776C69">
      <w:pPr>
        <w:spacing w:line="0" w:lineRule="atLeast"/>
        <w:ind w:left="9"/>
        <w:rPr>
          <w:rFonts w:ascii="Times New Roman" w:eastAsia="Courier New" w:hAnsi="Times New Roman" w:cs="Times New Roman"/>
          <w:color w:val="00000A"/>
          <w:sz w:val="24"/>
          <w:szCs w:val="24"/>
        </w:rPr>
      </w:pPr>
      <w:r>
        <w:rPr>
          <w:rFonts w:ascii="Times New Roman" w:eastAsia="Courier New" w:hAnsi="Times New Roman" w:cs="Times New Roman"/>
          <w:color w:val="00000A"/>
          <w:sz w:val="24"/>
          <w:szCs w:val="24"/>
        </w:rPr>
        <w:t xml:space="preserve">NodeContainer </w:t>
      </w:r>
      <w:r>
        <w:rPr>
          <w:rFonts w:ascii="Times New Roman" w:eastAsia="Courier New" w:hAnsi="Times New Roman" w:cs="Times New Roman"/>
          <w:i/>
          <w:color w:val="00000A"/>
          <w:sz w:val="24"/>
          <w:szCs w:val="24"/>
        </w:rPr>
        <w:t>nodes</w:t>
      </w:r>
      <w:r>
        <w:rPr>
          <w:rFonts w:ascii="Times New Roman" w:eastAsia="Courier New" w:hAnsi="Times New Roman" w:cs="Times New Roman"/>
          <w:color w:val="00000A"/>
          <w:sz w:val="24"/>
          <w:szCs w:val="24"/>
        </w:rPr>
        <w:t>;</w:t>
      </w:r>
    </w:p>
    <w:p w:rsidR="004B6EC3" w:rsidRDefault="00776C69">
      <w:pPr>
        <w:tabs>
          <w:tab w:val="left" w:pos="3548"/>
        </w:tabs>
        <w:spacing w:line="0" w:lineRule="atLeast"/>
        <w:ind w:left="9"/>
        <w:rPr>
          <w:rFonts w:ascii="Times New Roman" w:eastAsia="Courier New" w:hAnsi="Times New Roman" w:cs="Times New Roman"/>
          <w:color w:val="00000A"/>
          <w:sz w:val="24"/>
          <w:szCs w:val="24"/>
        </w:rPr>
      </w:pPr>
      <w:r>
        <w:rPr>
          <w:rFonts w:ascii="Times New Roman" w:eastAsia="Courier New" w:hAnsi="Times New Roman" w:cs="Times New Roman"/>
          <w:i/>
          <w:color w:val="00000A"/>
          <w:sz w:val="24"/>
          <w:szCs w:val="24"/>
        </w:rPr>
        <w:t>nodes</w:t>
      </w:r>
      <w:r>
        <w:rPr>
          <w:rFonts w:ascii="Times New Roman" w:eastAsia="Courier New" w:hAnsi="Times New Roman" w:cs="Times New Roman"/>
          <w:color w:val="00000A"/>
          <w:sz w:val="24"/>
          <w:szCs w:val="24"/>
        </w:rPr>
        <w:t>.Create (3);</w:t>
      </w:r>
      <w:r>
        <w:rPr>
          <w:rFonts w:ascii="Times New Roman" w:eastAsia="Times New Roman" w:hAnsi="Times New Roman" w:cs="Times New Roman"/>
          <w:sz w:val="24"/>
          <w:szCs w:val="24"/>
        </w:rPr>
        <w:tab/>
      </w:r>
      <w:r>
        <w:rPr>
          <w:rFonts w:ascii="Times New Roman" w:eastAsia="Courier New" w:hAnsi="Times New Roman" w:cs="Times New Roman"/>
          <w:color w:val="00000A"/>
          <w:sz w:val="24"/>
          <w:szCs w:val="24"/>
        </w:rPr>
        <w:t>//3 point-to-point nodes are created</w:t>
      </w:r>
    </w:p>
    <w:p w:rsidR="004B6EC3" w:rsidRDefault="004B6EC3">
      <w:pPr>
        <w:spacing w:line="278" w:lineRule="exact"/>
        <w:rPr>
          <w:rFonts w:ascii="Times New Roman" w:eastAsia="Times New Roman" w:hAnsi="Times New Roman" w:cs="Times New Roman"/>
          <w:sz w:val="24"/>
          <w:szCs w:val="24"/>
        </w:rPr>
      </w:pPr>
    </w:p>
    <w:p w:rsidR="004B6EC3" w:rsidRDefault="00776C69">
      <w:pPr>
        <w:spacing w:line="0" w:lineRule="atLeast"/>
        <w:ind w:left="9"/>
        <w:rPr>
          <w:rFonts w:ascii="Times New Roman" w:eastAsia="Courier New" w:hAnsi="Times New Roman" w:cs="Times New Roman"/>
          <w:color w:val="00000A"/>
          <w:sz w:val="24"/>
          <w:szCs w:val="24"/>
        </w:rPr>
      </w:pPr>
      <w:r>
        <w:rPr>
          <w:rFonts w:ascii="Times New Roman" w:eastAsia="Courier New" w:hAnsi="Times New Roman" w:cs="Times New Roman"/>
          <w:color w:val="00000A"/>
          <w:sz w:val="24"/>
          <w:szCs w:val="24"/>
        </w:rPr>
        <w:t xml:space="preserve">InternetStackHelper </w:t>
      </w:r>
      <w:r>
        <w:rPr>
          <w:rFonts w:ascii="Times New Roman" w:eastAsia="Courier New" w:hAnsi="Times New Roman" w:cs="Times New Roman"/>
          <w:i/>
          <w:color w:val="00000A"/>
          <w:sz w:val="24"/>
          <w:szCs w:val="24"/>
        </w:rPr>
        <w:t>stack</w:t>
      </w:r>
      <w:r>
        <w:rPr>
          <w:rFonts w:ascii="Times New Roman" w:eastAsia="Courier New" w:hAnsi="Times New Roman" w:cs="Times New Roman"/>
          <w:color w:val="00000A"/>
          <w:sz w:val="24"/>
          <w:szCs w:val="24"/>
        </w:rPr>
        <w:t>;</w:t>
      </w:r>
    </w:p>
    <w:p w:rsidR="004B6EC3" w:rsidRDefault="00776C69">
      <w:pPr>
        <w:tabs>
          <w:tab w:val="left" w:pos="3408"/>
        </w:tabs>
        <w:spacing w:line="0" w:lineRule="atLeast"/>
        <w:ind w:left="9"/>
        <w:rPr>
          <w:rFonts w:ascii="Times New Roman" w:eastAsia="Courier New" w:hAnsi="Times New Roman" w:cs="Times New Roman"/>
          <w:color w:val="00000A"/>
          <w:sz w:val="24"/>
          <w:szCs w:val="24"/>
        </w:rPr>
      </w:pPr>
      <w:r>
        <w:rPr>
          <w:rFonts w:ascii="Times New Roman" w:eastAsia="Courier New" w:hAnsi="Times New Roman" w:cs="Times New Roman"/>
          <w:i/>
          <w:color w:val="00000A"/>
          <w:sz w:val="24"/>
          <w:szCs w:val="24"/>
        </w:rPr>
        <w:t>stack</w:t>
      </w:r>
      <w:r>
        <w:rPr>
          <w:rFonts w:ascii="Times New Roman" w:eastAsia="Courier New" w:hAnsi="Times New Roman" w:cs="Times New Roman"/>
          <w:color w:val="00000A"/>
          <w:sz w:val="24"/>
          <w:szCs w:val="24"/>
        </w:rPr>
        <w:t>.Install (nodes);</w:t>
      </w:r>
      <w:r>
        <w:rPr>
          <w:rFonts w:ascii="Times New Roman" w:eastAsia="Times New Roman" w:hAnsi="Times New Roman" w:cs="Times New Roman"/>
          <w:sz w:val="24"/>
          <w:szCs w:val="24"/>
        </w:rPr>
        <w:tab/>
      </w:r>
      <w:r>
        <w:rPr>
          <w:rFonts w:ascii="Times New Roman" w:eastAsia="Courier New" w:hAnsi="Times New Roman" w:cs="Times New Roman"/>
          <w:color w:val="00000A"/>
          <w:sz w:val="24"/>
          <w:szCs w:val="24"/>
        </w:rPr>
        <w:t>//TCP-IP layer</w:t>
      </w:r>
      <w:r>
        <w:rPr>
          <w:rFonts w:ascii="Times New Roman" w:eastAsia="Courier New" w:hAnsi="Times New Roman" w:cs="Times New Roman"/>
          <w:color w:val="00000A"/>
          <w:sz w:val="24"/>
          <w:szCs w:val="24"/>
        </w:rPr>
        <w:t xml:space="preserve"> functionality configured on all nodes</w:t>
      </w:r>
    </w:p>
    <w:p w:rsidR="004B6EC3" w:rsidRDefault="004B6EC3">
      <w:pPr>
        <w:spacing w:line="294" w:lineRule="exact"/>
        <w:rPr>
          <w:rFonts w:ascii="Times New Roman" w:eastAsia="Times New Roman" w:hAnsi="Times New Roman" w:cs="Times New Roman"/>
          <w:sz w:val="24"/>
          <w:szCs w:val="24"/>
        </w:rPr>
      </w:pPr>
    </w:p>
    <w:p w:rsidR="004B6EC3" w:rsidRDefault="00776C69">
      <w:pPr>
        <w:spacing w:line="230" w:lineRule="auto"/>
        <w:ind w:left="9"/>
        <w:rPr>
          <w:rFonts w:ascii="Times New Roman" w:eastAsia="Courier New" w:hAnsi="Times New Roman" w:cs="Times New Roman"/>
          <w:color w:val="00000A"/>
          <w:sz w:val="24"/>
          <w:szCs w:val="24"/>
        </w:rPr>
      </w:pPr>
      <w:r>
        <w:rPr>
          <w:rFonts w:ascii="Times New Roman" w:eastAsia="Courier New" w:hAnsi="Times New Roman" w:cs="Times New Roman"/>
          <w:color w:val="00000A"/>
          <w:sz w:val="24"/>
          <w:szCs w:val="24"/>
        </w:rPr>
        <w:t>//Bandwidth and delay set for the point-to-point channel. Vary these parameters to //see the variation in number of packets sent/received/dropped.</w:t>
      </w:r>
    </w:p>
    <w:p w:rsidR="004B6EC3" w:rsidRDefault="004B6EC3">
      <w:pPr>
        <w:spacing w:line="3" w:lineRule="exact"/>
        <w:rPr>
          <w:rFonts w:ascii="Times New Roman" w:eastAsia="Times New Roman" w:hAnsi="Times New Roman" w:cs="Times New Roman"/>
          <w:sz w:val="24"/>
          <w:szCs w:val="24"/>
        </w:rPr>
      </w:pPr>
    </w:p>
    <w:p w:rsidR="004B6EC3" w:rsidRDefault="00776C69">
      <w:pPr>
        <w:spacing w:line="0" w:lineRule="atLeast"/>
        <w:ind w:left="9"/>
        <w:rPr>
          <w:rFonts w:ascii="Times New Roman" w:eastAsia="Courier New" w:hAnsi="Times New Roman" w:cs="Times New Roman"/>
          <w:color w:val="00000A"/>
          <w:sz w:val="24"/>
          <w:szCs w:val="24"/>
        </w:rPr>
      </w:pPr>
      <w:r>
        <w:rPr>
          <w:rFonts w:ascii="Times New Roman" w:eastAsia="Courier New" w:hAnsi="Times New Roman" w:cs="Times New Roman"/>
          <w:color w:val="00000A"/>
          <w:sz w:val="24"/>
          <w:szCs w:val="24"/>
        </w:rPr>
        <w:t xml:space="preserve">PointToPointHelper </w:t>
      </w:r>
      <w:r>
        <w:rPr>
          <w:rFonts w:ascii="Times New Roman" w:eastAsia="Courier New" w:hAnsi="Times New Roman" w:cs="Times New Roman"/>
          <w:i/>
          <w:color w:val="00000A"/>
          <w:sz w:val="24"/>
          <w:szCs w:val="24"/>
        </w:rPr>
        <w:t>p2p1</w:t>
      </w:r>
      <w:r>
        <w:rPr>
          <w:rFonts w:ascii="Times New Roman" w:eastAsia="Courier New" w:hAnsi="Times New Roman" w:cs="Times New Roman"/>
          <w:color w:val="00000A"/>
          <w:sz w:val="24"/>
          <w:szCs w:val="24"/>
        </w:rPr>
        <w:t>;</w:t>
      </w:r>
    </w:p>
    <w:p w:rsidR="004B6EC3" w:rsidRDefault="00776C69">
      <w:pPr>
        <w:spacing w:line="0" w:lineRule="atLeast"/>
        <w:ind w:left="9"/>
        <w:rPr>
          <w:rFonts w:ascii="Times New Roman" w:eastAsia="Courier New" w:hAnsi="Times New Roman" w:cs="Times New Roman"/>
          <w:color w:val="00000A"/>
          <w:sz w:val="24"/>
          <w:szCs w:val="24"/>
        </w:rPr>
      </w:pPr>
      <w:r>
        <w:rPr>
          <w:rFonts w:ascii="Times New Roman" w:eastAsia="Courier New" w:hAnsi="Times New Roman" w:cs="Times New Roman"/>
          <w:i/>
          <w:color w:val="00000A"/>
          <w:sz w:val="24"/>
          <w:szCs w:val="24"/>
        </w:rPr>
        <w:t>p2p1</w:t>
      </w:r>
      <w:r>
        <w:rPr>
          <w:rFonts w:ascii="Times New Roman" w:eastAsia="Courier New" w:hAnsi="Times New Roman" w:cs="Times New Roman"/>
          <w:color w:val="00000A"/>
          <w:sz w:val="24"/>
          <w:szCs w:val="24"/>
        </w:rPr>
        <w:t>.SetDeviceAttribute ("DataRate", String</w:t>
      </w:r>
      <w:r>
        <w:rPr>
          <w:rFonts w:ascii="Times New Roman" w:eastAsia="Courier New" w:hAnsi="Times New Roman" w:cs="Times New Roman"/>
          <w:color w:val="00000A"/>
          <w:sz w:val="24"/>
          <w:szCs w:val="24"/>
        </w:rPr>
        <w:t>Value ("5Mbps"));</w:t>
      </w:r>
    </w:p>
    <w:p w:rsidR="004B6EC3" w:rsidRDefault="00776C69">
      <w:pPr>
        <w:spacing w:line="0" w:lineRule="atLeast"/>
        <w:ind w:left="9"/>
        <w:rPr>
          <w:rFonts w:ascii="Times New Roman" w:eastAsia="Courier New" w:hAnsi="Times New Roman" w:cs="Times New Roman"/>
          <w:color w:val="00000A"/>
          <w:sz w:val="24"/>
          <w:szCs w:val="24"/>
        </w:rPr>
      </w:pPr>
      <w:r>
        <w:rPr>
          <w:rFonts w:ascii="Times New Roman" w:eastAsia="Courier New" w:hAnsi="Times New Roman" w:cs="Times New Roman"/>
          <w:i/>
          <w:color w:val="00000A"/>
          <w:sz w:val="24"/>
          <w:szCs w:val="24"/>
        </w:rPr>
        <w:t>p2p1</w:t>
      </w:r>
      <w:r>
        <w:rPr>
          <w:rFonts w:ascii="Times New Roman" w:eastAsia="Courier New" w:hAnsi="Times New Roman" w:cs="Times New Roman"/>
          <w:color w:val="00000A"/>
          <w:sz w:val="24"/>
          <w:szCs w:val="24"/>
        </w:rPr>
        <w:t>.SetChannelAttribute ("Delay", StringValue ("1ms"));</w:t>
      </w:r>
    </w:p>
    <w:p w:rsidR="004B6EC3" w:rsidRDefault="004B6EC3">
      <w:pPr>
        <w:spacing w:line="249" w:lineRule="exact"/>
        <w:rPr>
          <w:rFonts w:ascii="Times New Roman" w:eastAsia="Times New Roman" w:hAnsi="Times New Roman" w:cs="Times New Roman"/>
          <w:sz w:val="24"/>
          <w:szCs w:val="24"/>
        </w:rPr>
      </w:pPr>
    </w:p>
    <w:p w:rsidR="004B6EC3" w:rsidRDefault="00776C69">
      <w:pPr>
        <w:spacing w:line="0" w:lineRule="atLeast"/>
        <w:ind w:left="9"/>
        <w:rPr>
          <w:rFonts w:ascii="Times New Roman" w:eastAsia="Courier New" w:hAnsi="Times New Roman" w:cs="Times New Roman"/>
          <w:color w:val="00000A"/>
          <w:sz w:val="24"/>
          <w:szCs w:val="24"/>
        </w:rPr>
      </w:pPr>
      <w:r>
        <w:rPr>
          <w:rFonts w:ascii="Times New Roman" w:eastAsia="Courier New" w:hAnsi="Times New Roman" w:cs="Times New Roman"/>
          <w:color w:val="00000A"/>
          <w:sz w:val="24"/>
          <w:szCs w:val="24"/>
        </w:rPr>
        <w:t>//Set the base address for the first network(nodes n0 and n1)</w:t>
      </w:r>
    </w:p>
    <w:p w:rsidR="004B6EC3" w:rsidRDefault="00776C69">
      <w:pPr>
        <w:spacing w:line="0" w:lineRule="atLeast"/>
        <w:ind w:left="9"/>
        <w:rPr>
          <w:rFonts w:ascii="Times New Roman" w:eastAsia="Courier New" w:hAnsi="Times New Roman" w:cs="Times New Roman"/>
          <w:color w:val="00000A"/>
          <w:sz w:val="24"/>
          <w:szCs w:val="24"/>
        </w:rPr>
      </w:pPr>
      <w:r>
        <w:rPr>
          <w:rFonts w:ascii="Times New Roman" w:eastAsia="Courier New" w:hAnsi="Times New Roman" w:cs="Times New Roman"/>
          <w:color w:val="00000A"/>
          <w:sz w:val="24"/>
          <w:szCs w:val="24"/>
        </w:rPr>
        <w:t xml:space="preserve">Ipv4AddressHelper </w:t>
      </w:r>
      <w:r>
        <w:rPr>
          <w:rFonts w:ascii="Times New Roman" w:eastAsia="Courier New" w:hAnsi="Times New Roman" w:cs="Times New Roman"/>
          <w:i/>
          <w:color w:val="00000A"/>
          <w:sz w:val="24"/>
          <w:szCs w:val="24"/>
        </w:rPr>
        <w:t>address</w:t>
      </w:r>
      <w:r>
        <w:rPr>
          <w:rFonts w:ascii="Times New Roman" w:eastAsia="Courier New" w:hAnsi="Times New Roman" w:cs="Times New Roman"/>
          <w:color w:val="00000A"/>
          <w:sz w:val="24"/>
          <w:szCs w:val="24"/>
        </w:rPr>
        <w:t>;</w:t>
      </w:r>
    </w:p>
    <w:p w:rsidR="004B6EC3" w:rsidRDefault="00776C69">
      <w:pPr>
        <w:spacing w:line="0" w:lineRule="atLeast"/>
        <w:ind w:left="9"/>
        <w:rPr>
          <w:rFonts w:ascii="Times New Roman" w:eastAsia="Courier New" w:hAnsi="Times New Roman" w:cs="Times New Roman"/>
          <w:color w:val="00000A"/>
          <w:sz w:val="24"/>
          <w:szCs w:val="24"/>
        </w:rPr>
      </w:pPr>
      <w:r>
        <w:rPr>
          <w:rFonts w:ascii="Times New Roman" w:eastAsia="Courier New" w:hAnsi="Times New Roman" w:cs="Times New Roman"/>
          <w:i/>
          <w:color w:val="00000A"/>
          <w:sz w:val="24"/>
          <w:szCs w:val="24"/>
        </w:rPr>
        <w:t>address</w:t>
      </w:r>
      <w:r>
        <w:rPr>
          <w:rFonts w:ascii="Times New Roman" w:eastAsia="Courier New" w:hAnsi="Times New Roman" w:cs="Times New Roman"/>
          <w:color w:val="00000A"/>
          <w:sz w:val="24"/>
          <w:szCs w:val="24"/>
        </w:rPr>
        <w:t>.SetBase ("10.1.1.0", "255.255.255.0");</w:t>
      </w:r>
    </w:p>
    <w:p w:rsidR="004B6EC3" w:rsidRDefault="004B6EC3">
      <w:pPr>
        <w:spacing w:line="276" w:lineRule="exact"/>
        <w:rPr>
          <w:rFonts w:ascii="Times New Roman" w:eastAsia="Times New Roman" w:hAnsi="Times New Roman" w:cs="Times New Roman"/>
          <w:sz w:val="24"/>
          <w:szCs w:val="24"/>
        </w:rPr>
      </w:pPr>
    </w:p>
    <w:p w:rsidR="004B6EC3" w:rsidRDefault="00776C69">
      <w:pPr>
        <w:spacing w:line="0" w:lineRule="atLeast"/>
        <w:ind w:left="9"/>
        <w:rPr>
          <w:rFonts w:ascii="Times New Roman" w:eastAsia="Courier New" w:hAnsi="Times New Roman" w:cs="Times New Roman"/>
          <w:color w:val="00000A"/>
          <w:sz w:val="24"/>
          <w:szCs w:val="24"/>
        </w:rPr>
      </w:pPr>
      <w:r>
        <w:rPr>
          <w:rFonts w:ascii="Times New Roman" w:eastAsia="Courier New" w:hAnsi="Times New Roman" w:cs="Times New Roman"/>
          <w:color w:val="00000A"/>
          <w:sz w:val="24"/>
          <w:szCs w:val="24"/>
        </w:rPr>
        <w:t xml:space="preserve">NetDeviceContainer </w:t>
      </w:r>
      <w:r>
        <w:rPr>
          <w:rFonts w:ascii="Times New Roman" w:eastAsia="Courier New" w:hAnsi="Times New Roman" w:cs="Times New Roman"/>
          <w:i/>
          <w:color w:val="00000A"/>
          <w:sz w:val="24"/>
          <w:szCs w:val="24"/>
        </w:rPr>
        <w:t>devices</w:t>
      </w:r>
      <w:r>
        <w:rPr>
          <w:rFonts w:ascii="Times New Roman" w:eastAsia="Courier New" w:hAnsi="Times New Roman" w:cs="Times New Roman"/>
          <w:color w:val="00000A"/>
          <w:sz w:val="24"/>
          <w:szCs w:val="24"/>
        </w:rPr>
        <w:t>;</w:t>
      </w:r>
    </w:p>
    <w:p w:rsidR="004B6EC3" w:rsidRDefault="004B6EC3">
      <w:pPr>
        <w:spacing w:line="0" w:lineRule="atLeast"/>
        <w:rPr>
          <w:rFonts w:ascii="Times New Roman" w:eastAsia="Courier New" w:hAnsi="Times New Roman" w:cs="Times New Roman"/>
          <w:color w:val="00000A"/>
          <w:sz w:val="24"/>
          <w:szCs w:val="24"/>
        </w:rPr>
      </w:pPr>
    </w:p>
    <w:p w:rsidR="004B6EC3" w:rsidRDefault="004B6EC3">
      <w:pPr>
        <w:spacing w:line="0" w:lineRule="atLeast"/>
        <w:rPr>
          <w:rFonts w:ascii="Times New Roman" w:eastAsia="Courier New" w:hAnsi="Times New Roman" w:cs="Times New Roman"/>
          <w:color w:val="00000A"/>
          <w:sz w:val="24"/>
          <w:szCs w:val="24"/>
        </w:rPr>
      </w:pPr>
    </w:p>
    <w:p w:rsidR="004B6EC3" w:rsidRDefault="00776C69">
      <w:pPr>
        <w:spacing w:line="238" w:lineRule="auto"/>
        <w:ind w:right="2640"/>
        <w:rPr>
          <w:rFonts w:ascii="Times New Roman" w:eastAsia="Courier New" w:hAnsi="Times New Roman" w:cs="Times New Roman"/>
          <w:color w:val="00000A"/>
          <w:sz w:val="24"/>
          <w:szCs w:val="24"/>
        </w:rPr>
      </w:pPr>
      <w:r>
        <w:rPr>
          <w:rFonts w:ascii="Times New Roman" w:eastAsia="Courier New" w:hAnsi="Times New Roman" w:cs="Times New Roman"/>
          <w:i/>
          <w:color w:val="00000A"/>
          <w:sz w:val="24"/>
          <w:szCs w:val="24"/>
        </w:rPr>
        <w:t xml:space="preserve">devices </w:t>
      </w:r>
      <w:r>
        <w:rPr>
          <w:rFonts w:ascii="Times New Roman" w:eastAsia="Courier New" w:hAnsi="Times New Roman" w:cs="Times New Roman"/>
          <w:color w:val="00000A"/>
          <w:sz w:val="24"/>
          <w:szCs w:val="24"/>
        </w:rPr>
        <w:t xml:space="preserve">= </w:t>
      </w:r>
      <w:r>
        <w:rPr>
          <w:rFonts w:ascii="Times New Roman" w:eastAsia="Courier New" w:hAnsi="Times New Roman" w:cs="Times New Roman"/>
          <w:color w:val="00000A"/>
          <w:sz w:val="24"/>
          <w:szCs w:val="24"/>
        </w:rPr>
        <w:t>p2p1.Install (nodes.Get (0), nodes.Get (1));Ipv4InterfaceContainer interfaces = address.Assign (devices);</w:t>
      </w:r>
    </w:p>
    <w:p w:rsidR="004B6EC3" w:rsidRDefault="004B6EC3">
      <w:pPr>
        <w:spacing w:line="277" w:lineRule="exact"/>
        <w:rPr>
          <w:rFonts w:ascii="Times New Roman" w:eastAsia="Times New Roman" w:hAnsi="Times New Roman" w:cs="Times New Roman"/>
          <w:sz w:val="24"/>
          <w:szCs w:val="24"/>
        </w:rPr>
      </w:pPr>
    </w:p>
    <w:p w:rsidR="004B6EC3" w:rsidRDefault="00776C69">
      <w:pPr>
        <w:spacing w:line="0" w:lineRule="atLeast"/>
        <w:rPr>
          <w:rFonts w:ascii="Times New Roman" w:eastAsia="Courier New" w:hAnsi="Times New Roman" w:cs="Times New Roman"/>
          <w:color w:val="00000A"/>
          <w:sz w:val="24"/>
          <w:szCs w:val="24"/>
        </w:rPr>
      </w:pPr>
      <w:r>
        <w:rPr>
          <w:rFonts w:ascii="Times New Roman" w:eastAsia="Courier New" w:hAnsi="Times New Roman" w:cs="Times New Roman"/>
          <w:color w:val="00000A"/>
          <w:sz w:val="24"/>
          <w:szCs w:val="24"/>
        </w:rPr>
        <w:t>//Set the base address for the second network(nodes n1 and n2)</w:t>
      </w:r>
    </w:p>
    <w:p w:rsidR="004B6EC3" w:rsidRDefault="004B6EC3">
      <w:pPr>
        <w:spacing w:line="27" w:lineRule="exact"/>
        <w:rPr>
          <w:rFonts w:ascii="Times New Roman" w:eastAsia="Times New Roman" w:hAnsi="Times New Roman" w:cs="Times New Roman"/>
          <w:sz w:val="24"/>
          <w:szCs w:val="24"/>
        </w:rPr>
      </w:pPr>
    </w:p>
    <w:p w:rsidR="004B6EC3" w:rsidRDefault="00776C69">
      <w:pPr>
        <w:spacing w:line="231" w:lineRule="auto"/>
        <w:ind w:right="3560"/>
        <w:rPr>
          <w:rFonts w:ascii="Times New Roman" w:eastAsia="Courier New" w:hAnsi="Times New Roman" w:cs="Times New Roman"/>
          <w:color w:val="00000A"/>
          <w:sz w:val="24"/>
          <w:szCs w:val="24"/>
        </w:rPr>
      </w:pPr>
      <w:r>
        <w:rPr>
          <w:rFonts w:ascii="Times New Roman" w:eastAsia="Courier New" w:hAnsi="Times New Roman" w:cs="Times New Roman"/>
          <w:color w:val="00000A"/>
          <w:sz w:val="24"/>
          <w:szCs w:val="24"/>
        </w:rPr>
        <w:t xml:space="preserve">devices = </w:t>
      </w:r>
      <w:r>
        <w:rPr>
          <w:rFonts w:ascii="Times New Roman" w:eastAsia="Courier New" w:hAnsi="Times New Roman" w:cs="Times New Roman"/>
          <w:i/>
          <w:color w:val="00000A"/>
          <w:sz w:val="24"/>
          <w:szCs w:val="24"/>
        </w:rPr>
        <w:t>p2p1</w:t>
      </w:r>
      <w:r>
        <w:rPr>
          <w:rFonts w:ascii="Times New Roman" w:eastAsia="Courier New" w:hAnsi="Times New Roman" w:cs="Times New Roman"/>
          <w:color w:val="00000A"/>
          <w:sz w:val="24"/>
          <w:szCs w:val="24"/>
        </w:rPr>
        <w:t>.Install (nodes.Get (1), nodes.Get (2)); address.SetBase ("10.1.2.0", "</w:t>
      </w:r>
      <w:r>
        <w:rPr>
          <w:rFonts w:ascii="Times New Roman" w:eastAsia="Courier New" w:hAnsi="Times New Roman" w:cs="Times New Roman"/>
          <w:color w:val="00000A"/>
          <w:sz w:val="24"/>
          <w:szCs w:val="24"/>
        </w:rPr>
        <w:t>255.255.255.0"); interfaces = address.Assign (devices);</w:t>
      </w:r>
    </w:p>
    <w:p w:rsidR="004B6EC3" w:rsidRDefault="004B6EC3">
      <w:pPr>
        <w:spacing w:line="269" w:lineRule="exact"/>
        <w:rPr>
          <w:rFonts w:ascii="Times New Roman" w:eastAsia="Times New Roman" w:hAnsi="Times New Roman" w:cs="Times New Roman"/>
          <w:sz w:val="24"/>
          <w:szCs w:val="24"/>
        </w:rPr>
      </w:pPr>
    </w:p>
    <w:p w:rsidR="004B6EC3" w:rsidRDefault="00776C69">
      <w:pPr>
        <w:spacing w:line="243" w:lineRule="auto"/>
        <w:ind w:right="400"/>
        <w:rPr>
          <w:rFonts w:ascii="Times New Roman" w:eastAsia="Courier New" w:hAnsi="Times New Roman" w:cs="Times New Roman"/>
          <w:sz w:val="24"/>
          <w:szCs w:val="24"/>
        </w:rPr>
      </w:pPr>
      <w:r>
        <w:rPr>
          <w:rFonts w:ascii="Times New Roman" w:eastAsia="Courier New" w:hAnsi="Times New Roman" w:cs="Times New Roman"/>
          <w:sz w:val="24"/>
          <w:szCs w:val="24"/>
        </w:rPr>
        <w:t xml:space="preserve">//RateErrorModel allows us to introduce errors into a Channel at a given </w:t>
      </w:r>
      <w:r>
        <w:rPr>
          <w:rFonts w:ascii="Times New Roman" w:eastAsia="Courier New" w:hAnsi="Times New Roman" w:cs="Times New Roman"/>
          <w:i/>
          <w:sz w:val="24"/>
          <w:szCs w:val="24"/>
        </w:rPr>
        <w:t>rate</w:t>
      </w:r>
      <w:r>
        <w:rPr>
          <w:rFonts w:ascii="Times New Roman" w:eastAsia="Courier New" w:hAnsi="Times New Roman" w:cs="Times New Roman"/>
          <w:sz w:val="24"/>
          <w:szCs w:val="24"/>
        </w:rPr>
        <w:t>. //Vary the error rate value to see the variation in number of packets dropped</w:t>
      </w:r>
    </w:p>
    <w:p w:rsidR="004B6EC3" w:rsidRDefault="004B6EC3">
      <w:pPr>
        <w:spacing w:line="25" w:lineRule="exact"/>
        <w:rPr>
          <w:rFonts w:ascii="Times New Roman" w:eastAsia="Times New Roman" w:hAnsi="Times New Roman" w:cs="Times New Roman"/>
          <w:sz w:val="24"/>
          <w:szCs w:val="24"/>
        </w:rPr>
      </w:pPr>
    </w:p>
    <w:p w:rsidR="004B6EC3" w:rsidRDefault="00776C69">
      <w:pPr>
        <w:spacing w:line="237" w:lineRule="auto"/>
        <w:ind w:right="3300"/>
        <w:rPr>
          <w:rFonts w:ascii="Times New Roman" w:eastAsia="Courier New" w:hAnsi="Times New Roman" w:cs="Times New Roman"/>
          <w:color w:val="00000A"/>
          <w:sz w:val="24"/>
          <w:szCs w:val="24"/>
        </w:rPr>
      </w:pPr>
      <w:r>
        <w:rPr>
          <w:rFonts w:ascii="Times New Roman" w:eastAsia="Courier New" w:hAnsi="Times New Roman" w:cs="Times New Roman"/>
          <w:color w:val="00000A"/>
          <w:sz w:val="24"/>
          <w:szCs w:val="24"/>
        </w:rPr>
        <w:t>Ptr&lt;RateErrorModel&gt;</w:t>
      </w:r>
      <w:r>
        <w:rPr>
          <w:rFonts w:ascii="Times New Roman" w:eastAsia="Courier New" w:hAnsi="Times New Roman" w:cs="Times New Roman"/>
          <w:i/>
          <w:color w:val="00000A"/>
          <w:sz w:val="24"/>
          <w:szCs w:val="24"/>
        </w:rPr>
        <w:t>em</w:t>
      </w:r>
      <w:r>
        <w:rPr>
          <w:rFonts w:ascii="Times New Roman" w:eastAsia="Courier New" w:hAnsi="Times New Roman" w:cs="Times New Roman"/>
          <w:color w:val="00000A"/>
          <w:sz w:val="24"/>
          <w:szCs w:val="24"/>
        </w:rPr>
        <w:t xml:space="preserve"> = CreateObject&lt;</w:t>
      </w:r>
      <w:r>
        <w:rPr>
          <w:rFonts w:ascii="Times New Roman" w:eastAsia="Courier New" w:hAnsi="Times New Roman" w:cs="Times New Roman"/>
          <w:color w:val="00000A"/>
          <w:sz w:val="24"/>
          <w:szCs w:val="24"/>
        </w:rPr>
        <w:t>RateErrorModel&gt; (); em-&gt;SetAttribute ("ErrorRate", DoubleValue (0.00002));</w:t>
      </w:r>
    </w:p>
    <w:p w:rsidR="004B6EC3" w:rsidRDefault="004B6EC3">
      <w:pPr>
        <w:spacing w:line="2" w:lineRule="exact"/>
        <w:rPr>
          <w:rFonts w:ascii="Times New Roman" w:eastAsia="Times New Roman" w:hAnsi="Times New Roman" w:cs="Times New Roman"/>
          <w:sz w:val="24"/>
          <w:szCs w:val="24"/>
        </w:rPr>
      </w:pPr>
    </w:p>
    <w:p w:rsidR="004B6EC3" w:rsidRDefault="00776C69">
      <w:pPr>
        <w:spacing w:line="0" w:lineRule="atLeast"/>
        <w:rPr>
          <w:rFonts w:ascii="Times New Roman" w:eastAsia="Courier New" w:hAnsi="Times New Roman" w:cs="Times New Roman"/>
          <w:color w:val="00000A"/>
          <w:sz w:val="24"/>
          <w:szCs w:val="24"/>
        </w:rPr>
      </w:pPr>
      <w:r>
        <w:rPr>
          <w:rFonts w:ascii="Times New Roman" w:eastAsia="Courier New" w:hAnsi="Times New Roman" w:cs="Times New Roman"/>
          <w:color w:val="00000A"/>
          <w:sz w:val="24"/>
          <w:szCs w:val="24"/>
        </w:rPr>
        <w:t>devices.Get (1)-&gt;SetAttribute ("ReceiveErrorModel", PointerValue (em));</w:t>
      </w:r>
    </w:p>
    <w:p w:rsidR="004B6EC3" w:rsidRDefault="004B6EC3">
      <w:pPr>
        <w:spacing w:line="0" w:lineRule="atLeast"/>
        <w:rPr>
          <w:rFonts w:ascii="Times New Roman" w:eastAsia="Courier New" w:hAnsi="Times New Roman" w:cs="Times New Roman"/>
          <w:color w:val="00000A"/>
          <w:sz w:val="24"/>
          <w:szCs w:val="24"/>
        </w:rPr>
      </w:pPr>
    </w:p>
    <w:p w:rsidR="004B6EC3" w:rsidRDefault="00776C69">
      <w:pPr>
        <w:spacing w:line="245" w:lineRule="auto"/>
        <w:ind w:right="4080"/>
        <w:rPr>
          <w:rFonts w:ascii="Times New Roman" w:eastAsia="Courier New" w:hAnsi="Times New Roman" w:cs="Times New Roman"/>
          <w:color w:val="00000A"/>
          <w:sz w:val="24"/>
          <w:szCs w:val="24"/>
        </w:rPr>
      </w:pPr>
      <w:r>
        <w:rPr>
          <w:rFonts w:ascii="Times New Roman" w:eastAsia="Courier New" w:hAnsi="Times New Roman" w:cs="Times New Roman"/>
          <w:color w:val="00000A"/>
          <w:sz w:val="24"/>
          <w:szCs w:val="24"/>
        </w:rPr>
        <w:t>//create routing table at all nodes Ipv4GlobalRoutingHelper::PopulateRoutingTables ();</w:t>
      </w:r>
    </w:p>
    <w:p w:rsidR="004B6EC3" w:rsidRDefault="004B6EC3">
      <w:pPr>
        <w:spacing w:line="243" w:lineRule="exact"/>
        <w:rPr>
          <w:rFonts w:ascii="Times New Roman" w:eastAsia="Times New Roman" w:hAnsi="Times New Roman" w:cs="Times New Roman"/>
          <w:sz w:val="24"/>
          <w:szCs w:val="24"/>
        </w:rPr>
      </w:pPr>
    </w:p>
    <w:p w:rsidR="004B6EC3" w:rsidRDefault="00776C69">
      <w:pPr>
        <w:spacing w:line="0" w:lineRule="atLeast"/>
        <w:rPr>
          <w:rFonts w:ascii="Times New Roman" w:eastAsia="Courier New" w:hAnsi="Times New Roman" w:cs="Times New Roman"/>
          <w:color w:val="00000A"/>
          <w:sz w:val="24"/>
          <w:szCs w:val="24"/>
        </w:rPr>
      </w:pPr>
      <w:r>
        <w:rPr>
          <w:rFonts w:ascii="Times New Roman" w:eastAsia="Courier New" w:hAnsi="Times New Roman" w:cs="Times New Roman"/>
          <w:color w:val="00000A"/>
          <w:sz w:val="24"/>
          <w:szCs w:val="24"/>
        </w:rPr>
        <w:t xml:space="preserve">uint32_t </w:t>
      </w:r>
      <w:r>
        <w:rPr>
          <w:rFonts w:ascii="Times New Roman" w:eastAsia="Courier New" w:hAnsi="Times New Roman" w:cs="Times New Roman"/>
          <w:color w:val="00000A"/>
          <w:sz w:val="24"/>
          <w:szCs w:val="24"/>
        </w:rPr>
        <w:t>payloadSize = 1448;</w:t>
      </w:r>
    </w:p>
    <w:p w:rsidR="004B6EC3" w:rsidRDefault="00776C69">
      <w:pPr>
        <w:spacing w:line="0" w:lineRule="atLeast"/>
        <w:rPr>
          <w:rFonts w:ascii="Times New Roman" w:eastAsia="Courier New" w:hAnsi="Times New Roman" w:cs="Times New Roman"/>
          <w:color w:val="00000A"/>
          <w:sz w:val="24"/>
          <w:szCs w:val="24"/>
        </w:rPr>
      </w:pPr>
      <w:r>
        <w:rPr>
          <w:rFonts w:ascii="Times New Roman" w:eastAsia="Courier New" w:hAnsi="Times New Roman" w:cs="Times New Roman"/>
          <w:color w:val="00000A"/>
          <w:sz w:val="24"/>
          <w:szCs w:val="24"/>
        </w:rPr>
        <w:t xml:space="preserve">OnOffHelper </w:t>
      </w:r>
      <w:r>
        <w:rPr>
          <w:rFonts w:ascii="Times New Roman" w:eastAsia="Courier New" w:hAnsi="Times New Roman" w:cs="Times New Roman"/>
          <w:i/>
          <w:color w:val="00000A"/>
          <w:sz w:val="24"/>
          <w:szCs w:val="24"/>
        </w:rPr>
        <w:t>onoff</w:t>
      </w:r>
      <w:r>
        <w:rPr>
          <w:rFonts w:ascii="Times New Roman" w:eastAsia="Courier New" w:hAnsi="Times New Roman" w:cs="Times New Roman"/>
          <w:color w:val="00000A"/>
          <w:sz w:val="24"/>
          <w:szCs w:val="24"/>
        </w:rPr>
        <w:t xml:space="preserve"> (socketType, Ipv4Address::GetAny ());</w:t>
      </w:r>
    </w:p>
    <w:p w:rsidR="004B6EC3" w:rsidRDefault="004B6EC3">
      <w:pPr>
        <w:spacing w:line="249" w:lineRule="exact"/>
        <w:rPr>
          <w:rFonts w:ascii="Times New Roman" w:eastAsia="Times New Roman" w:hAnsi="Times New Roman" w:cs="Times New Roman"/>
          <w:sz w:val="24"/>
          <w:szCs w:val="24"/>
        </w:rPr>
      </w:pPr>
    </w:p>
    <w:p w:rsidR="004B6EC3" w:rsidRDefault="00776C69">
      <w:pPr>
        <w:spacing w:line="0" w:lineRule="atLeast"/>
        <w:rPr>
          <w:rFonts w:ascii="Times New Roman" w:eastAsia="Courier New" w:hAnsi="Times New Roman" w:cs="Times New Roman"/>
          <w:color w:val="00000A"/>
          <w:sz w:val="24"/>
          <w:szCs w:val="24"/>
        </w:rPr>
      </w:pPr>
      <w:r>
        <w:rPr>
          <w:rFonts w:ascii="Times New Roman" w:eastAsia="Courier New" w:hAnsi="Times New Roman" w:cs="Times New Roman"/>
          <w:color w:val="00000A"/>
          <w:sz w:val="24"/>
          <w:szCs w:val="24"/>
        </w:rPr>
        <w:t>//Generate traffic by using OnOff application</w:t>
      </w:r>
    </w:p>
    <w:p w:rsidR="004B6EC3" w:rsidRDefault="004B6EC3">
      <w:pPr>
        <w:spacing w:line="2" w:lineRule="exact"/>
        <w:rPr>
          <w:rFonts w:ascii="Times New Roman" w:eastAsia="Times New Roman" w:hAnsi="Times New Roman" w:cs="Times New Roman"/>
          <w:sz w:val="24"/>
          <w:szCs w:val="24"/>
        </w:rPr>
      </w:pPr>
    </w:p>
    <w:p w:rsidR="004B6EC3" w:rsidRDefault="00776C69">
      <w:pPr>
        <w:tabs>
          <w:tab w:val="left" w:pos="4060"/>
        </w:tabs>
        <w:spacing w:line="0" w:lineRule="atLeast"/>
        <w:rPr>
          <w:rFonts w:ascii="Times New Roman" w:eastAsia="Courier New" w:hAnsi="Times New Roman" w:cs="Times New Roman"/>
          <w:color w:val="00000A"/>
          <w:sz w:val="24"/>
          <w:szCs w:val="24"/>
        </w:rPr>
      </w:pPr>
      <w:r>
        <w:rPr>
          <w:rFonts w:ascii="Times New Roman" w:eastAsia="Courier New" w:hAnsi="Times New Roman" w:cs="Times New Roman"/>
          <w:i/>
          <w:color w:val="00000A"/>
          <w:sz w:val="24"/>
          <w:szCs w:val="24"/>
        </w:rPr>
        <w:t>onoff</w:t>
      </w:r>
      <w:r>
        <w:rPr>
          <w:rFonts w:ascii="Times New Roman" w:eastAsia="Courier New" w:hAnsi="Times New Roman" w:cs="Times New Roman"/>
          <w:color w:val="00000A"/>
          <w:sz w:val="24"/>
          <w:szCs w:val="24"/>
        </w:rPr>
        <w:t>.SetAttribute ("OnTime",</w:t>
      </w:r>
      <w:r>
        <w:rPr>
          <w:rFonts w:ascii="Times New Roman" w:eastAsia="Times New Roman" w:hAnsi="Times New Roman" w:cs="Times New Roman"/>
          <w:sz w:val="24"/>
          <w:szCs w:val="24"/>
        </w:rPr>
        <w:tab/>
      </w:r>
      <w:r>
        <w:rPr>
          <w:rFonts w:ascii="Times New Roman" w:eastAsia="Courier New" w:hAnsi="Times New Roman" w:cs="Times New Roman"/>
          <w:color w:val="00000A"/>
          <w:sz w:val="24"/>
          <w:szCs w:val="24"/>
        </w:rPr>
        <w:t>StringValue</w:t>
      </w:r>
    </w:p>
    <w:p w:rsidR="004B6EC3" w:rsidRDefault="00776C69">
      <w:pPr>
        <w:spacing w:line="0" w:lineRule="atLeast"/>
        <w:rPr>
          <w:rFonts w:ascii="Times New Roman" w:eastAsia="Courier New" w:hAnsi="Times New Roman" w:cs="Times New Roman"/>
          <w:color w:val="00000A"/>
          <w:sz w:val="24"/>
          <w:szCs w:val="24"/>
        </w:rPr>
      </w:pPr>
      <w:r>
        <w:rPr>
          <w:rFonts w:ascii="Times New Roman" w:eastAsia="Courier New" w:hAnsi="Times New Roman" w:cs="Times New Roman"/>
          <w:color w:val="00000A"/>
          <w:sz w:val="24"/>
          <w:szCs w:val="24"/>
        </w:rPr>
        <w:t>("ns3::ConstantRandomVariable[Constant=1]"));</w:t>
      </w:r>
    </w:p>
    <w:p w:rsidR="004B6EC3" w:rsidRDefault="00776C69">
      <w:pPr>
        <w:spacing w:line="238" w:lineRule="auto"/>
        <w:rPr>
          <w:rFonts w:ascii="Times New Roman" w:eastAsia="Courier New" w:hAnsi="Times New Roman" w:cs="Times New Roman"/>
          <w:color w:val="00000A"/>
          <w:sz w:val="24"/>
          <w:szCs w:val="24"/>
        </w:rPr>
      </w:pPr>
      <w:r>
        <w:rPr>
          <w:rFonts w:ascii="Times New Roman" w:eastAsia="Courier New" w:hAnsi="Times New Roman" w:cs="Times New Roman"/>
          <w:i/>
          <w:color w:val="00000A"/>
          <w:sz w:val="24"/>
          <w:szCs w:val="24"/>
        </w:rPr>
        <w:t>onoff</w:t>
      </w:r>
      <w:r>
        <w:rPr>
          <w:rFonts w:ascii="Times New Roman" w:eastAsia="Courier New" w:hAnsi="Times New Roman" w:cs="Times New Roman"/>
          <w:color w:val="00000A"/>
          <w:sz w:val="24"/>
          <w:szCs w:val="24"/>
        </w:rPr>
        <w:t>.SetAttribute ("OffTime", StringValue</w:t>
      </w:r>
    </w:p>
    <w:p w:rsidR="004B6EC3" w:rsidRDefault="00776C69">
      <w:pPr>
        <w:spacing w:line="0" w:lineRule="atLeast"/>
        <w:rPr>
          <w:rFonts w:ascii="Times New Roman" w:eastAsia="Courier New" w:hAnsi="Times New Roman" w:cs="Times New Roman"/>
          <w:color w:val="00000A"/>
          <w:sz w:val="24"/>
          <w:szCs w:val="24"/>
        </w:rPr>
      </w:pPr>
      <w:r>
        <w:rPr>
          <w:rFonts w:ascii="Times New Roman" w:eastAsia="Courier New" w:hAnsi="Times New Roman" w:cs="Times New Roman"/>
          <w:color w:val="00000A"/>
          <w:sz w:val="24"/>
          <w:szCs w:val="24"/>
        </w:rPr>
        <w:t>(</w:t>
      </w:r>
      <w:r>
        <w:rPr>
          <w:rFonts w:ascii="Times New Roman" w:eastAsia="Courier New" w:hAnsi="Times New Roman" w:cs="Times New Roman"/>
          <w:color w:val="00000A"/>
          <w:sz w:val="24"/>
          <w:szCs w:val="24"/>
        </w:rPr>
        <w:t>"ns3::ConstantRandomVariable[Constant=0]"));</w:t>
      </w:r>
    </w:p>
    <w:p w:rsidR="004B6EC3" w:rsidRDefault="00776C69">
      <w:pPr>
        <w:spacing w:line="0" w:lineRule="atLeast"/>
        <w:rPr>
          <w:rFonts w:ascii="Times New Roman" w:eastAsia="Courier New" w:hAnsi="Times New Roman" w:cs="Times New Roman"/>
          <w:color w:val="00000A"/>
          <w:sz w:val="24"/>
          <w:szCs w:val="24"/>
        </w:rPr>
      </w:pPr>
      <w:r>
        <w:rPr>
          <w:rFonts w:ascii="Times New Roman" w:eastAsia="Courier New" w:hAnsi="Times New Roman" w:cs="Times New Roman"/>
          <w:i/>
          <w:color w:val="00000A"/>
          <w:sz w:val="24"/>
          <w:szCs w:val="24"/>
        </w:rPr>
        <w:t>onoff</w:t>
      </w:r>
      <w:r>
        <w:rPr>
          <w:rFonts w:ascii="Times New Roman" w:eastAsia="Courier New" w:hAnsi="Times New Roman" w:cs="Times New Roman"/>
          <w:color w:val="00000A"/>
          <w:sz w:val="24"/>
          <w:szCs w:val="24"/>
        </w:rPr>
        <w:t>.SetAttribute ("PacketSize", UintegerValue (payloadSize));</w:t>
      </w:r>
    </w:p>
    <w:p w:rsidR="004B6EC3" w:rsidRDefault="00776C69">
      <w:pPr>
        <w:spacing w:line="0" w:lineRule="atLeast"/>
        <w:rPr>
          <w:rFonts w:ascii="Times New Roman" w:eastAsia="Courier New" w:hAnsi="Times New Roman" w:cs="Times New Roman"/>
          <w:color w:val="00000A"/>
          <w:sz w:val="24"/>
          <w:szCs w:val="24"/>
        </w:rPr>
      </w:pPr>
      <w:r>
        <w:rPr>
          <w:rFonts w:ascii="Times New Roman" w:eastAsia="Courier New" w:hAnsi="Times New Roman" w:cs="Times New Roman"/>
          <w:i/>
          <w:color w:val="00000A"/>
          <w:sz w:val="24"/>
          <w:szCs w:val="24"/>
        </w:rPr>
        <w:t>onoff</w:t>
      </w:r>
      <w:r>
        <w:rPr>
          <w:rFonts w:ascii="Times New Roman" w:eastAsia="Courier New" w:hAnsi="Times New Roman" w:cs="Times New Roman"/>
          <w:color w:val="00000A"/>
          <w:sz w:val="24"/>
          <w:szCs w:val="24"/>
        </w:rPr>
        <w:t>.SetAttribute ("DataRate", StringValue ("50Mbps")); //bit/s</w:t>
      </w:r>
    </w:p>
    <w:p w:rsidR="004B6EC3" w:rsidRDefault="004B6EC3">
      <w:pPr>
        <w:spacing w:line="276" w:lineRule="exact"/>
        <w:rPr>
          <w:rFonts w:ascii="Times New Roman" w:eastAsia="Times New Roman" w:hAnsi="Times New Roman" w:cs="Times New Roman"/>
          <w:sz w:val="24"/>
          <w:szCs w:val="24"/>
        </w:rPr>
      </w:pPr>
    </w:p>
    <w:p w:rsidR="004B6EC3" w:rsidRDefault="004B6EC3">
      <w:pPr>
        <w:spacing w:line="0" w:lineRule="atLeast"/>
        <w:rPr>
          <w:rFonts w:ascii="Times New Roman" w:eastAsia="Courier New" w:hAnsi="Times New Roman" w:cs="Times New Roman"/>
          <w:color w:val="00000A"/>
          <w:sz w:val="24"/>
          <w:szCs w:val="24"/>
        </w:rPr>
      </w:pPr>
    </w:p>
    <w:p w:rsidR="004B6EC3" w:rsidRDefault="004B6EC3">
      <w:pPr>
        <w:spacing w:line="0" w:lineRule="atLeast"/>
        <w:rPr>
          <w:rFonts w:ascii="Times New Roman" w:eastAsia="Courier New" w:hAnsi="Times New Roman" w:cs="Times New Roman"/>
          <w:color w:val="00000A"/>
          <w:sz w:val="24"/>
          <w:szCs w:val="24"/>
        </w:rPr>
      </w:pPr>
    </w:p>
    <w:p w:rsidR="004B6EC3" w:rsidRDefault="004B6EC3">
      <w:pPr>
        <w:spacing w:line="0" w:lineRule="atLeast"/>
        <w:rPr>
          <w:rFonts w:ascii="Times New Roman" w:eastAsia="Courier New" w:hAnsi="Times New Roman" w:cs="Times New Roman"/>
          <w:color w:val="00000A"/>
          <w:sz w:val="24"/>
          <w:szCs w:val="24"/>
        </w:rPr>
      </w:pPr>
    </w:p>
    <w:p w:rsidR="004B6EC3" w:rsidRDefault="004B6EC3">
      <w:pPr>
        <w:spacing w:line="0" w:lineRule="atLeast"/>
        <w:rPr>
          <w:rFonts w:ascii="Times New Roman" w:eastAsia="Courier New" w:hAnsi="Times New Roman" w:cs="Times New Roman"/>
          <w:color w:val="00000A"/>
          <w:sz w:val="24"/>
          <w:szCs w:val="24"/>
        </w:rPr>
        <w:sectPr w:rsidR="004B6EC3">
          <w:headerReference w:type="default" r:id="rId8"/>
          <w:footerReference w:type="default" r:id="rId9"/>
          <w:pgSz w:w="12240" w:h="15840"/>
          <w:pgMar w:top="1440" w:right="1080" w:bottom="1440" w:left="1080" w:header="0" w:footer="0" w:gutter="0"/>
          <w:cols w:space="720" w:equalWidth="0">
            <w:col w:w="10349"/>
          </w:cols>
          <w:docGrid w:linePitch="360"/>
        </w:sectPr>
      </w:pPr>
    </w:p>
    <w:p w:rsidR="004B6EC3" w:rsidRDefault="004B6EC3">
      <w:pPr>
        <w:spacing w:line="268" w:lineRule="exact"/>
        <w:rPr>
          <w:rFonts w:ascii="Times New Roman" w:eastAsia="Times New Roman" w:hAnsi="Times New Roman" w:cs="Times New Roman"/>
          <w:sz w:val="24"/>
          <w:szCs w:val="24"/>
        </w:rPr>
      </w:pPr>
      <w:bookmarkStart w:id="1" w:name="page2"/>
      <w:bookmarkEnd w:id="1"/>
    </w:p>
    <w:p w:rsidR="004B6EC3" w:rsidRDefault="00776C69">
      <w:pPr>
        <w:spacing w:line="0" w:lineRule="atLeast"/>
        <w:rPr>
          <w:rFonts w:ascii="Times New Roman" w:eastAsia="Courier New" w:hAnsi="Times New Roman" w:cs="Times New Roman"/>
          <w:color w:val="00000A"/>
          <w:sz w:val="24"/>
          <w:szCs w:val="24"/>
        </w:rPr>
      </w:pPr>
      <w:r>
        <w:rPr>
          <w:rFonts w:ascii="Times New Roman" w:eastAsia="Courier New" w:hAnsi="Times New Roman" w:cs="Times New Roman"/>
          <w:color w:val="00000A"/>
          <w:sz w:val="24"/>
          <w:szCs w:val="24"/>
        </w:rPr>
        <w:t>uint16_t port = 7;</w:t>
      </w:r>
    </w:p>
    <w:p w:rsidR="004B6EC3" w:rsidRDefault="00776C69">
      <w:pPr>
        <w:spacing w:line="0" w:lineRule="atLeast"/>
        <w:rPr>
          <w:rFonts w:ascii="Times New Roman" w:eastAsia="Courier New" w:hAnsi="Times New Roman" w:cs="Times New Roman"/>
          <w:color w:val="00000A"/>
          <w:sz w:val="24"/>
          <w:szCs w:val="24"/>
        </w:rPr>
      </w:pPr>
      <w:r>
        <w:rPr>
          <w:rFonts w:ascii="Times New Roman" w:eastAsia="Courier New" w:hAnsi="Times New Roman" w:cs="Times New Roman"/>
          <w:color w:val="00000A"/>
          <w:sz w:val="24"/>
          <w:szCs w:val="24"/>
        </w:rPr>
        <w:t>//Install receiver (for packetsink) on node 2</w:t>
      </w:r>
    </w:p>
    <w:p w:rsidR="004B6EC3" w:rsidRDefault="004B6EC3">
      <w:pPr>
        <w:spacing w:line="1" w:lineRule="exact"/>
        <w:rPr>
          <w:rFonts w:ascii="Times New Roman" w:eastAsia="Times New Roman" w:hAnsi="Times New Roman" w:cs="Times New Roman"/>
          <w:sz w:val="24"/>
          <w:szCs w:val="24"/>
        </w:rPr>
      </w:pPr>
    </w:p>
    <w:p w:rsidR="004B6EC3" w:rsidRDefault="00776C69">
      <w:pPr>
        <w:spacing w:line="0" w:lineRule="atLeast"/>
        <w:rPr>
          <w:rFonts w:ascii="Times New Roman" w:eastAsia="Courier New" w:hAnsi="Times New Roman" w:cs="Times New Roman"/>
          <w:color w:val="00000A"/>
          <w:sz w:val="24"/>
          <w:szCs w:val="24"/>
        </w:rPr>
      </w:pPr>
      <w:r>
        <w:rPr>
          <w:rFonts w:ascii="Times New Roman" w:eastAsia="Courier New" w:hAnsi="Times New Roman" w:cs="Times New Roman"/>
          <w:color w:val="00000A"/>
          <w:sz w:val="24"/>
          <w:szCs w:val="24"/>
        </w:rPr>
        <w:t xml:space="preserve">Address </w:t>
      </w:r>
      <w:r>
        <w:rPr>
          <w:rFonts w:ascii="Times New Roman" w:eastAsia="Courier New" w:hAnsi="Times New Roman" w:cs="Times New Roman"/>
          <w:i/>
          <w:color w:val="00000A"/>
          <w:sz w:val="24"/>
          <w:szCs w:val="24"/>
        </w:rPr>
        <w:t>localAd</w:t>
      </w:r>
      <w:r>
        <w:rPr>
          <w:rFonts w:ascii="Times New Roman" w:eastAsia="Courier New" w:hAnsi="Times New Roman" w:cs="Times New Roman"/>
          <w:i/>
          <w:color w:val="00000A"/>
          <w:sz w:val="24"/>
          <w:szCs w:val="24"/>
        </w:rPr>
        <w:t>dress1</w:t>
      </w:r>
      <w:r>
        <w:rPr>
          <w:rFonts w:ascii="Times New Roman" w:eastAsia="Courier New" w:hAnsi="Times New Roman" w:cs="Times New Roman"/>
          <w:color w:val="00000A"/>
          <w:sz w:val="24"/>
          <w:szCs w:val="24"/>
        </w:rPr>
        <w:t xml:space="preserve"> (InetSocketAddress (Ipv4Address::GetAny (), port));</w:t>
      </w:r>
    </w:p>
    <w:p w:rsidR="004B6EC3" w:rsidRDefault="00776C69">
      <w:pPr>
        <w:spacing w:line="238" w:lineRule="auto"/>
        <w:rPr>
          <w:rFonts w:ascii="Times New Roman" w:eastAsia="Courier New" w:hAnsi="Times New Roman" w:cs="Times New Roman"/>
          <w:color w:val="00000A"/>
          <w:sz w:val="24"/>
          <w:szCs w:val="24"/>
        </w:rPr>
      </w:pPr>
      <w:r>
        <w:rPr>
          <w:rFonts w:ascii="Times New Roman" w:eastAsia="Courier New" w:hAnsi="Times New Roman" w:cs="Times New Roman"/>
          <w:color w:val="00000A"/>
          <w:sz w:val="24"/>
          <w:szCs w:val="24"/>
        </w:rPr>
        <w:t>PacketSinkHelper packetSinkHelper1 (socketType, localAddress1);</w:t>
      </w:r>
    </w:p>
    <w:p w:rsidR="004B6EC3" w:rsidRDefault="00776C69">
      <w:pPr>
        <w:spacing w:line="0" w:lineRule="atLeast"/>
        <w:rPr>
          <w:rFonts w:ascii="Times New Roman" w:eastAsia="Courier New" w:hAnsi="Times New Roman" w:cs="Times New Roman"/>
          <w:color w:val="00000A"/>
          <w:sz w:val="24"/>
          <w:szCs w:val="24"/>
        </w:rPr>
      </w:pPr>
      <w:r>
        <w:rPr>
          <w:rFonts w:ascii="Times New Roman" w:eastAsia="Courier New" w:hAnsi="Times New Roman" w:cs="Times New Roman"/>
          <w:color w:val="00000A"/>
          <w:sz w:val="24"/>
          <w:szCs w:val="24"/>
        </w:rPr>
        <w:t>ApplicationContainer sinkApp1 = packetSinkHelper1.Install (nodes.Get (2));</w:t>
      </w:r>
    </w:p>
    <w:p w:rsidR="004B6EC3" w:rsidRDefault="00776C69">
      <w:pPr>
        <w:spacing w:line="0" w:lineRule="atLeast"/>
        <w:rPr>
          <w:rFonts w:ascii="Times New Roman" w:eastAsia="Courier New" w:hAnsi="Times New Roman" w:cs="Times New Roman"/>
          <w:color w:val="00000A"/>
          <w:sz w:val="24"/>
          <w:szCs w:val="24"/>
        </w:rPr>
      </w:pPr>
      <w:r>
        <w:rPr>
          <w:rFonts w:ascii="Times New Roman" w:eastAsia="Courier New" w:hAnsi="Times New Roman" w:cs="Times New Roman"/>
          <w:color w:val="00000A"/>
          <w:sz w:val="24"/>
          <w:szCs w:val="24"/>
        </w:rPr>
        <w:t>sinkApp1.Start (Seconds (0.0));</w:t>
      </w:r>
    </w:p>
    <w:p w:rsidR="004B6EC3" w:rsidRDefault="00776C69">
      <w:pPr>
        <w:spacing w:line="0" w:lineRule="atLeast"/>
        <w:rPr>
          <w:rFonts w:ascii="Times New Roman" w:eastAsia="Courier New" w:hAnsi="Times New Roman" w:cs="Times New Roman"/>
          <w:color w:val="00000A"/>
          <w:sz w:val="24"/>
          <w:szCs w:val="24"/>
        </w:rPr>
      </w:pPr>
      <w:r>
        <w:rPr>
          <w:rFonts w:ascii="Times New Roman" w:eastAsia="Courier New" w:hAnsi="Times New Roman" w:cs="Times New Roman"/>
          <w:color w:val="00000A"/>
          <w:sz w:val="24"/>
          <w:szCs w:val="24"/>
        </w:rPr>
        <w:t>sinkApp1.Stop (Seconds (10</w:t>
      </w:r>
      <w:r>
        <w:rPr>
          <w:rFonts w:ascii="Times New Roman" w:eastAsia="Courier New" w:hAnsi="Times New Roman" w:cs="Times New Roman"/>
          <w:color w:val="00000A"/>
          <w:sz w:val="24"/>
          <w:szCs w:val="24"/>
        </w:rPr>
        <w:t>));</w:t>
      </w:r>
    </w:p>
    <w:p w:rsidR="004B6EC3" w:rsidRDefault="004B6EC3">
      <w:pPr>
        <w:spacing w:line="249" w:lineRule="exact"/>
        <w:rPr>
          <w:rFonts w:ascii="Times New Roman" w:eastAsia="Times New Roman" w:hAnsi="Times New Roman" w:cs="Times New Roman"/>
          <w:sz w:val="24"/>
          <w:szCs w:val="24"/>
        </w:rPr>
      </w:pPr>
    </w:p>
    <w:p w:rsidR="004B6EC3" w:rsidRDefault="00776C69">
      <w:pPr>
        <w:spacing w:line="0" w:lineRule="atLeast"/>
        <w:rPr>
          <w:rFonts w:ascii="Times New Roman" w:eastAsia="Courier New" w:hAnsi="Times New Roman" w:cs="Times New Roman"/>
          <w:color w:val="00000A"/>
          <w:sz w:val="24"/>
          <w:szCs w:val="24"/>
        </w:rPr>
      </w:pPr>
      <w:r>
        <w:rPr>
          <w:rFonts w:ascii="Times New Roman" w:eastAsia="Courier New" w:hAnsi="Times New Roman" w:cs="Times New Roman"/>
          <w:color w:val="00000A"/>
          <w:sz w:val="24"/>
          <w:szCs w:val="24"/>
        </w:rPr>
        <w:t>//Install sender app on node 0</w:t>
      </w:r>
    </w:p>
    <w:p w:rsidR="004B6EC3" w:rsidRDefault="00776C69">
      <w:pPr>
        <w:spacing w:line="0" w:lineRule="atLeast"/>
        <w:rPr>
          <w:rFonts w:ascii="Times New Roman" w:eastAsia="Courier New" w:hAnsi="Times New Roman" w:cs="Times New Roman"/>
          <w:color w:val="00000A"/>
          <w:sz w:val="24"/>
          <w:szCs w:val="24"/>
        </w:rPr>
      </w:pPr>
      <w:r>
        <w:rPr>
          <w:rFonts w:ascii="Times New Roman" w:eastAsia="Courier New" w:hAnsi="Times New Roman" w:cs="Times New Roman"/>
          <w:color w:val="00000A"/>
          <w:sz w:val="24"/>
          <w:szCs w:val="24"/>
        </w:rPr>
        <w:t xml:space="preserve">ApplicationContainer </w:t>
      </w:r>
      <w:r>
        <w:rPr>
          <w:rFonts w:ascii="Times New Roman" w:eastAsia="Courier New" w:hAnsi="Times New Roman" w:cs="Times New Roman"/>
          <w:i/>
          <w:color w:val="00000A"/>
          <w:sz w:val="24"/>
          <w:szCs w:val="24"/>
        </w:rPr>
        <w:t>apps</w:t>
      </w:r>
      <w:r>
        <w:rPr>
          <w:rFonts w:ascii="Times New Roman" w:eastAsia="Courier New" w:hAnsi="Times New Roman" w:cs="Times New Roman"/>
          <w:color w:val="00000A"/>
          <w:sz w:val="24"/>
          <w:szCs w:val="24"/>
        </w:rPr>
        <w:t>;</w:t>
      </w:r>
    </w:p>
    <w:p w:rsidR="004B6EC3" w:rsidRDefault="004B6EC3">
      <w:pPr>
        <w:spacing w:line="25" w:lineRule="exact"/>
        <w:rPr>
          <w:rFonts w:ascii="Times New Roman" w:eastAsia="Times New Roman" w:hAnsi="Times New Roman" w:cs="Times New Roman"/>
          <w:sz w:val="24"/>
          <w:szCs w:val="24"/>
        </w:rPr>
      </w:pPr>
    </w:p>
    <w:p w:rsidR="004B6EC3" w:rsidRDefault="00776C69">
      <w:pPr>
        <w:spacing w:line="228" w:lineRule="auto"/>
        <w:rPr>
          <w:rFonts w:ascii="Times New Roman" w:eastAsia="Courier New" w:hAnsi="Times New Roman" w:cs="Times New Roman"/>
          <w:color w:val="00000A"/>
          <w:sz w:val="24"/>
          <w:szCs w:val="24"/>
        </w:rPr>
      </w:pPr>
      <w:r>
        <w:rPr>
          <w:rFonts w:ascii="Times New Roman" w:eastAsia="Courier New" w:hAnsi="Times New Roman" w:cs="Times New Roman"/>
          <w:color w:val="00000A"/>
          <w:sz w:val="24"/>
          <w:szCs w:val="24"/>
        </w:rPr>
        <w:t xml:space="preserve">AddressValue remoteAddress (InetSocketAddress (interfaces.GetAddress (1), port)); </w:t>
      </w:r>
      <w:r>
        <w:rPr>
          <w:rFonts w:ascii="Times New Roman" w:eastAsia="Courier New" w:hAnsi="Times New Roman" w:cs="Times New Roman"/>
          <w:i/>
          <w:color w:val="00000A"/>
          <w:sz w:val="24"/>
          <w:szCs w:val="24"/>
        </w:rPr>
        <w:t>onoff</w:t>
      </w:r>
      <w:r>
        <w:rPr>
          <w:rFonts w:ascii="Times New Roman" w:eastAsia="Courier New" w:hAnsi="Times New Roman" w:cs="Times New Roman"/>
          <w:color w:val="00000A"/>
          <w:sz w:val="24"/>
          <w:szCs w:val="24"/>
        </w:rPr>
        <w:t>.SetAttribute ("Remote", remoteAddress);</w:t>
      </w:r>
    </w:p>
    <w:p w:rsidR="004B6EC3" w:rsidRDefault="004B6EC3">
      <w:pPr>
        <w:spacing w:line="26" w:lineRule="exact"/>
        <w:rPr>
          <w:rFonts w:ascii="Times New Roman" w:eastAsia="Times New Roman" w:hAnsi="Times New Roman" w:cs="Times New Roman"/>
          <w:sz w:val="24"/>
          <w:szCs w:val="24"/>
        </w:rPr>
      </w:pPr>
    </w:p>
    <w:p w:rsidR="004B6EC3" w:rsidRDefault="00776C69">
      <w:pPr>
        <w:spacing w:line="232" w:lineRule="auto"/>
        <w:ind w:right="5280"/>
        <w:rPr>
          <w:rFonts w:ascii="Times New Roman" w:eastAsia="Courier New" w:hAnsi="Times New Roman" w:cs="Times New Roman"/>
          <w:color w:val="00000A"/>
          <w:sz w:val="24"/>
          <w:szCs w:val="24"/>
        </w:rPr>
      </w:pPr>
      <w:r>
        <w:rPr>
          <w:rFonts w:ascii="Times New Roman" w:eastAsia="Courier New" w:hAnsi="Times New Roman" w:cs="Times New Roman"/>
          <w:i/>
          <w:color w:val="00000A"/>
          <w:sz w:val="24"/>
          <w:szCs w:val="24"/>
        </w:rPr>
        <w:t>apps</w:t>
      </w:r>
      <w:r>
        <w:rPr>
          <w:rFonts w:ascii="Times New Roman" w:eastAsia="Courier New" w:hAnsi="Times New Roman" w:cs="Times New Roman"/>
          <w:color w:val="00000A"/>
          <w:sz w:val="24"/>
          <w:szCs w:val="24"/>
        </w:rPr>
        <w:t>.Add (onoff.Install (nodes.Get (0)));</w:t>
      </w:r>
      <w:r>
        <w:rPr>
          <w:rFonts w:ascii="Times New Roman" w:eastAsia="Courier New" w:hAnsi="Times New Roman" w:cs="Times New Roman"/>
          <w:i/>
          <w:color w:val="00000A"/>
          <w:sz w:val="24"/>
          <w:szCs w:val="24"/>
        </w:rPr>
        <w:t xml:space="preserve"> apps</w:t>
      </w:r>
      <w:r>
        <w:rPr>
          <w:rFonts w:ascii="Times New Roman" w:eastAsia="Courier New" w:hAnsi="Times New Roman" w:cs="Times New Roman"/>
          <w:color w:val="00000A"/>
          <w:sz w:val="24"/>
          <w:szCs w:val="24"/>
        </w:rPr>
        <w:t xml:space="preserve">.Start (Seconds </w:t>
      </w:r>
      <w:r>
        <w:rPr>
          <w:rFonts w:ascii="Times New Roman" w:eastAsia="Courier New" w:hAnsi="Times New Roman" w:cs="Times New Roman"/>
          <w:color w:val="00000A"/>
          <w:sz w:val="24"/>
          <w:szCs w:val="24"/>
        </w:rPr>
        <w:t>(1.0));</w:t>
      </w:r>
      <w:r>
        <w:rPr>
          <w:rFonts w:ascii="Times New Roman" w:eastAsia="Courier New" w:hAnsi="Times New Roman" w:cs="Times New Roman"/>
          <w:i/>
          <w:color w:val="00000A"/>
          <w:sz w:val="24"/>
          <w:szCs w:val="24"/>
        </w:rPr>
        <w:t xml:space="preserve"> apps</w:t>
      </w:r>
      <w:r>
        <w:rPr>
          <w:rFonts w:ascii="Times New Roman" w:eastAsia="Courier New" w:hAnsi="Times New Roman" w:cs="Times New Roman"/>
          <w:color w:val="00000A"/>
          <w:sz w:val="24"/>
          <w:szCs w:val="24"/>
        </w:rPr>
        <w:t>.Stop (Seconds (10));</w:t>
      </w:r>
    </w:p>
    <w:p w:rsidR="004B6EC3" w:rsidRDefault="004B6EC3">
      <w:pPr>
        <w:spacing w:line="249" w:lineRule="exact"/>
        <w:rPr>
          <w:rFonts w:ascii="Times New Roman" w:eastAsia="Times New Roman" w:hAnsi="Times New Roman" w:cs="Times New Roman"/>
          <w:sz w:val="24"/>
          <w:szCs w:val="24"/>
        </w:rPr>
      </w:pPr>
    </w:p>
    <w:p w:rsidR="004B6EC3" w:rsidRDefault="00776C69">
      <w:pPr>
        <w:spacing w:line="0" w:lineRule="atLeast"/>
        <w:rPr>
          <w:rFonts w:ascii="Times New Roman" w:eastAsia="Courier New" w:hAnsi="Times New Roman" w:cs="Times New Roman"/>
          <w:color w:val="00000A"/>
          <w:sz w:val="24"/>
          <w:szCs w:val="24"/>
        </w:rPr>
      </w:pPr>
      <w:r>
        <w:rPr>
          <w:rFonts w:ascii="Times New Roman" w:eastAsia="Courier New" w:hAnsi="Times New Roman" w:cs="Times New Roman"/>
          <w:color w:val="00000A"/>
          <w:sz w:val="24"/>
          <w:szCs w:val="24"/>
        </w:rPr>
        <w:t>Simulator::Stop (Seconds (10));</w:t>
      </w:r>
    </w:p>
    <w:p w:rsidR="004B6EC3" w:rsidRDefault="004B6EC3">
      <w:pPr>
        <w:spacing w:line="250" w:lineRule="exact"/>
        <w:rPr>
          <w:rFonts w:ascii="Times New Roman" w:eastAsia="Times New Roman" w:hAnsi="Times New Roman" w:cs="Times New Roman"/>
          <w:sz w:val="24"/>
          <w:szCs w:val="24"/>
        </w:rPr>
      </w:pPr>
    </w:p>
    <w:p w:rsidR="004B6EC3" w:rsidRDefault="00776C69">
      <w:pPr>
        <w:spacing w:line="0" w:lineRule="atLeast"/>
        <w:rPr>
          <w:rFonts w:ascii="Times New Roman" w:eastAsia="Courier New" w:hAnsi="Times New Roman" w:cs="Times New Roman"/>
          <w:color w:val="00000A"/>
          <w:sz w:val="24"/>
          <w:szCs w:val="24"/>
        </w:rPr>
      </w:pPr>
      <w:r>
        <w:rPr>
          <w:rFonts w:ascii="Times New Roman" w:eastAsia="Courier New" w:hAnsi="Times New Roman" w:cs="Times New Roman"/>
          <w:color w:val="00000A"/>
          <w:sz w:val="24"/>
          <w:szCs w:val="24"/>
        </w:rPr>
        <w:t>AsciiTraceHelper ascii;</w:t>
      </w:r>
    </w:p>
    <w:p w:rsidR="004B6EC3" w:rsidRDefault="00776C69">
      <w:pPr>
        <w:spacing w:line="0" w:lineRule="atLeast"/>
        <w:rPr>
          <w:rFonts w:ascii="Times New Roman" w:eastAsia="Courier New" w:hAnsi="Times New Roman" w:cs="Times New Roman"/>
          <w:color w:val="00000A"/>
          <w:sz w:val="24"/>
          <w:szCs w:val="24"/>
        </w:rPr>
      </w:pPr>
      <w:r>
        <w:rPr>
          <w:rFonts w:ascii="Times New Roman" w:eastAsia="Courier New" w:hAnsi="Times New Roman" w:cs="Times New Roman"/>
          <w:i/>
          <w:color w:val="00000A"/>
          <w:sz w:val="24"/>
          <w:szCs w:val="24"/>
        </w:rPr>
        <w:t>p2p1</w:t>
      </w:r>
      <w:r>
        <w:rPr>
          <w:rFonts w:ascii="Times New Roman" w:eastAsia="Courier New" w:hAnsi="Times New Roman" w:cs="Times New Roman"/>
          <w:color w:val="00000A"/>
          <w:sz w:val="24"/>
          <w:szCs w:val="24"/>
        </w:rPr>
        <w:t>.EnableAsciiAll (ascii.CreateFileStream ("lab1.tr"));</w:t>
      </w:r>
    </w:p>
    <w:p w:rsidR="004B6EC3" w:rsidRDefault="004B6EC3">
      <w:pPr>
        <w:spacing w:line="249" w:lineRule="exact"/>
        <w:rPr>
          <w:rFonts w:ascii="Times New Roman" w:eastAsia="Times New Roman" w:hAnsi="Times New Roman" w:cs="Times New Roman"/>
          <w:sz w:val="24"/>
          <w:szCs w:val="24"/>
        </w:rPr>
      </w:pPr>
    </w:p>
    <w:p w:rsidR="004B6EC3" w:rsidRDefault="00776C69">
      <w:pPr>
        <w:spacing w:line="0" w:lineRule="atLeast"/>
        <w:rPr>
          <w:rFonts w:ascii="Times New Roman" w:eastAsia="Courier New" w:hAnsi="Times New Roman" w:cs="Times New Roman"/>
          <w:color w:val="00000A"/>
          <w:sz w:val="24"/>
          <w:szCs w:val="24"/>
        </w:rPr>
      </w:pPr>
      <w:r>
        <w:rPr>
          <w:rFonts w:ascii="Times New Roman" w:eastAsia="Courier New" w:hAnsi="Times New Roman" w:cs="Times New Roman"/>
          <w:color w:val="00000A"/>
          <w:sz w:val="24"/>
          <w:szCs w:val="24"/>
        </w:rPr>
        <w:t>//Run the simulator</w:t>
      </w:r>
    </w:p>
    <w:p w:rsidR="004B6EC3" w:rsidRDefault="00776C69">
      <w:pPr>
        <w:spacing w:line="0" w:lineRule="atLeast"/>
        <w:rPr>
          <w:rFonts w:ascii="Times New Roman" w:eastAsia="Courier New" w:hAnsi="Times New Roman" w:cs="Times New Roman"/>
          <w:color w:val="00000A"/>
          <w:sz w:val="24"/>
          <w:szCs w:val="24"/>
        </w:rPr>
      </w:pPr>
      <w:r>
        <w:rPr>
          <w:rFonts w:ascii="Times New Roman" w:eastAsia="Courier New" w:hAnsi="Times New Roman" w:cs="Times New Roman"/>
          <w:color w:val="00000A"/>
          <w:sz w:val="24"/>
          <w:szCs w:val="24"/>
        </w:rPr>
        <w:t>Simulator::Run ();</w:t>
      </w:r>
    </w:p>
    <w:p w:rsidR="004B6EC3" w:rsidRDefault="00776C69">
      <w:pPr>
        <w:spacing w:line="0" w:lineRule="atLeast"/>
        <w:rPr>
          <w:rFonts w:ascii="Times New Roman" w:eastAsia="Courier New" w:hAnsi="Times New Roman" w:cs="Times New Roman"/>
          <w:color w:val="00000A"/>
          <w:sz w:val="24"/>
          <w:szCs w:val="24"/>
        </w:rPr>
      </w:pPr>
      <w:r>
        <w:rPr>
          <w:rFonts w:ascii="Times New Roman" w:eastAsia="Courier New" w:hAnsi="Times New Roman" w:cs="Times New Roman"/>
          <w:color w:val="00000A"/>
          <w:sz w:val="24"/>
          <w:szCs w:val="24"/>
        </w:rPr>
        <w:t>Simulator::Destroy ();</w:t>
      </w:r>
    </w:p>
    <w:p w:rsidR="004B6EC3" w:rsidRDefault="00776C69">
      <w:pPr>
        <w:spacing w:line="0" w:lineRule="atLeast"/>
        <w:rPr>
          <w:rFonts w:ascii="Times New Roman" w:eastAsia="Courier New" w:hAnsi="Times New Roman" w:cs="Times New Roman"/>
          <w:color w:val="00000A"/>
          <w:sz w:val="24"/>
          <w:szCs w:val="24"/>
        </w:rPr>
      </w:pPr>
      <w:r>
        <w:rPr>
          <w:rFonts w:ascii="Times New Roman" w:eastAsia="Courier New" w:hAnsi="Times New Roman" w:cs="Times New Roman"/>
          <w:color w:val="00000A"/>
          <w:sz w:val="24"/>
          <w:szCs w:val="24"/>
        </w:rPr>
        <w:t>return 0;</w:t>
      </w:r>
    </w:p>
    <w:p w:rsidR="004B6EC3" w:rsidRDefault="00776C69">
      <w:pPr>
        <w:spacing w:line="0" w:lineRule="atLeast"/>
        <w:rPr>
          <w:rFonts w:ascii="Times New Roman" w:eastAsia="Courier New" w:hAnsi="Times New Roman" w:cs="Times New Roman"/>
          <w:color w:val="00000A"/>
          <w:sz w:val="24"/>
          <w:szCs w:val="24"/>
        </w:rPr>
      </w:pPr>
      <w:r>
        <w:rPr>
          <w:rFonts w:ascii="Times New Roman" w:eastAsia="Courier New" w:hAnsi="Times New Roman" w:cs="Times New Roman"/>
          <w:color w:val="00000A"/>
          <w:sz w:val="24"/>
          <w:szCs w:val="24"/>
        </w:rPr>
        <w:t>}</w:t>
      </w:r>
    </w:p>
    <w:p w:rsidR="004B6EC3" w:rsidRDefault="004B6EC3">
      <w:pPr>
        <w:spacing w:line="0" w:lineRule="atLeast"/>
        <w:rPr>
          <w:rFonts w:ascii="Times New Roman" w:eastAsia="Courier New" w:hAnsi="Times New Roman" w:cs="Times New Roman"/>
          <w:color w:val="00000A"/>
          <w:sz w:val="24"/>
          <w:szCs w:val="24"/>
        </w:rPr>
        <w:sectPr w:rsidR="004B6EC3">
          <w:pgSz w:w="12240" w:h="15840"/>
          <w:pgMar w:top="1440" w:right="1080" w:bottom="1440" w:left="1080" w:header="0" w:footer="0" w:gutter="0"/>
          <w:cols w:space="720" w:equalWidth="0">
            <w:col w:w="10340"/>
          </w:cols>
          <w:docGrid w:linePitch="360"/>
        </w:sectPr>
      </w:pPr>
    </w:p>
    <w:p w:rsidR="004B6EC3" w:rsidRDefault="00776C69">
      <w:pPr>
        <w:spacing w:line="0" w:lineRule="atLeast"/>
        <w:rPr>
          <w:rFonts w:ascii="Times New Roman" w:eastAsia="Cambria" w:hAnsi="Times New Roman" w:cs="Times New Roman"/>
          <w:color w:val="4F81BD"/>
          <w:sz w:val="24"/>
          <w:szCs w:val="24"/>
        </w:rPr>
      </w:pPr>
      <w:bookmarkStart w:id="2" w:name="page3"/>
      <w:bookmarkEnd w:id="2"/>
      <w:r>
        <w:rPr>
          <w:rFonts w:ascii="Times New Roman" w:eastAsia="Cambria" w:hAnsi="Times New Roman" w:cs="Times New Roman"/>
          <w:color w:val="4F81BD"/>
          <w:sz w:val="24"/>
          <w:szCs w:val="24"/>
        </w:rPr>
        <w:lastRenderedPageBreak/>
        <w:t>./waf - - run s</w:t>
      </w:r>
      <w:r>
        <w:rPr>
          <w:rFonts w:ascii="Times New Roman" w:eastAsia="Cambria" w:hAnsi="Times New Roman" w:cs="Times New Roman"/>
          <w:color w:val="4F81BD"/>
          <w:sz w:val="24"/>
          <w:szCs w:val="24"/>
        </w:rPr>
        <w:t>cratch/Program1 - -vis</w:t>
      </w:r>
    </w:p>
    <w:p w:rsidR="004B6EC3" w:rsidRDefault="004B6EC3">
      <w:pPr>
        <w:spacing w:line="55" w:lineRule="exact"/>
        <w:rPr>
          <w:rFonts w:ascii="Times New Roman" w:eastAsia="Times New Roman" w:hAnsi="Times New Roman" w:cs="Times New Roman"/>
          <w:sz w:val="24"/>
          <w:szCs w:val="24"/>
        </w:rPr>
      </w:pPr>
    </w:p>
    <w:p w:rsidR="004B6EC3" w:rsidRDefault="00776C69">
      <w:pPr>
        <w:spacing w:line="0" w:lineRule="atLeast"/>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Output</w:t>
      </w:r>
    </w:p>
    <w:p w:rsidR="004B6EC3" w:rsidRDefault="00776C69">
      <w:pPr>
        <w:spacing w:line="20" w:lineRule="exact"/>
        <w:rPr>
          <w:rFonts w:ascii="Times New Roman" w:eastAsia="Times New Roman" w:hAnsi="Times New Roman" w:cs="Times New Roman"/>
          <w:sz w:val="24"/>
          <w:szCs w:val="24"/>
        </w:rPr>
      </w:pPr>
      <w:r>
        <w:rPr>
          <w:rFonts w:ascii="Times New Roman" w:eastAsia="Times New Roman" w:hAnsi="Times New Roman" w:cs="Times New Roman"/>
          <w:noProof/>
          <w:color w:val="00000A"/>
          <w:sz w:val="24"/>
          <w:szCs w:val="24"/>
        </w:rPr>
        <w:drawing>
          <wp:anchor distT="0" distB="0" distL="114300" distR="114300" simplePos="0" relativeHeight="251648000" behindDoc="1" locked="0" layoutInCell="1" allowOverlap="1">
            <wp:simplePos x="0" y="0"/>
            <wp:positionH relativeFrom="column">
              <wp:posOffset>9525</wp:posOffset>
            </wp:positionH>
            <wp:positionV relativeFrom="paragraph">
              <wp:posOffset>267335</wp:posOffset>
            </wp:positionV>
            <wp:extent cx="6950710" cy="2242820"/>
            <wp:effectExtent l="19050" t="0" r="254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0"/>
                    <a:srcRect/>
                    <a:stretch>
                      <a:fillRect/>
                    </a:stretch>
                  </pic:blipFill>
                  <pic:spPr>
                    <a:xfrm>
                      <a:off x="0" y="0"/>
                      <a:ext cx="6950710" cy="2242820"/>
                    </a:xfrm>
                    <a:prstGeom prst="rect">
                      <a:avLst/>
                    </a:prstGeom>
                    <a:noFill/>
                  </pic:spPr>
                </pic:pic>
              </a:graphicData>
            </a:graphic>
          </wp:anchor>
        </w:drawing>
      </w:r>
    </w:p>
    <w:p w:rsidR="004B6EC3" w:rsidRDefault="004B6EC3">
      <w:pPr>
        <w:spacing w:line="200" w:lineRule="exact"/>
        <w:rPr>
          <w:rFonts w:ascii="Times New Roman" w:eastAsia="Times New Roman" w:hAnsi="Times New Roman" w:cs="Times New Roman"/>
          <w:sz w:val="24"/>
          <w:szCs w:val="24"/>
        </w:rPr>
      </w:pPr>
    </w:p>
    <w:p w:rsidR="004B6EC3" w:rsidRDefault="004B6EC3">
      <w:pPr>
        <w:spacing w:line="200" w:lineRule="exact"/>
        <w:rPr>
          <w:rFonts w:ascii="Times New Roman" w:eastAsia="Times New Roman" w:hAnsi="Times New Roman" w:cs="Times New Roman"/>
          <w:sz w:val="24"/>
          <w:szCs w:val="24"/>
        </w:rPr>
      </w:pPr>
    </w:p>
    <w:p w:rsidR="004B6EC3" w:rsidRDefault="004B6EC3">
      <w:pPr>
        <w:spacing w:line="200" w:lineRule="exact"/>
        <w:rPr>
          <w:rFonts w:ascii="Times New Roman" w:eastAsia="Times New Roman" w:hAnsi="Times New Roman" w:cs="Times New Roman"/>
          <w:sz w:val="24"/>
          <w:szCs w:val="24"/>
        </w:rPr>
      </w:pPr>
    </w:p>
    <w:p w:rsidR="004B6EC3" w:rsidRDefault="004B6EC3">
      <w:pPr>
        <w:spacing w:line="200" w:lineRule="exact"/>
        <w:rPr>
          <w:rFonts w:ascii="Times New Roman" w:eastAsia="Times New Roman" w:hAnsi="Times New Roman" w:cs="Times New Roman"/>
          <w:sz w:val="24"/>
          <w:szCs w:val="24"/>
        </w:rPr>
      </w:pPr>
    </w:p>
    <w:p w:rsidR="004B6EC3" w:rsidRDefault="004B6EC3">
      <w:pPr>
        <w:spacing w:line="200" w:lineRule="exact"/>
        <w:rPr>
          <w:rFonts w:ascii="Times New Roman" w:eastAsia="Times New Roman" w:hAnsi="Times New Roman" w:cs="Times New Roman"/>
          <w:sz w:val="24"/>
          <w:szCs w:val="24"/>
        </w:rPr>
      </w:pPr>
    </w:p>
    <w:p w:rsidR="004B6EC3" w:rsidRDefault="004B6EC3">
      <w:pPr>
        <w:spacing w:line="200" w:lineRule="exact"/>
        <w:rPr>
          <w:rFonts w:ascii="Times New Roman" w:eastAsia="Times New Roman" w:hAnsi="Times New Roman" w:cs="Times New Roman"/>
          <w:sz w:val="24"/>
          <w:szCs w:val="24"/>
        </w:rPr>
      </w:pPr>
    </w:p>
    <w:p w:rsidR="004B6EC3" w:rsidRDefault="004B6EC3">
      <w:pPr>
        <w:spacing w:line="200" w:lineRule="exact"/>
        <w:rPr>
          <w:rFonts w:ascii="Times New Roman" w:eastAsia="Times New Roman" w:hAnsi="Times New Roman" w:cs="Times New Roman"/>
          <w:sz w:val="24"/>
          <w:szCs w:val="24"/>
        </w:rPr>
      </w:pPr>
    </w:p>
    <w:p w:rsidR="004B6EC3" w:rsidRDefault="004B6EC3">
      <w:pPr>
        <w:spacing w:line="200" w:lineRule="exact"/>
        <w:rPr>
          <w:rFonts w:ascii="Times New Roman" w:eastAsia="Times New Roman" w:hAnsi="Times New Roman" w:cs="Times New Roman"/>
          <w:sz w:val="24"/>
          <w:szCs w:val="24"/>
        </w:rPr>
      </w:pPr>
    </w:p>
    <w:p w:rsidR="004B6EC3" w:rsidRDefault="004B6EC3">
      <w:pPr>
        <w:spacing w:line="200" w:lineRule="exact"/>
        <w:rPr>
          <w:rFonts w:ascii="Times New Roman" w:eastAsia="Times New Roman" w:hAnsi="Times New Roman" w:cs="Times New Roman"/>
          <w:sz w:val="24"/>
          <w:szCs w:val="24"/>
        </w:rPr>
      </w:pPr>
    </w:p>
    <w:p w:rsidR="004B6EC3" w:rsidRDefault="004B6EC3">
      <w:pPr>
        <w:spacing w:line="200" w:lineRule="exact"/>
        <w:rPr>
          <w:rFonts w:ascii="Times New Roman" w:eastAsia="Times New Roman" w:hAnsi="Times New Roman" w:cs="Times New Roman"/>
          <w:sz w:val="24"/>
          <w:szCs w:val="24"/>
        </w:rPr>
      </w:pPr>
    </w:p>
    <w:p w:rsidR="004B6EC3" w:rsidRDefault="004B6EC3">
      <w:pPr>
        <w:spacing w:line="200" w:lineRule="exact"/>
        <w:rPr>
          <w:rFonts w:ascii="Times New Roman" w:eastAsia="Times New Roman" w:hAnsi="Times New Roman" w:cs="Times New Roman"/>
          <w:sz w:val="24"/>
          <w:szCs w:val="24"/>
        </w:rPr>
      </w:pPr>
    </w:p>
    <w:p w:rsidR="004B6EC3" w:rsidRDefault="004B6EC3">
      <w:pPr>
        <w:spacing w:line="200" w:lineRule="exact"/>
        <w:rPr>
          <w:rFonts w:ascii="Times New Roman" w:eastAsia="Times New Roman" w:hAnsi="Times New Roman" w:cs="Times New Roman"/>
          <w:sz w:val="24"/>
          <w:szCs w:val="24"/>
        </w:rPr>
      </w:pPr>
    </w:p>
    <w:p w:rsidR="004B6EC3" w:rsidRDefault="004B6EC3">
      <w:pPr>
        <w:spacing w:line="200" w:lineRule="exact"/>
        <w:rPr>
          <w:rFonts w:ascii="Times New Roman" w:eastAsia="Times New Roman" w:hAnsi="Times New Roman" w:cs="Times New Roman"/>
          <w:sz w:val="24"/>
          <w:szCs w:val="24"/>
        </w:rPr>
      </w:pPr>
    </w:p>
    <w:p w:rsidR="004B6EC3" w:rsidRDefault="004B6EC3">
      <w:pPr>
        <w:spacing w:line="200" w:lineRule="exact"/>
        <w:rPr>
          <w:rFonts w:ascii="Times New Roman" w:eastAsia="Times New Roman" w:hAnsi="Times New Roman" w:cs="Times New Roman"/>
          <w:sz w:val="24"/>
          <w:szCs w:val="24"/>
        </w:rPr>
      </w:pPr>
    </w:p>
    <w:p w:rsidR="004B6EC3" w:rsidRDefault="004B6EC3">
      <w:pPr>
        <w:spacing w:line="200" w:lineRule="exact"/>
        <w:rPr>
          <w:rFonts w:ascii="Times New Roman" w:eastAsia="Times New Roman" w:hAnsi="Times New Roman" w:cs="Times New Roman"/>
          <w:sz w:val="24"/>
          <w:szCs w:val="24"/>
        </w:rPr>
      </w:pPr>
    </w:p>
    <w:p w:rsidR="004B6EC3" w:rsidRDefault="004B6EC3">
      <w:pPr>
        <w:spacing w:line="200" w:lineRule="exact"/>
        <w:rPr>
          <w:rFonts w:ascii="Times New Roman" w:eastAsia="Times New Roman" w:hAnsi="Times New Roman" w:cs="Times New Roman"/>
          <w:sz w:val="24"/>
          <w:szCs w:val="24"/>
        </w:rPr>
      </w:pPr>
    </w:p>
    <w:p w:rsidR="004B6EC3" w:rsidRDefault="004B6EC3">
      <w:pPr>
        <w:spacing w:line="200" w:lineRule="exact"/>
        <w:rPr>
          <w:rFonts w:ascii="Times New Roman" w:eastAsia="Times New Roman" w:hAnsi="Times New Roman" w:cs="Times New Roman"/>
          <w:sz w:val="24"/>
          <w:szCs w:val="24"/>
        </w:rPr>
      </w:pPr>
    </w:p>
    <w:p w:rsidR="004B6EC3" w:rsidRDefault="004B6EC3">
      <w:pPr>
        <w:spacing w:line="338" w:lineRule="exact"/>
        <w:rPr>
          <w:rFonts w:ascii="Times New Roman" w:eastAsia="Times New Roman" w:hAnsi="Times New Roman" w:cs="Times New Roman"/>
          <w:sz w:val="24"/>
          <w:szCs w:val="24"/>
        </w:rPr>
      </w:pPr>
    </w:p>
    <w:p w:rsidR="004B6EC3" w:rsidRDefault="00776C69">
      <w:pPr>
        <w:tabs>
          <w:tab w:val="left" w:pos="5600"/>
        </w:tabs>
        <w:spacing w:line="0" w:lineRule="atLeast"/>
        <w:rPr>
          <w:rFonts w:ascii="Times New Roman" w:eastAsia="Times New Roman" w:hAnsi="Times New Roman" w:cs="Times New Roman"/>
          <w:sz w:val="24"/>
          <w:szCs w:val="24"/>
        </w:rPr>
      </w:pPr>
      <w:r>
        <w:rPr>
          <w:rFonts w:ascii="Times New Roman" w:eastAsia="Times New Roman" w:hAnsi="Times New Roman" w:cs="Times New Roman"/>
          <w:sz w:val="24"/>
          <w:szCs w:val="24"/>
        </w:rPr>
        <w:t>Packet sent from n0 to n1 and then to n2</w:t>
      </w:r>
      <w:r>
        <w:rPr>
          <w:rFonts w:ascii="Times New Roman" w:eastAsia="Times New Roman" w:hAnsi="Times New Roman" w:cs="Times New Roman"/>
          <w:sz w:val="24"/>
          <w:szCs w:val="24"/>
        </w:rPr>
        <w:tab/>
        <w:t>Acknowledgment sent from n2</w:t>
      </w:r>
    </w:p>
    <w:p w:rsidR="004B6EC3" w:rsidRDefault="00776C69">
      <w:pPr>
        <w:spacing w:line="20" w:lineRule="exact"/>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49024" behindDoc="1" locked="0" layoutInCell="1" allowOverlap="1">
            <wp:simplePos x="0" y="0"/>
            <wp:positionH relativeFrom="column">
              <wp:posOffset>-22225</wp:posOffset>
            </wp:positionH>
            <wp:positionV relativeFrom="paragraph">
              <wp:posOffset>43815</wp:posOffset>
            </wp:positionV>
            <wp:extent cx="7011670" cy="2204720"/>
            <wp:effectExtent l="1905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11"/>
                    <a:srcRect/>
                    <a:stretch>
                      <a:fillRect/>
                    </a:stretch>
                  </pic:blipFill>
                  <pic:spPr>
                    <a:xfrm>
                      <a:off x="0" y="0"/>
                      <a:ext cx="7011670" cy="2204720"/>
                    </a:xfrm>
                    <a:prstGeom prst="rect">
                      <a:avLst/>
                    </a:prstGeom>
                    <a:noFill/>
                  </pic:spPr>
                </pic:pic>
              </a:graphicData>
            </a:graphic>
          </wp:anchor>
        </w:drawing>
      </w:r>
    </w:p>
    <w:p w:rsidR="004B6EC3" w:rsidRDefault="004B6EC3">
      <w:pPr>
        <w:spacing w:line="200" w:lineRule="exact"/>
        <w:rPr>
          <w:rFonts w:ascii="Times New Roman" w:eastAsia="Times New Roman" w:hAnsi="Times New Roman" w:cs="Times New Roman"/>
          <w:sz w:val="24"/>
          <w:szCs w:val="24"/>
        </w:rPr>
      </w:pPr>
    </w:p>
    <w:p w:rsidR="004B6EC3" w:rsidRDefault="004B6EC3">
      <w:pPr>
        <w:spacing w:line="200" w:lineRule="exact"/>
        <w:rPr>
          <w:rFonts w:ascii="Times New Roman" w:eastAsia="Times New Roman" w:hAnsi="Times New Roman" w:cs="Times New Roman"/>
          <w:sz w:val="24"/>
          <w:szCs w:val="24"/>
        </w:rPr>
      </w:pPr>
    </w:p>
    <w:p w:rsidR="004B6EC3" w:rsidRDefault="004B6EC3">
      <w:pPr>
        <w:spacing w:line="200" w:lineRule="exact"/>
        <w:rPr>
          <w:rFonts w:ascii="Times New Roman" w:eastAsia="Times New Roman" w:hAnsi="Times New Roman" w:cs="Times New Roman"/>
          <w:sz w:val="24"/>
          <w:szCs w:val="24"/>
        </w:rPr>
      </w:pPr>
    </w:p>
    <w:p w:rsidR="004B6EC3" w:rsidRDefault="004B6EC3">
      <w:pPr>
        <w:spacing w:line="200" w:lineRule="exact"/>
        <w:rPr>
          <w:rFonts w:ascii="Times New Roman" w:eastAsia="Times New Roman" w:hAnsi="Times New Roman" w:cs="Times New Roman"/>
          <w:sz w:val="24"/>
          <w:szCs w:val="24"/>
        </w:rPr>
      </w:pPr>
    </w:p>
    <w:p w:rsidR="004B6EC3" w:rsidRDefault="004B6EC3">
      <w:pPr>
        <w:spacing w:line="200" w:lineRule="exact"/>
        <w:rPr>
          <w:rFonts w:ascii="Times New Roman" w:eastAsia="Times New Roman" w:hAnsi="Times New Roman" w:cs="Times New Roman"/>
          <w:sz w:val="24"/>
          <w:szCs w:val="24"/>
        </w:rPr>
      </w:pPr>
    </w:p>
    <w:p w:rsidR="004B6EC3" w:rsidRDefault="004B6EC3">
      <w:pPr>
        <w:spacing w:line="200" w:lineRule="exact"/>
        <w:rPr>
          <w:rFonts w:ascii="Times New Roman" w:eastAsia="Times New Roman" w:hAnsi="Times New Roman" w:cs="Times New Roman"/>
          <w:sz w:val="24"/>
          <w:szCs w:val="24"/>
        </w:rPr>
      </w:pPr>
    </w:p>
    <w:p w:rsidR="004B6EC3" w:rsidRDefault="004B6EC3">
      <w:pPr>
        <w:spacing w:line="200" w:lineRule="exact"/>
        <w:rPr>
          <w:rFonts w:ascii="Times New Roman" w:eastAsia="Times New Roman" w:hAnsi="Times New Roman" w:cs="Times New Roman"/>
          <w:sz w:val="24"/>
          <w:szCs w:val="24"/>
        </w:rPr>
      </w:pPr>
    </w:p>
    <w:p w:rsidR="004B6EC3" w:rsidRDefault="004B6EC3">
      <w:pPr>
        <w:spacing w:line="200" w:lineRule="exact"/>
        <w:rPr>
          <w:rFonts w:ascii="Times New Roman" w:eastAsia="Times New Roman" w:hAnsi="Times New Roman" w:cs="Times New Roman"/>
          <w:sz w:val="24"/>
          <w:szCs w:val="24"/>
        </w:rPr>
      </w:pPr>
    </w:p>
    <w:p w:rsidR="004B6EC3" w:rsidRDefault="004B6EC3">
      <w:pPr>
        <w:spacing w:line="200" w:lineRule="exact"/>
        <w:rPr>
          <w:rFonts w:ascii="Times New Roman" w:eastAsia="Times New Roman" w:hAnsi="Times New Roman" w:cs="Times New Roman"/>
          <w:sz w:val="24"/>
          <w:szCs w:val="24"/>
        </w:rPr>
      </w:pPr>
    </w:p>
    <w:p w:rsidR="004B6EC3" w:rsidRDefault="004B6EC3">
      <w:pPr>
        <w:spacing w:line="200" w:lineRule="exact"/>
        <w:rPr>
          <w:rFonts w:ascii="Times New Roman" w:eastAsia="Times New Roman" w:hAnsi="Times New Roman" w:cs="Times New Roman"/>
          <w:sz w:val="24"/>
          <w:szCs w:val="24"/>
        </w:rPr>
      </w:pPr>
    </w:p>
    <w:p w:rsidR="004B6EC3" w:rsidRDefault="004B6EC3">
      <w:pPr>
        <w:spacing w:line="200" w:lineRule="exact"/>
        <w:rPr>
          <w:rFonts w:ascii="Times New Roman" w:eastAsia="Times New Roman" w:hAnsi="Times New Roman" w:cs="Times New Roman"/>
          <w:sz w:val="24"/>
          <w:szCs w:val="24"/>
        </w:rPr>
      </w:pPr>
    </w:p>
    <w:p w:rsidR="004B6EC3" w:rsidRDefault="004B6EC3">
      <w:pPr>
        <w:spacing w:line="200" w:lineRule="exact"/>
        <w:rPr>
          <w:rFonts w:ascii="Times New Roman" w:eastAsia="Times New Roman" w:hAnsi="Times New Roman" w:cs="Times New Roman"/>
          <w:sz w:val="24"/>
          <w:szCs w:val="24"/>
        </w:rPr>
      </w:pPr>
    </w:p>
    <w:p w:rsidR="004B6EC3" w:rsidRDefault="004B6EC3">
      <w:pPr>
        <w:spacing w:line="200" w:lineRule="exact"/>
        <w:rPr>
          <w:rFonts w:ascii="Times New Roman" w:eastAsia="Times New Roman" w:hAnsi="Times New Roman" w:cs="Times New Roman"/>
          <w:sz w:val="24"/>
          <w:szCs w:val="24"/>
        </w:rPr>
      </w:pPr>
    </w:p>
    <w:p w:rsidR="004B6EC3" w:rsidRDefault="004B6EC3">
      <w:pPr>
        <w:spacing w:line="200" w:lineRule="exact"/>
        <w:rPr>
          <w:rFonts w:ascii="Times New Roman" w:eastAsia="Times New Roman" w:hAnsi="Times New Roman" w:cs="Times New Roman"/>
          <w:sz w:val="24"/>
          <w:szCs w:val="24"/>
        </w:rPr>
      </w:pPr>
    </w:p>
    <w:p w:rsidR="004B6EC3" w:rsidRDefault="004B6EC3">
      <w:pPr>
        <w:spacing w:line="200" w:lineRule="exact"/>
        <w:rPr>
          <w:rFonts w:ascii="Times New Roman" w:eastAsia="Times New Roman" w:hAnsi="Times New Roman" w:cs="Times New Roman"/>
          <w:sz w:val="24"/>
          <w:szCs w:val="24"/>
        </w:rPr>
      </w:pPr>
    </w:p>
    <w:p w:rsidR="004B6EC3" w:rsidRDefault="004B6EC3">
      <w:pPr>
        <w:spacing w:line="200" w:lineRule="exact"/>
        <w:rPr>
          <w:rFonts w:ascii="Times New Roman" w:eastAsia="Times New Roman" w:hAnsi="Times New Roman" w:cs="Times New Roman"/>
          <w:sz w:val="24"/>
          <w:szCs w:val="24"/>
        </w:rPr>
      </w:pPr>
    </w:p>
    <w:p w:rsidR="004B6EC3" w:rsidRDefault="004B6EC3">
      <w:pPr>
        <w:spacing w:line="200" w:lineRule="exact"/>
        <w:rPr>
          <w:rFonts w:ascii="Times New Roman" w:eastAsia="Times New Roman" w:hAnsi="Times New Roman" w:cs="Times New Roman"/>
          <w:sz w:val="24"/>
          <w:szCs w:val="24"/>
        </w:rPr>
      </w:pPr>
    </w:p>
    <w:p w:rsidR="004B6EC3" w:rsidRDefault="004B6EC3">
      <w:pPr>
        <w:spacing w:line="376" w:lineRule="exact"/>
        <w:rPr>
          <w:rFonts w:ascii="Times New Roman" w:eastAsia="Times New Roman" w:hAnsi="Times New Roman" w:cs="Times New Roman"/>
          <w:sz w:val="24"/>
          <w:szCs w:val="24"/>
        </w:rPr>
      </w:pPr>
    </w:p>
    <w:p w:rsidR="004B6EC3" w:rsidRDefault="00776C69">
      <w:pPr>
        <w:spacing w:line="0" w:lineRule="atLeast"/>
        <w:rPr>
          <w:rFonts w:ascii="Times New Roman" w:eastAsia="Times New Roman" w:hAnsi="Times New Roman" w:cs="Times New Roman"/>
          <w:sz w:val="24"/>
          <w:szCs w:val="24"/>
        </w:rPr>
      </w:pPr>
      <w:r>
        <w:rPr>
          <w:rFonts w:ascii="Times New Roman" w:eastAsia="Times New Roman" w:hAnsi="Times New Roman" w:cs="Times New Roman"/>
          <w:sz w:val="24"/>
          <w:szCs w:val="24"/>
        </w:rPr>
        <w:t>Flow details on trace file lab1.tr</w:t>
      </w:r>
    </w:p>
    <w:p w:rsidR="004B6EC3" w:rsidRDefault="00776C69">
      <w:pPr>
        <w:spacing w:line="20" w:lineRule="exact"/>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50048" behindDoc="1" locked="0" layoutInCell="1" allowOverlap="1">
            <wp:simplePos x="0" y="0"/>
            <wp:positionH relativeFrom="column">
              <wp:posOffset>-189230</wp:posOffset>
            </wp:positionH>
            <wp:positionV relativeFrom="paragraph">
              <wp:posOffset>184785</wp:posOffset>
            </wp:positionV>
            <wp:extent cx="7317105" cy="2261870"/>
            <wp:effectExtent l="1905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12"/>
                    <a:srcRect/>
                    <a:stretch>
                      <a:fillRect/>
                    </a:stretch>
                  </pic:blipFill>
                  <pic:spPr>
                    <a:xfrm>
                      <a:off x="0" y="0"/>
                      <a:ext cx="7317105" cy="2261870"/>
                    </a:xfrm>
                    <a:prstGeom prst="rect">
                      <a:avLst/>
                    </a:prstGeom>
                    <a:noFill/>
                  </pic:spPr>
                </pic:pic>
              </a:graphicData>
            </a:graphic>
          </wp:anchor>
        </w:drawing>
      </w:r>
    </w:p>
    <w:p w:rsidR="004B6EC3" w:rsidRDefault="004B6EC3">
      <w:pPr>
        <w:spacing w:line="20" w:lineRule="exact"/>
        <w:rPr>
          <w:rFonts w:ascii="Times New Roman" w:eastAsia="Times New Roman" w:hAnsi="Times New Roman" w:cs="Times New Roman"/>
          <w:sz w:val="24"/>
          <w:szCs w:val="24"/>
        </w:rPr>
        <w:sectPr w:rsidR="004B6EC3">
          <w:pgSz w:w="12240" w:h="15840"/>
          <w:pgMar w:top="1440" w:right="1080" w:bottom="1440" w:left="1080" w:header="0" w:footer="0" w:gutter="0"/>
          <w:cols w:space="720" w:equalWidth="0">
            <w:col w:w="10340"/>
          </w:cols>
          <w:docGrid w:linePitch="360"/>
        </w:sectPr>
      </w:pPr>
    </w:p>
    <w:p w:rsidR="004B6EC3" w:rsidRDefault="00776C69">
      <w:pPr>
        <w:numPr>
          <w:ilvl w:val="0"/>
          <w:numId w:val="2"/>
        </w:numPr>
        <w:tabs>
          <w:tab w:val="left" w:pos="230"/>
        </w:tabs>
        <w:spacing w:line="234" w:lineRule="auto"/>
        <w:ind w:left="9" w:hanging="9"/>
        <w:rPr>
          <w:rFonts w:ascii="Times New Roman" w:eastAsia="Times New Roman" w:hAnsi="Times New Roman" w:cs="Times New Roman"/>
          <w:sz w:val="24"/>
          <w:szCs w:val="24"/>
        </w:rPr>
      </w:pPr>
      <w:bookmarkStart w:id="3" w:name="page4"/>
      <w:bookmarkEnd w:id="3"/>
      <w:r>
        <w:rPr>
          <w:rFonts w:ascii="Times New Roman" w:eastAsia="Times New Roman" w:hAnsi="Times New Roman" w:cs="Times New Roman"/>
          <w:sz w:val="24"/>
          <w:szCs w:val="24"/>
        </w:rPr>
        <w:lastRenderedPageBreak/>
        <w:t xml:space="preserve">Implement transmission of ping messages/trace route over a </w:t>
      </w:r>
      <w:r>
        <w:rPr>
          <w:rFonts w:ascii="Times New Roman" w:eastAsia="Times New Roman" w:hAnsi="Times New Roman" w:cs="Times New Roman"/>
          <w:sz w:val="24"/>
          <w:szCs w:val="24"/>
        </w:rPr>
        <w:t>network topology consisting of 6 nodes and find the number of packets dropped due to congestion.</w:t>
      </w:r>
    </w:p>
    <w:p w:rsidR="004B6EC3" w:rsidRDefault="004B6EC3">
      <w:pPr>
        <w:spacing w:line="20" w:lineRule="exact"/>
        <w:rPr>
          <w:rFonts w:ascii="Times New Roman" w:eastAsia="Times New Roman" w:hAnsi="Times New Roman" w:cs="Times New Roman"/>
          <w:sz w:val="24"/>
          <w:szCs w:val="24"/>
        </w:rPr>
      </w:pPr>
      <w:r>
        <w:rPr>
          <w:rFonts w:ascii="Times New Roman" w:eastAsia="Times New Roman" w:hAnsi="Times New Roman" w:cs="Times New Roman"/>
          <w:sz w:val="24"/>
          <w:szCs w:val="24"/>
        </w:rPr>
        <w:pict>
          <v:line id="Line 9" o:spid="_x0000_s1038" style="position:absolute;z-index:-251665408" from="483.8pt,13.65pt" to="483.8pt,184.45pt" o:gfxdata="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" strokeweight=".14pt"/>
        </w:pict>
      </w:r>
      <w:r>
        <w:rPr>
          <w:rFonts w:ascii="Times New Roman" w:eastAsia="Times New Roman" w:hAnsi="Times New Roman" w:cs="Times New Roman"/>
          <w:sz w:val="24"/>
          <w:szCs w:val="24"/>
        </w:rPr>
        <w:pict>
          <v:line id="Line 10" o:spid="_x0000_s1037" style="position:absolute;z-index:-251664384" from="-1.65pt,13.75pt" to="483.9pt,13.75pt" o:gfxdata="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" strokeweight=".14pt"/>
        </w:pict>
      </w:r>
      <w:r>
        <w:rPr>
          <w:rFonts w:ascii="Times New Roman" w:eastAsia="Times New Roman" w:hAnsi="Times New Roman" w:cs="Times New Roman"/>
          <w:sz w:val="24"/>
          <w:szCs w:val="24"/>
        </w:rPr>
        <w:pict>
          <v:line id="Line 11" o:spid="_x0000_s1036" style="position:absolute;z-index:-251663360" from="-1.6pt,13.65pt" to="-1.6pt,184.45pt" o:gfxdata="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" strokeweight=".14pt"/>
        </w:pict>
      </w:r>
      <w:r>
        <w:rPr>
          <w:rFonts w:ascii="Times New Roman" w:eastAsia="Times New Roman" w:hAnsi="Times New Roman" w:cs="Times New Roman"/>
          <w:sz w:val="24"/>
          <w:szCs w:val="24"/>
        </w:rPr>
        <w:pict>
          <v:line id="Line 12" o:spid="_x0000_s1035" style="position:absolute;z-index:-251662336" from="-1.65pt,184.4pt" to="483.9pt,184.4pt" o:gfxdata="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" strokeweight=".14pt"/>
        </w:pict>
      </w:r>
    </w:p>
    <w:p w:rsidR="004B6EC3" w:rsidRDefault="004B6EC3">
      <w:pPr>
        <w:spacing w:line="305" w:lineRule="exact"/>
        <w:rPr>
          <w:rFonts w:ascii="Times New Roman" w:eastAsia="Times New Roman" w:hAnsi="Times New Roman" w:cs="Times New Roman"/>
          <w:sz w:val="24"/>
          <w:szCs w:val="24"/>
        </w:rPr>
      </w:pPr>
    </w:p>
    <w:p w:rsidR="004B6EC3" w:rsidRDefault="00776C69">
      <w:pPr>
        <w:spacing w:line="0" w:lineRule="atLeast"/>
        <w:ind w:left="109"/>
        <w:rPr>
          <w:rFonts w:ascii="Times New Roman" w:eastAsia="Courier New" w:hAnsi="Times New Roman" w:cs="Times New Roman"/>
          <w:color w:val="00000A"/>
          <w:sz w:val="24"/>
          <w:szCs w:val="24"/>
        </w:rPr>
      </w:pPr>
      <w:r>
        <w:rPr>
          <w:rFonts w:ascii="Times New Roman" w:eastAsia="Courier New" w:hAnsi="Times New Roman" w:cs="Times New Roman"/>
          <w:color w:val="00000A"/>
          <w:sz w:val="24"/>
          <w:szCs w:val="24"/>
        </w:rPr>
        <w:t>Network topology</w:t>
      </w:r>
    </w:p>
    <w:p w:rsidR="004B6EC3" w:rsidRDefault="004B6EC3">
      <w:pPr>
        <w:spacing w:line="251" w:lineRule="exact"/>
        <w:rPr>
          <w:rFonts w:ascii="Times New Roman" w:eastAsia="Times New Roman" w:hAnsi="Times New Roman" w:cs="Times New Roman"/>
          <w:sz w:val="24"/>
          <w:szCs w:val="24"/>
        </w:rPr>
      </w:pPr>
    </w:p>
    <w:p w:rsidR="004B6EC3" w:rsidRDefault="00776C69">
      <w:pPr>
        <w:tabs>
          <w:tab w:val="left" w:pos="888"/>
          <w:tab w:val="left" w:pos="1548"/>
          <w:tab w:val="left" w:pos="2208"/>
          <w:tab w:val="left" w:pos="2728"/>
          <w:tab w:val="left" w:pos="3388"/>
        </w:tabs>
        <w:spacing w:line="0" w:lineRule="atLeast"/>
        <w:ind w:left="109"/>
        <w:rPr>
          <w:rFonts w:ascii="Times New Roman" w:eastAsia="Courier New" w:hAnsi="Times New Roman" w:cs="Times New Roman"/>
          <w:color w:val="00000A"/>
          <w:sz w:val="24"/>
          <w:szCs w:val="24"/>
        </w:rPr>
      </w:pPr>
      <w:r>
        <w:rPr>
          <w:rFonts w:ascii="Times New Roman" w:eastAsia="Courier New" w:hAnsi="Times New Roman" w:cs="Times New Roman"/>
          <w:color w:val="00000A"/>
          <w:sz w:val="24"/>
          <w:szCs w:val="24"/>
        </w:rPr>
        <w:t>n0</w:t>
      </w:r>
      <w:r>
        <w:rPr>
          <w:rFonts w:ascii="Times New Roman" w:eastAsia="Times New Roman" w:hAnsi="Times New Roman" w:cs="Times New Roman"/>
          <w:sz w:val="24"/>
          <w:szCs w:val="24"/>
        </w:rPr>
        <w:tab/>
      </w:r>
      <w:r>
        <w:rPr>
          <w:rFonts w:ascii="Times New Roman" w:eastAsia="Courier New" w:hAnsi="Times New Roman" w:cs="Times New Roman"/>
          <w:color w:val="00000A"/>
          <w:sz w:val="24"/>
          <w:szCs w:val="24"/>
        </w:rPr>
        <w:t>n1</w:t>
      </w:r>
      <w:r>
        <w:rPr>
          <w:rFonts w:ascii="Times New Roman" w:eastAsia="Times New Roman" w:hAnsi="Times New Roman" w:cs="Times New Roman"/>
          <w:sz w:val="24"/>
          <w:szCs w:val="24"/>
        </w:rPr>
        <w:tab/>
      </w:r>
      <w:r>
        <w:rPr>
          <w:rFonts w:ascii="Times New Roman" w:eastAsia="Courier New" w:hAnsi="Times New Roman" w:cs="Times New Roman"/>
          <w:color w:val="00000A"/>
          <w:sz w:val="24"/>
          <w:szCs w:val="24"/>
        </w:rPr>
        <w:t>n2</w:t>
      </w:r>
      <w:r>
        <w:rPr>
          <w:rFonts w:ascii="Times New Roman" w:eastAsia="Times New Roman" w:hAnsi="Times New Roman" w:cs="Times New Roman"/>
          <w:sz w:val="24"/>
          <w:szCs w:val="24"/>
        </w:rPr>
        <w:tab/>
      </w:r>
      <w:r>
        <w:rPr>
          <w:rFonts w:ascii="Times New Roman" w:eastAsia="Courier New" w:hAnsi="Times New Roman" w:cs="Times New Roman"/>
          <w:color w:val="00000A"/>
          <w:sz w:val="24"/>
          <w:szCs w:val="24"/>
        </w:rPr>
        <w:t>n3</w:t>
      </w:r>
      <w:r>
        <w:rPr>
          <w:rFonts w:ascii="Times New Roman" w:eastAsia="Courier New" w:hAnsi="Times New Roman" w:cs="Times New Roman"/>
          <w:color w:val="00000A"/>
          <w:sz w:val="24"/>
          <w:szCs w:val="24"/>
        </w:rPr>
        <w:tab/>
        <w:t>n4</w:t>
      </w:r>
      <w:r>
        <w:rPr>
          <w:rFonts w:ascii="Times New Roman" w:eastAsia="Times New Roman" w:hAnsi="Times New Roman" w:cs="Times New Roman"/>
          <w:sz w:val="24"/>
          <w:szCs w:val="24"/>
        </w:rPr>
        <w:tab/>
      </w:r>
      <w:r>
        <w:rPr>
          <w:rFonts w:ascii="Times New Roman" w:eastAsia="Courier New" w:hAnsi="Times New Roman" w:cs="Times New Roman"/>
          <w:color w:val="00000A"/>
          <w:sz w:val="24"/>
          <w:szCs w:val="24"/>
        </w:rPr>
        <w:t>n5</w:t>
      </w:r>
    </w:p>
    <w:p w:rsidR="004B6EC3" w:rsidRDefault="00776C69">
      <w:pPr>
        <w:tabs>
          <w:tab w:val="left" w:pos="888"/>
          <w:tab w:val="left" w:pos="1548"/>
          <w:tab w:val="left" w:pos="2208"/>
          <w:tab w:val="left" w:pos="2728"/>
          <w:tab w:val="left" w:pos="3388"/>
        </w:tabs>
        <w:spacing w:line="0" w:lineRule="atLeast"/>
        <w:ind w:left="109"/>
        <w:rPr>
          <w:rFonts w:ascii="Times New Roman" w:eastAsia="Courier New" w:hAnsi="Times New Roman" w:cs="Times New Roman"/>
          <w:color w:val="00000A"/>
          <w:sz w:val="24"/>
          <w:szCs w:val="24"/>
        </w:rPr>
      </w:pPr>
      <w:r>
        <w:rPr>
          <w:rFonts w:ascii="Times New Roman" w:eastAsia="Courier New" w:hAnsi="Times New Roman" w:cs="Times New Roman"/>
          <w:color w:val="00000A"/>
          <w:sz w:val="24"/>
          <w:szCs w:val="24"/>
        </w:rPr>
        <w:t>|</w:t>
      </w:r>
      <w:r>
        <w:rPr>
          <w:rFonts w:ascii="Times New Roman" w:eastAsia="Times New Roman" w:hAnsi="Times New Roman" w:cs="Times New Roman"/>
          <w:sz w:val="24"/>
          <w:szCs w:val="24"/>
        </w:rPr>
        <w:tab/>
      </w:r>
      <w:r>
        <w:rPr>
          <w:rFonts w:ascii="Times New Roman" w:eastAsia="Courier New" w:hAnsi="Times New Roman" w:cs="Times New Roman"/>
          <w:color w:val="00000A"/>
          <w:sz w:val="24"/>
          <w:szCs w:val="24"/>
        </w:rPr>
        <w:t>|</w:t>
      </w:r>
      <w:r>
        <w:rPr>
          <w:rFonts w:ascii="Times New Roman" w:eastAsia="Times New Roman" w:hAnsi="Times New Roman" w:cs="Times New Roman"/>
          <w:sz w:val="24"/>
          <w:szCs w:val="24"/>
        </w:rPr>
        <w:tab/>
      </w:r>
      <w:r>
        <w:rPr>
          <w:rFonts w:ascii="Times New Roman" w:eastAsia="Courier New" w:hAnsi="Times New Roman" w:cs="Times New Roman"/>
          <w:color w:val="00000A"/>
          <w:sz w:val="24"/>
          <w:szCs w:val="24"/>
        </w:rPr>
        <w:t>|</w:t>
      </w:r>
      <w:r>
        <w:rPr>
          <w:rFonts w:ascii="Times New Roman" w:eastAsia="Times New Roman" w:hAnsi="Times New Roman" w:cs="Times New Roman"/>
          <w:sz w:val="24"/>
          <w:szCs w:val="24"/>
        </w:rPr>
        <w:tab/>
      </w:r>
      <w:r>
        <w:rPr>
          <w:rFonts w:ascii="Times New Roman" w:eastAsia="Courier New" w:hAnsi="Times New Roman" w:cs="Times New Roman"/>
          <w:color w:val="00000A"/>
          <w:sz w:val="24"/>
          <w:szCs w:val="24"/>
        </w:rPr>
        <w:t>|</w:t>
      </w:r>
      <w:r>
        <w:rPr>
          <w:rFonts w:ascii="Times New Roman" w:eastAsia="Times New Roman" w:hAnsi="Times New Roman" w:cs="Times New Roman"/>
          <w:sz w:val="24"/>
          <w:szCs w:val="24"/>
        </w:rPr>
        <w:tab/>
      </w:r>
      <w:r>
        <w:rPr>
          <w:rFonts w:ascii="Times New Roman" w:eastAsia="Courier New" w:hAnsi="Times New Roman" w:cs="Times New Roman"/>
          <w:color w:val="00000A"/>
          <w:sz w:val="24"/>
          <w:szCs w:val="24"/>
        </w:rPr>
        <w:t>|</w:t>
      </w:r>
      <w:r>
        <w:rPr>
          <w:rFonts w:ascii="Times New Roman" w:eastAsia="Times New Roman" w:hAnsi="Times New Roman" w:cs="Times New Roman"/>
          <w:sz w:val="24"/>
          <w:szCs w:val="24"/>
        </w:rPr>
        <w:tab/>
      </w:r>
      <w:r>
        <w:rPr>
          <w:rFonts w:ascii="Times New Roman" w:eastAsia="Courier New" w:hAnsi="Times New Roman" w:cs="Times New Roman"/>
          <w:color w:val="00000A"/>
          <w:sz w:val="24"/>
          <w:szCs w:val="24"/>
        </w:rPr>
        <w:t>|</w:t>
      </w:r>
    </w:p>
    <w:p w:rsidR="004B6EC3" w:rsidRDefault="00776C69">
      <w:pPr>
        <w:spacing w:line="0" w:lineRule="atLeast"/>
        <w:ind w:left="109"/>
        <w:rPr>
          <w:rFonts w:ascii="Times New Roman" w:eastAsia="Courier New" w:hAnsi="Times New Roman" w:cs="Times New Roman"/>
          <w:color w:val="00000A"/>
          <w:sz w:val="24"/>
          <w:szCs w:val="24"/>
        </w:rPr>
      </w:pPr>
      <w:r>
        <w:rPr>
          <w:rFonts w:ascii="Times New Roman" w:eastAsia="Courier New" w:hAnsi="Times New Roman" w:cs="Times New Roman"/>
          <w:color w:val="00000A"/>
          <w:sz w:val="24"/>
          <w:szCs w:val="24"/>
        </w:rPr>
        <w:t>===========================</w:t>
      </w:r>
    </w:p>
    <w:p w:rsidR="004B6EC3" w:rsidRDefault="00776C69">
      <w:pPr>
        <w:spacing w:line="238" w:lineRule="auto"/>
        <w:ind w:left="109"/>
        <w:rPr>
          <w:rFonts w:ascii="Times New Roman" w:eastAsia="Courier New" w:hAnsi="Times New Roman" w:cs="Times New Roman"/>
          <w:color w:val="00000A"/>
          <w:sz w:val="24"/>
          <w:szCs w:val="24"/>
        </w:rPr>
      </w:pPr>
      <w:r>
        <w:rPr>
          <w:rFonts w:ascii="Times New Roman" w:eastAsia="Courier New" w:hAnsi="Times New Roman" w:cs="Times New Roman"/>
          <w:color w:val="00000A"/>
          <w:sz w:val="24"/>
          <w:szCs w:val="24"/>
        </w:rPr>
        <w:t>CSMA channel with base IP 10.1.1.0</w:t>
      </w:r>
    </w:p>
    <w:p w:rsidR="004B6EC3" w:rsidRDefault="004B6EC3">
      <w:pPr>
        <w:spacing w:line="268" w:lineRule="exact"/>
        <w:rPr>
          <w:rFonts w:ascii="Times New Roman" w:eastAsia="Times New Roman" w:hAnsi="Times New Roman" w:cs="Times New Roman"/>
          <w:sz w:val="24"/>
          <w:szCs w:val="24"/>
        </w:rPr>
      </w:pPr>
    </w:p>
    <w:p w:rsidR="004B6EC3" w:rsidRDefault="00776C69">
      <w:pPr>
        <w:spacing w:line="234" w:lineRule="auto"/>
        <w:ind w:left="109" w:right="1380"/>
        <w:jc w:val="both"/>
        <w:rPr>
          <w:rFonts w:ascii="Times New Roman" w:eastAsia="Courier New" w:hAnsi="Times New Roman" w:cs="Times New Roman"/>
          <w:color w:val="00000A"/>
          <w:sz w:val="24"/>
          <w:szCs w:val="24"/>
        </w:rPr>
      </w:pPr>
      <w:r>
        <w:rPr>
          <w:rFonts w:ascii="Times New Roman" w:eastAsia="Courier New" w:hAnsi="Times New Roman" w:cs="Times New Roman"/>
          <w:color w:val="00000A"/>
          <w:sz w:val="24"/>
          <w:szCs w:val="24"/>
        </w:rPr>
        <w:t xml:space="preserve">In this program we have created 6 CSMA </w:t>
      </w:r>
      <w:r>
        <w:rPr>
          <w:rFonts w:ascii="Times New Roman" w:eastAsia="Courier New" w:hAnsi="Times New Roman" w:cs="Times New Roman"/>
          <w:color w:val="00000A"/>
          <w:sz w:val="24"/>
          <w:szCs w:val="24"/>
        </w:rPr>
        <w:t>nodes n0, n1, n2, n3, n4 and n5 with IP addresses 10.1.1.1, 10.1.1.2, 10.1.1.3, 10.1.1.4, 10.1.1.5 and 10.1.1.6 respectively.</w:t>
      </w:r>
    </w:p>
    <w:p w:rsidR="004B6EC3" w:rsidRDefault="004B6EC3">
      <w:pPr>
        <w:spacing w:line="20" w:lineRule="exact"/>
        <w:rPr>
          <w:rFonts w:ascii="Times New Roman" w:eastAsia="Times New Roman" w:hAnsi="Times New Roman" w:cs="Times New Roman"/>
          <w:sz w:val="24"/>
          <w:szCs w:val="24"/>
        </w:rPr>
      </w:pPr>
    </w:p>
    <w:p w:rsidR="004B6EC3" w:rsidRDefault="00776C69">
      <w:pPr>
        <w:spacing w:line="249" w:lineRule="auto"/>
        <w:ind w:left="109" w:right="1380"/>
        <w:rPr>
          <w:rFonts w:ascii="Times New Roman" w:eastAsia="Courier New" w:hAnsi="Times New Roman" w:cs="Times New Roman"/>
          <w:color w:val="00000A"/>
          <w:sz w:val="24"/>
          <w:szCs w:val="24"/>
        </w:rPr>
      </w:pPr>
      <w:r>
        <w:rPr>
          <w:rFonts w:ascii="Times New Roman" w:eastAsia="Courier New" w:hAnsi="Times New Roman" w:cs="Times New Roman"/>
          <w:color w:val="00000A"/>
          <w:sz w:val="24"/>
          <w:szCs w:val="24"/>
        </w:rPr>
        <w:t>Nodes n0 and n1 ping node n2, we can visualize the ping messages transferred between the nodes. Data transfer is also simulated b</w:t>
      </w:r>
      <w:r>
        <w:rPr>
          <w:rFonts w:ascii="Times New Roman" w:eastAsia="Courier New" w:hAnsi="Times New Roman" w:cs="Times New Roman"/>
          <w:color w:val="00000A"/>
          <w:sz w:val="24"/>
          <w:szCs w:val="24"/>
        </w:rPr>
        <w:t>etween the nodes n0 and n2 using UdpSocketFactory to generate traffic.</w:t>
      </w:r>
    </w:p>
    <w:p w:rsidR="004B6EC3" w:rsidRDefault="004B6EC3">
      <w:pPr>
        <w:spacing w:line="323" w:lineRule="exact"/>
        <w:rPr>
          <w:rFonts w:ascii="Times New Roman" w:eastAsia="Times New Roman" w:hAnsi="Times New Roman" w:cs="Times New Roman"/>
          <w:sz w:val="24"/>
          <w:szCs w:val="24"/>
        </w:rPr>
      </w:pPr>
    </w:p>
    <w:p w:rsidR="004B6EC3" w:rsidRDefault="00776C69">
      <w:pPr>
        <w:spacing w:line="0" w:lineRule="atLeast"/>
        <w:ind w:left="9"/>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Program</w:t>
      </w:r>
    </w:p>
    <w:p w:rsidR="004B6EC3" w:rsidRDefault="00776C69">
      <w:pPr>
        <w:spacing w:line="221" w:lineRule="auto"/>
        <w:ind w:left="9"/>
        <w:rPr>
          <w:rFonts w:ascii="Times New Roman" w:eastAsia="Courier New" w:hAnsi="Times New Roman" w:cs="Times New Roman"/>
          <w:color w:val="00000A"/>
          <w:sz w:val="24"/>
          <w:szCs w:val="24"/>
        </w:rPr>
      </w:pPr>
      <w:r>
        <w:rPr>
          <w:rFonts w:ascii="Times New Roman" w:eastAsia="Courier New" w:hAnsi="Times New Roman" w:cs="Times New Roman"/>
          <w:color w:val="00000A"/>
          <w:sz w:val="24"/>
          <w:szCs w:val="24"/>
        </w:rPr>
        <w:t>#include &lt;iostream&gt;</w:t>
      </w:r>
    </w:p>
    <w:p w:rsidR="004B6EC3" w:rsidRDefault="00776C69">
      <w:pPr>
        <w:spacing w:line="0" w:lineRule="atLeast"/>
        <w:ind w:left="9"/>
        <w:rPr>
          <w:rFonts w:ascii="Times New Roman" w:eastAsia="Courier New" w:hAnsi="Times New Roman" w:cs="Times New Roman"/>
          <w:color w:val="00000A"/>
          <w:sz w:val="24"/>
          <w:szCs w:val="24"/>
        </w:rPr>
      </w:pPr>
      <w:r>
        <w:rPr>
          <w:rFonts w:ascii="Times New Roman" w:eastAsia="Courier New" w:hAnsi="Times New Roman" w:cs="Times New Roman"/>
          <w:color w:val="00000A"/>
          <w:sz w:val="24"/>
          <w:szCs w:val="24"/>
        </w:rPr>
        <w:t>#include "ns3/core-module.h"</w:t>
      </w:r>
    </w:p>
    <w:p w:rsidR="004B6EC3" w:rsidRDefault="00776C69">
      <w:pPr>
        <w:spacing w:line="0" w:lineRule="atLeast"/>
        <w:ind w:left="9"/>
        <w:rPr>
          <w:rFonts w:ascii="Times New Roman" w:eastAsia="Courier New" w:hAnsi="Times New Roman" w:cs="Times New Roman"/>
          <w:color w:val="00000A"/>
          <w:sz w:val="24"/>
          <w:szCs w:val="24"/>
        </w:rPr>
      </w:pPr>
      <w:r>
        <w:rPr>
          <w:rFonts w:ascii="Times New Roman" w:eastAsia="Courier New" w:hAnsi="Times New Roman" w:cs="Times New Roman"/>
          <w:color w:val="00000A"/>
          <w:sz w:val="24"/>
          <w:szCs w:val="24"/>
        </w:rPr>
        <w:t>#include "ns3/network-module.h"</w:t>
      </w:r>
    </w:p>
    <w:p w:rsidR="004B6EC3" w:rsidRDefault="00776C69">
      <w:pPr>
        <w:spacing w:line="0" w:lineRule="atLeast"/>
        <w:ind w:left="9"/>
        <w:rPr>
          <w:rFonts w:ascii="Times New Roman" w:eastAsia="Courier New" w:hAnsi="Times New Roman" w:cs="Times New Roman"/>
          <w:color w:val="00000A"/>
          <w:sz w:val="24"/>
          <w:szCs w:val="24"/>
        </w:rPr>
      </w:pPr>
      <w:r>
        <w:rPr>
          <w:rFonts w:ascii="Times New Roman" w:eastAsia="Courier New" w:hAnsi="Times New Roman" w:cs="Times New Roman"/>
          <w:color w:val="00000A"/>
          <w:sz w:val="24"/>
          <w:szCs w:val="24"/>
        </w:rPr>
        <w:t>#include "ns3/csma-module.h"</w:t>
      </w:r>
    </w:p>
    <w:p w:rsidR="004B6EC3" w:rsidRDefault="00776C69">
      <w:pPr>
        <w:spacing w:line="0" w:lineRule="atLeast"/>
        <w:ind w:left="9"/>
        <w:rPr>
          <w:rFonts w:ascii="Times New Roman" w:eastAsia="Courier New" w:hAnsi="Times New Roman" w:cs="Times New Roman"/>
          <w:color w:val="00000A"/>
          <w:sz w:val="24"/>
          <w:szCs w:val="24"/>
        </w:rPr>
      </w:pPr>
      <w:r>
        <w:rPr>
          <w:rFonts w:ascii="Times New Roman" w:eastAsia="Courier New" w:hAnsi="Times New Roman" w:cs="Times New Roman"/>
          <w:color w:val="00000A"/>
          <w:sz w:val="24"/>
          <w:szCs w:val="24"/>
        </w:rPr>
        <w:t>#include "ns3/applications-module.h"</w:t>
      </w:r>
    </w:p>
    <w:p w:rsidR="004B6EC3" w:rsidRDefault="004B6EC3">
      <w:pPr>
        <w:spacing w:line="1" w:lineRule="exact"/>
        <w:rPr>
          <w:rFonts w:ascii="Times New Roman" w:eastAsia="Times New Roman" w:hAnsi="Times New Roman" w:cs="Times New Roman"/>
          <w:sz w:val="24"/>
          <w:szCs w:val="24"/>
        </w:rPr>
      </w:pPr>
    </w:p>
    <w:p w:rsidR="004B6EC3" w:rsidRDefault="00776C69">
      <w:pPr>
        <w:spacing w:line="0" w:lineRule="atLeast"/>
        <w:ind w:left="9"/>
        <w:rPr>
          <w:rFonts w:ascii="Times New Roman" w:eastAsia="Courier New" w:hAnsi="Times New Roman" w:cs="Times New Roman"/>
          <w:color w:val="00000A"/>
          <w:sz w:val="24"/>
          <w:szCs w:val="24"/>
        </w:rPr>
      </w:pPr>
      <w:r>
        <w:rPr>
          <w:rFonts w:ascii="Times New Roman" w:eastAsia="Courier New" w:hAnsi="Times New Roman" w:cs="Times New Roman"/>
          <w:color w:val="00000A"/>
          <w:sz w:val="24"/>
          <w:szCs w:val="24"/>
        </w:rPr>
        <w:t>#include "ns3/internet-apps-</w:t>
      </w:r>
      <w:r>
        <w:rPr>
          <w:rFonts w:ascii="Times New Roman" w:eastAsia="Courier New" w:hAnsi="Times New Roman" w:cs="Times New Roman"/>
          <w:color w:val="00000A"/>
          <w:sz w:val="24"/>
          <w:szCs w:val="24"/>
        </w:rPr>
        <w:t>module.h"</w:t>
      </w:r>
    </w:p>
    <w:p w:rsidR="004B6EC3" w:rsidRDefault="00776C69">
      <w:pPr>
        <w:spacing w:line="0" w:lineRule="atLeast"/>
        <w:ind w:left="9"/>
        <w:rPr>
          <w:rFonts w:ascii="Times New Roman" w:eastAsia="Courier New" w:hAnsi="Times New Roman" w:cs="Times New Roman"/>
          <w:color w:val="00000A"/>
          <w:sz w:val="24"/>
          <w:szCs w:val="24"/>
        </w:rPr>
      </w:pPr>
      <w:r>
        <w:rPr>
          <w:rFonts w:ascii="Times New Roman" w:eastAsia="Courier New" w:hAnsi="Times New Roman" w:cs="Times New Roman"/>
          <w:color w:val="00000A"/>
          <w:sz w:val="24"/>
          <w:szCs w:val="24"/>
        </w:rPr>
        <w:t>#include "ns3/internet-module.h"</w:t>
      </w:r>
    </w:p>
    <w:p w:rsidR="004B6EC3" w:rsidRDefault="004B6EC3">
      <w:pPr>
        <w:spacing w:line="237" w:lineRule="exact"/>
        <w:rPr>
          <w:rFonts w:ascii="Times New Roman" w:eastAsia="Times New Roman" w:hAnsi="Times New Roman" w:cs="Times New Roman"/>
          <w:sz w:val="24"/>
          <w:szCs w:val="24"/>
        </w:rPr>
      </w:pPr>
    </w:p>
    <w:p w:rsidR="004B6EC3" w:rsidRDefault="00776C69">
      <w:pPr>
        <w:spacing w:line="0" w:lineRule="atLeast"/>
        <w:ind w:left="9"/>
        <w:rPr>
          <w:rFonts w:ascii="Times New Roman" w:eastAsia="Courier New" w:hAnsi="Times New Roman" w:cs="Times New Roman"/>
          <w:color w:val="00000A"/>
          <w:sz w:val="24"/>
          <w:szCs w:val="24"/>
        </w:rPr>
      </w:pPr>
      <w:r>
        <w:rPr>
          <w:rFonts w:ascii="Times New Roman" w:eastAsia="Courier New" w:hAnsi="Times New Roman" w:cs="Times New Roman"/>
          <w:color w:val="00000A"/>
          <w:sz w:val="24"/>
          <w:szCs w:val="24"/>
        </w:rPr>
        <w:t>using namespace ns3;</w:t>
      </w:r>
    </w:p>
    <w:p w:rsidR="004B6EC3" w:rsidRDefault="004B6EC3">
      <w:pPr>
        <w:spacing w:line="238" w:lineRule="exact"/>
        <w:rPr>
          <w:rFonts w:ascii="Times New Roman" w:eastAsia="Times New Roman" w:hAnsi="Times New Roman" w:cs="Times New Roman"/>
          <w:sz w:val="24"/>
          <w:szCs w:val="24"/>
        </w:rPr>
      </w:pPr>
    </w:p>
    <w:p w:rsidR="004B6EC3" w:rsidRDefault="00776C69">
      <w:pPr>
        <w:spacing w:line="0" w:lineRule="atLeast"/>
        <w:ind w:left="9"/>
        <w:rPr>
          <w:rFonts w:ascii="Times New Roman" w:eastAsia="Courier New" w:hAnsi="Times New Roman" w:cs="Times New Roman"/>
          <w:color w:val="00000A"/>
          <w:sz w:val="24"/>
          <w:szCs w:val="24"/>
        </w:rPr>
      </w:pPr>
      <w:r>
        <w:rPr>
          <w:rFonts w:ascii="Times New Roman" w:eastAsia="Courier New" w:hAnsi="Times New Roman" w:cs="Times New Roman"/>
          <w:color w:val="00000A"/>
          <w:sz w:val="24"/>
          <w:szCs w:val="24"/>
        </w:rPr>
        <w:t>NS_LOG_COMPONENT_DEFINE ("Lab-Program-2");</w:t>
      </w:r>
    </w:p>
    <w:p w:rsidR="004B6EC3" w:rsidRDefault="004B6EC3">
      <w:pPr>
        <w:spacing w:line="237" w:lineRule="exact"/>
        <w:rPr>
          <w:rFonts w:ascii="Times New Roman" w:eastAsia="Times New Roman" w:hAnsi="Times New Roman" w:cs="Times New Roman"/>
          <w:sz w:val="24"/>
          <w:szCs w:val="24"/>
        </w:rPr>
      </w:pPr>
    </w:p>
    <w:p w:rsidR="004B6EC3" w:rsidRDefault="00776C69">
      <w:pPr>
        <w:spacing w:line="0" w:lineRule="atLeast"/>
        <w:ind w:left="9"/>
        <w:rPr>
          <w:rFonts w:ascii="Times New Roman" w:eastAsia="Courier New" w:hAnsi="Times New Roman" w:cs="Times New Roman"/>
          <w:color w:val="00000A"/>
          <w:sz w:val="24"/>
          <w:szCs w:val="24"/>
        </w:rPr>
      </w:pPr>
      <w:r>
        <w:rPr>
          <w:rFonts w:ascii="Times New Roman" w:eastAsia="Courier New" w:hAnsi="Times New Roman" w:cs="Times New Roman"/>
          <w:color w:val="00000A"/>
          <w:sz w:val="24"/>
          <w:szCs w:val="24"/>
        </w:rPr>
        <w:t>static void PingRtt (std::string context, Time rtt)</w:t>
      </w:r>
    </w:p>
    <w:p w:rsidR="004B6EC3" w:rsidRDefault="004B6EC3">
      <w:pPr>
        <w:spacing w:line="2" w:lineRule="exact"/>
        <w:rPr>
          <w:rFonts w:ascii="Times New Roman" w:eastAsia="Times New Roman" w:hAnsi="Times New Roman" w:cs="Times New Roman"/>
          <w:sz w:val="24"/>
          <w:szCs w:val="24"/>
        </w:rPr>
      </w:pPr>
    </w:p>
    <w:p w:rsidR="004B6EC3" w:rsidRDefault="00776C69">
      <w:pPr>
        <w:spacing w:line="0" w:lineRule="atLeast"/>
        <w:ind w:left="9"/>
        <w:rPr>
          <w:rFonts w:ascii="Times New Roman" w:eastAsia="Courier New" w:hAnsi="Times New Roman" w:cs="Times New Roman"/>
          <w:color w:val="00000A"/>
          <w:sz w:val="24"/>
          <w:szCs w:val="24"/>
        </w:rPr>
      </w:pPr>
      <w:r>
        <w:rPr>
          <w:rFonts w:ascii="Times New Roman" w:eastAsia="Courier New" w:hAnsi="Times New Roman" w:cs="Times New Roman"/>
          <w:color w:val="00000A"/>
          <w:sz w:val="24"/>
          <w:szCs w:val="24"/>
        </w:rPr>
        <w:t>{</w:t>
      </w:r>
    </w:p>
    <w:p w:rsidR="004B6EC3" w:rsidRDefault="00776C69">
      <w:pPr>
        <w:spacing w:line="0" w:lineRule="atLeast"/>
        <w:ind w:left="9"/>
        <w:rPr>
          <w:rFonts w:ascii="Times New Roman" w:eastAsia="Courier New" w:hAnsi="Times New Roman" w:cs="Times New Roman"/>
          <w:color w:val="00000A"/>
          <w:sz w:val="24"/>
          <w:szCs w:val="24"/>
        </w:rPr>
      </w:pPr>
      <w:r>
        <w:rPr>
          <w:rFonts w:ascii="Times New Roman" w:eastAsia="Courier New" w:hAnsi="Times New Roman" w:cs="Times New Roman"/>
          <w:color w:val="00000A"/>
          <w:sz w:val="24"/>
          <w:szCs w:val="24"/>
        </w:rPr>
        <w:t>std::cout &lt;&lt; context &lt;&lt;""&lt;&lt; rtt &lt;&lt; std::endl;</w:t>
      </w:r>
    </w:p>
    <w:p w:rsidR="004B6EC3" w:rsidRDefault="00776C69">
      <w:pPr>
        <w:spacing w:line="0" w:lineRule="atLeast"/>
        <w:ind w:left="9"/>
        <w:rPr>
          <w:rFonts w:ascii="Times New Roman" w:eastAsia="Courier New" w:hAnsi="Times New Roman" w:cs="Times New Roman"/>
          <w:color w:val="00000A"/>
          <w:sz w:val="24"/>
          <w:szCs w:val="24"/>
        </w:rPr>
      </w:pPr>
      <w:r>
        <w:rPr>
          <w:rFonts w:ascii="Times New Roman" w:eastAsia="Courier New" w:hAnsi="Times New Roman" w:cs="Times New Roman"/>
          <w:color w:val="00000A"/>
          <w:sz w:val="24"/>
          <w:szCs w:val="24"/>
        </w:rPr>
        <w:t>}</w:t>
      </w:r>
    </w:p>
    <w:p w:rsidR="004B6EC3" w:rsidRDefault="004B6EC3">
      <w:pPr>
        <w:spacing w:line="237" w:lineRule="exact"/>
        <w:rPr>
          <w:rFonts w:ascii="Times New Roman" w:eastAsia="Times New Roman" w:hAnsi="Times New Roman" w:cs="Times New Roman"/>
          <w:sz w:val="24"/>
          <w:szCs w:val="24"/>
        </w:rPr>
      </w:pPr>
    </w:p>
    <w:p w:rsidR="004B6EC3" w:rsidRDefault="00776C69">
      <w:pPr>
        <w:spacing w:line="0" w:lineRule="atLeast"/>
        <w:ind w:left="9"/>
        <w:rPr>
          <w:rFonts w:ascii="Times New Roman" w:eastAsia="Courier New" w:hAnsi="Times New Roman" w:cs="Times New Roman"/>
          <w:color w:val="00000A"/>
          <w:sz w:val="24"/>
          <w:szCs w:val="24"/>
        </w:rPr>
      </w:pPr>
      <w:r>
        <w:rPr>
          <w:rFonts w:ascii="Times New Roman" w:eastAsia="Courier New" w:hAnsi="Times New Roman" w:cs="Times New Roman"/>
          <w:color w:val="00000A"/>
          <w:sz w:val="24"/>
          <w:szCs w:val="24"/>
        </w:rPr>
        <w:t>int main (int argc, char *argv[])</w:t>
      </w:r>
    </w:p>
    <w:p w:rsidR="004B6EC3" w:rsidRDefault="00776C69">
      <w:pPr>
        <w:spacing w:line="0" w:lineRule="atLeast"/>
        <w:ind w:left="9"/>
        <w:rPr>
          <w:rFonts w:ascii="Times New Roman" w:eastAsia="Courier New" w:hAnsi="Times New Roman" w:cs="Times New Roman"/>
          <w:color w:val="00000A"/>
          <w:sz w:val="24"/>
          <w:szCs w:val="24"/>
        </w:rPr>
      </w:pPr>
      <w:r>
        <w:rPr>
          <w:rFonts w:ascii="Times New Roman" w:eastAsia="Courier New" w:hAnsi="Times New Roman" w:cs="Times New Roman"/>
          <w:color w:val="00000A"/>
          <w:sz w:val="24"/>
          <w:szCs w:val="24"/>
        </w:rPr>
        <w:t>{</w:t>
      </w:r>
    </w:p>
    <w:p w:rsidR="004B6EC3" w:rsidRDefault="00776C69">
      <w:pPr>
        <w:spacing w:line="236" w:lineRule="auto"/>
        <w:ind w:left="9"/>
        <w:rPr>
          <w:rFonts w:ascii="Times New Roman" w:eastAsia="Courier New" w:hAnsi="Times New Roman" w:cs="Times New Roman"/>
          <w:color w:val="00000A"/>
          <w:sz w:val="24"/>
          <w:szCs w:val="24"/>
        </w:rPr>
      </w:pPr>
      <w:r>
        <w:rPr>
          <w:rFonts w:ascii="Times New Roman" w:eastAsia="Courier New" w:hAnsi="Times New Roman" w:cs="Times New Roman"/>
          <w:color w:val="00000A"/>
          <w:sz w:val="24"/>
          <w:szCs w:val="24"/>
        </w:rPr>
        <w:t xml:space="preserve">CommandLine </w:t>
      </w:r>
      <w:r>
        <w:rPr>
          <w:rFonts w:ascii="Times New Roman" w:eastAsia="Courier New" w:hAnsi="Times New Roman" w:cs="Times New Roman"/>
          <w:i/>
          <w:color w:val="00000A"/>
          <w:sz w:val="24"/>
          <w:szCs w:val="24"/>
        </w:rPr>
        <w:t>cmd</w:t>
      </w:r>
      <w:r>
        <w:rPr>
          <w:rFonts w:ascii="Times New Roman" w:eastAsia="Courier New" w:hAnsi="Times New Roman" w:cs="Times New Roman"/>
          <w:color w:val="00000A"/>
          <w:sz w:val="24"/>
          <w:szCs w:val="24"/>
        </w:rPr>
        <w:t>;</w:t>
      </w:r>
    </w:p>
    <w:p w:rsidR="004B6EC3" w:rsidRDefault="004B6EC3">
      <w:pPr>
        <w:spacing w:line="1" w:lineRule="exact"/>
        <w:rPr>
          <w:rFonts w:ascii="Times New Roman" w:eastAsia="Times New Roman" w:hAnsi="Times New Roman" w:cs="Times New Roman"/>
          <w:sz w:val="24"/>
          <w:szCs w:val="24"/>
        </w:rPr>
      </w:pPr>
    </w:p>
    <w:p w:rsidR="004B6EC3" w:rsidRDefault="00776C69">
      <w:pPr>
        <w:spacing w:line="0" w:lineRule="atLeast"/>
        <w:ind w:left="9"/>
        <w:rPr>
          <w:rFonts w:ascii="Times New Roman" w:eastAsia="Courier New" w:hAnsi="Times New Roman" w:cs="Times New Roman"/>
          <w:color w:val="00000A"/>
          <w:sz w:val="24"/>
          <w:szCs w:val="24"/>
        </w:rPr>
      </w:pPr>
      <w:r>
        <w:rPr>
          <w:rFonts w:ascii="Times New Roman" w:eastAsia="Courier New" w:hAnsi="Times New Roman" w:cs="Times New Roman"/>
          <w:i/>
          <w:color w:val="00000A"/>
          <w:sz w:val="24"/>
          <w:szCs w:val="24"/>
        </w:rPr>
        <w:t>cmd</w:t>
      </w:r>
      <w:r>
        <w:rPr>
          <w:rFonts w:ascii="Times New Roman" w:eastAsia="Courier New" w:hAnsi="Times New Roman" w:cs="Times New Roman"/>
          <w:color w:val="00000A"/>
          <w:sz w:val="24"/>
          <w:szCs w:val="24"/>
        </w:rPr>
        <w:t>.Parse (argc, argv);</w:t>
      </w:r>
    </w:p>
    <w:p w:rsidR="004B6EC3" w:rsidRDefault="004B6EC3">
      <w:pPr>
        <w:spacing w:line="261" w:lineRule="exact"/>
        <w:rPr>
          <w:rFonts w:ascii="Times New Roman" w:eastAsia="Times New Roman" w:hAnsi="Times New Roman" w:cs="Times New Roman"/>
          <w:sz w:val="24"/>
          <w:szCs w:val="24"/>
        </w:rPr>
      </w:pPr>
    </w:p>
    <w:p w:rsidR="004B6EC3" w:rsidRDefault="00776C69">
      <w:pPr>
        <w:numPr>
          <w:ilvl w:val="0"/>
          <w:numId w:val="3"/>
        </w:numPr>
        <w:tabs>
          <w:tab w:val="left" w:pos="388"/>
        </w:tabs>
        <w:spacing w:line="232" w:lineRule="auto"/>
        <w:ind w:left="9" w:right="5060" w:hanging="9"/>
        <w:rPr>
          <w:rFonts w:ascii="Times New Roman" w:eastAsia="Courier New" w:hAnsi="Times New Roman" w:cs="Times New Roman"/>
          <w:color w:val="00000A"/>
          <w:sz w:val="24"/>
          <w:szCs w:val="24"/>
        </w:rPr>
      </w:pPr>
      <w:r>
        <w:rPr>
          <w:rFonts w:ascii="Times New Roman" w:eastAsia="Courier New" w:hAnsi="Times New Roman" w:cs="Times New Roman"/>
          <w:color w:val="00000A"/>
          <w:sz w:val="24"/>
          <w:szCs w:val="24"/>
        </w:rPr>
        <w:t xml:space="preserve">Here, we will explicitly create six nodes. NS_LOG_INFO ("Create nodes."); NodeContainer </w:t>
      </w:r>
      <w:r>
        <w:rPr>
          <w:rFonts w:ascii="Times New Roman" w:eastAsia="Courier New" w:hAnsi="Times New Roman" w:cs="Times New Roman"/>
          <w:i/>
          <w:color w:val="00000A"/>
          <w:sz w:val="24"/>
          <w:szCs w:val="24"/>
        </w:rPr>
        <w:t>c</w:t>
      </w:r>
      <w:r>
        <w:rPr>
          <w:rFonts w:ascii="Times New Roman" w:eastAsia="Courier New" w:hAnsi="Times New Roman" w:cs="Times New Roman"/>
          <w:color w:val="00000A"/>
          <w:sz w:val="24"/>
          <w:szCs w:val="24"/>
        </w:rPr>
        <w:t>;</w:t>
      </w:r>
    </w:p>
    <w:p w:rsidR="004B6EC3" w:rsidRDefault="004B6EC3">
      <w:pPr>
        <w:spacing w:line="2" w:lineRule="exact"/>
        <w:rPr>
          <w:rFonts w:ascii="Times New Roman" w:eastAsia="Courier New" w:hAnsi="Times New Roman" w:cs="Times New Roman"/>
          <w:color w:val="00000A"/>
          <w:sz w:val="24"/>
          <w:szCs w:val="24"/>
        </w:rPr>
      </w:pPr>
    </w:p>
    <w:p w:rsidR="004B6EC3" w:rsidRDefault="00776C69">
      <w:pPr>
        <w:spacing w:line="0" w:lineRule="atLeast"/>
        <w:ind w:left="9"/>
        <w:rPr>
          <w:rFonts w:ascii="Times New Roman" w:eastAsia="Courier New" w:hAnsi="Times New Roman" w:cs="Times New Roman"/>
          <w:color w:val="00000A"/>
          <w:sz w:val="24"/>
          <w:szCs w:val="24"/>
        </w:rPr>
      </w:pPr>
      <w:r>
        <w:rPr>
          <w:rFonts w:ascii="Times New Roman" w:eastAsia="Courier New" w:hAnsi="Times New Roman" w:cs="Times New Roman"/>
          <w:i/>
          <w:color w:val="00000A"/>
          <w:sz w:val="24"/>
          <w:szCs w:val="24"/>
        </w:rPr>
        <w:t>c</w:t>
      </w:r>
      <w:r>
        <w:rPr>
          <w:rFonts w:ascii="Times New Roman" w:eastAsia="Courier New" w:hAnsi="Times New Roman" w:cs="Times New Roman"/>
          <w:color w:val="00000A"/>
          <w:sz w:val="24"/>
          <w:szCs w:val="24"/>
        </w:rPr>
        <w:t>.Create (6);</w:t>
      </w:r>
    </w:p>
    <w:p w:rsidR="004B6EC3" w:rsidRDefault="004B6EC3">
      <w:pPr>
        <w:spacing w:line="258" w:lineRule="exact"/>
        <w:rPr>
          <w:rFonts w:ascii="Times New Roman" w:eastAsia="Courier New" w:hAnsi="Times New Roman" w:cs="Times New Roman"/>
          <w:color w:val="00000A"/>
          <w:sz w:val="24"/>
          <w:szCs w:val="24"/>
        </w:rPr>
      </w:pPr>
    </w:p>
    <w:p w:rsidR="004B6EC3" w:rsidRDefault="00776C69">
      <w:pPr>
        <w:numPr>
          <w:ilvl w:val="0"/>
          <w:numId w:val="3"/>
        </w:numPr>
        <w:tabs>
          <w:tab w:val="left" w:pos="388"/>
        </w:tabs>
        <w:spacing w:line="233" w:lineRule="auto"/>
        <w:ind w:left="9" w:right="5060" w:hanging="9"/>
        <w:rPr>
          <w:rFonts w:ascii="Times New Roman" w:eastAsia="Courier New" w:hAnsi="Times New Roman" w:cs="Times New Roman"/>
          <w:color w:val="00000A"/>
          <w:sz w:val="24"/>
          <w:szCs w:val="24"/>
        </w:rPr>
      </w:pPr>
      <w:r>
        <w:rPr>
          <w:rFonts w:ascii="Times New Roman" w:eastAsia="Courier New" w:hAnsi="Times New Roman" w:cs="Times New Roman"/>
          <w:color w:val="00000A"/>
          <w:sz w:val="24"/>
          <w:szCs w:val="24"/>
        </w:rPr>
        <w:t xml:space="preserve">connect all our nodes to a shared channel. NS_LOG_INFO ("Build Topology."); CsmaHelper </w:t>
      </w:r>
      <w:r>
        <w:rPr>
          <w:rFonts w:ascii="Times New Roman" w:eastAsia="Courier New" w:hAnsi="Times New Roman" w:cs="Times New Roman"/>
          <w:i/>
          <w:color w:val="00000A"/>
          <w:sz w:val="24"/>
          <w:szCs w:val="24"/>
        </w:rPr>
        <w:t>csma</w:t>
      </w:r>
      <w:r>
        <w:rPr>
          <w:rFonts w:ascii="Times New Roman" w:eastAsia="Courier New" w:hAnsi="Times New Roman" w:cs="Times New Roman"/>
          <w:color w:val="00000A"/>
          <w:sz w:val="24"/>
          <w:szCs w:val="24"/>
        </w:rPr>
        <w:t>;</w:t>
      </w:r>
    </w:p>
    <w:p w:rsidR="004B6EC3" w:rsidRDefault="004B6EC3">
      <w:pPr>
        <w:spacing w:line="24" w:lineRule="exact"/>
        <w:rPr>
          <w:rFonts w:ascii="Times New Roman" w:eastAsia="Courier New" w:hAnsi="Times New Roman" w:cs="Times New Roman"/>
          <w:color w:val="00000A"/>
          <w:sz w:val="24"/>
          <w:szCs w:val="24"/>
        </w:rPr>
      </w:pPr>
    </w:p>
    <w:p w:rsidR="004B6EC3" w:rsidRDefault="00776C69">
      <w:pPr>
        <w:spacing w:line="231" w:lineRule="auto"/>
        <w:ind w:left="9" w:right="1660"/>
        <w:rPr>
          <w:rFonts w:ascii="Times New Roman" w:eastAsia="Courier New" w:hAnsi="Times New Roman" w:cs="Times New Roman"/>
          <w:color w:val="00000A"/>
          <w:sz w:val="24"/>
          <w:szCs w:val="24"/>
        </w:rPr>
      </w:pPr>
      <w:r>
        <w:rPr>
          <w:rFonts w:ascii="Times New Roman" w:eastAsia="Courier New" w:hAnsi="Times New Roman" w:cs="Times New Roman"/>
          <w:i/>
          <w:color w:val="00000A"/>
          <w:sz w:val="24"/>
          <w:szCs w:val="24"/>
        </w:rPr>
        <w:t>csma</w:t>
      </w:r>
      <w:r>
        <w:rPr>
          <w:rFonts w:ascii="Times New Roman" w:eastAsia="Courier New" w:hAnsi="Times New Roman" w:cs="Times New Roman"/>
          <w:color w:val="00000A"/>
          <w:sz w:val="24"/>
          <w:szCs w:val="24"/>
        </w:rPr>
        <w:t>.SetChannelAttribute ("DataRate", DataRateValue (DataRate (10000)));</w:t>
      </w:r>
      <w:r>
        <w:rPr>
          <w:rFonts w:ascii="Times New Roman" w:eastAsia="Courier New" w:hAnsi="Times New Roman" w:cs="Times New Roman"/>
          <w:i/>
          <w:color w:val="00000A"/>
          <w:sz w:val="24"/>
          <w:szCs w:val="24"/>
        </w:rPr>
        <w:t xml:space="preserve"> csma</w:t>
      </w:r>
      <w:r>
        <w:rPr>
          <w:rFonts w:ascii="Times New Roman" w:eastAsia="Courier New" w:hAnsi="Times New Roman" w:cs="Times New Roman"/>
          <w:color w:val="00000A"/>
          <w:sz w:val="24"/>
          <w:szCs w:val="24"/>
        </w:rPr>
        <w:t xml:space="preserve">.SetChannelAttribute ("Delay", TimeValue (MilliSeconds (0.2)));NetDeviceContainer </w:t>
      </w:r>
      <w:r>
        <w:rPr>
          <w:rFonts w:ascii="Times New Roman" w:eastAsia="Courier New" w:hAnsi="Times New Roman" w:cs="Times New Roman"/>
          <w:i/>
          <w:color w:val="00000A"/>
          <w:sz w:val="24"/>
          <w:szCs w:val="24"/>
        </w:rPr>
        <w:t>devs</w:t>
      </w:r>
      <w:r>
        <w:rPr>
          <w:rFonts w:ascii="Times New Roman" w:eastAsia="Courier New" w:hAnsi="Times New Roman" w:cs="Times New Roman"/>
          <w:color w:val="00000A"/>
          <w:sz w:val="24"/>
          <w:szCs w:val="24"/>
        </w:rPr>
        <w:t xml:space="preserve"> = </w:t>
      </w:r>
      <w:r>
        <w:rPr>
          <w:rFonts w:ascii="Times New Roman" w:eastAsia="Courier New" w:hAnsi="Times New Roman" w:cs="Times New Roman"/>
          <w:i/>
          <w:color w:val="00000A"/>
          <w:sz w:val="24"/>
          <w:szCs w:val="24"/>
        </w:rPr>
        <w:t>csma</w:t>
      </w:r>
      <w:r>
        <w:rPr>
          <w:rFonts w:ascii="Times New Roman" w:eastAsia="Courier New" w:hAnsi="Times New Roman" w:cs="Times New Roman"/>
          <w:color w:val="00000A"/>
          <w:sz w:val="24"/>
          <w:szCs w:val="24"/>
        </w:rPr>
        <w:t>.Install (c);</w:t>
      </w:r>
    </w:p>
    <w:p w:rsidR="004B6EC3" w:rsidRDefault="004B6EC3">
      <w:pPr>
        <w:spacing w:line="241" w:lineRule="exact"/>
        <w:rPr>
          <w:rFonts w:ascii="Times New Roman" w:eastAsia="Courier New" w:hAnsi="Times New Roman" w:cs="Times New Roman"/>
          <w:color w:val="00000A"/>
          <w:sz w:val="24"/>
          <w:szCs w:val="24"/>
        </w:rPr>
      </w:pPr>
    </w:p>
    <w:p w:rsidR="004B6EC3" w:rsidRDefault="00776C69">
      <w:pPr>
        <w:numPr>
          <w:ilvl w:val="0"/>
          <w:numId w:val="3"/>
        </w:numPr>
        <w:tabs>
          <w:tab w:val="left" w:pos="389"/>
        </w:tabs>
        <w:spacing w:line="0" w:lineRule="atLeast"/>
        <w:ind w:left="389" w:hanging="389"/>
        <w:rPr>
          <w:rFonts w:ascii="Times New Roman" w:eastAsia="Courier New" w:hAnsi="Times New Roman" w:cs="Times New Roman"/>
          <w:color w:val="00000A"/>
          <w:sz w:val="24"/>
          <w:szCs w:val="24"/>
        </w:rPr>
      </w:pPr>
      <w:r>
        <w:rPr>
          <w:rFonts w:ascii="Times New Roman" w:eastAsia="Courier New" w:hAnsi="Times New Roman" w:cs="Times New Roman"/>
          <w:color w:val="00000A"/>
          <w:sz w:val="24"/>
          <w:szCs w:val="24"/>
        </w:rPr>
        <w:t>add an ip stack to all nodes.</w:t>
      </w:r>
    </w:p>
    <w:p w:rsidR="004B6EC3" w:rsidRDefault="00776C69">
      <w:pPr>
        <w:spacing w:line="0" w:lineRule="atLeast"/>
        <w:ind w:left="9"/>
        <w:rPr>
          <w:rFonts w:ascii="Times New Roman" w:eastAsia="Courier New" w:hAnsi="Times New Roman" w:cs="Times New Roman"/>
          <w:color w:val="00000A"/>
          <w:sz w:val="24"/>
          <w:szCs w:val="24"/>
        </w:rPr>
      </w:pPr>
      <w:r>
        <w:rPr>
          <w:rFonts w:ascii="Times New Roman" w:eastAsia="Courier New" w:hAnsi="Times New Roman" w:cs="Times New Roman"/>
          <w:color w:val="00000A"/>
          <w:sz w:val="24"/>
          <w:szCs w:val="24"/>
        </w:rPr>
        <w:t>NS_LOG_INFO ("Add ip stack.");</w:t>
      </w:r>
    </w:p>
    <w:p w:rsidR="004B6EC3" w:rsidRDefault="00776C69">
      <w:pPr>
        <w:spacing w:line="236" w:lineRule="auto"/>
        <w:ind w:left="9"/>
        <w:rPr>
          <w:rFonts w:ascii="Times New Roman" w:eastAsia="Courier New" w:hAnsi="Times New Roman" w:cs="Times New Roman"/>
          <w:color w:val="00000A"/>
          <w:sz w:val="24"/>
          <w:szCs w:val="24"/>
        </w:rPr>
      </w:pPr>
      <w:r>
        <w:rPr>
          <w:rFonts w:ascii="Times New Roman" w:eastAsia="Courier New" w:hAnsi="Times New Roman" w:cs="Times New Roman"/>
          <w:color w:val="00000A"/>
          <w:sz w:val="24"/>
          <w:szCs w:val="24"/>
        </w:rPr>
        <w:t>InternetStackH</w:t>
      </w:r>
      <w:r>
        <w:rPr>
          <w:rFonts w:ascii="Times New Roman" w:eastAsia="Courier New" w:hAnsi="Times New Roman" w:cs="Times New Roman"/>
          <w:color w:val="00000A"/>
          <w:sz w:val="24"/>
          <w:szCs w:val="24"/>
        </w:rPr>
        <w:t xml:space="preserve">elper </w:t>
      </w:r>
      <w:r>
        <w:rPr>
          <w:rFonts w:ascii="Times New Roman" w:eastAsia="Courier New" w:hAnsi="Times New Roman" w:cs="Times New Roman"/>
          <w:i/>
          <w:color w:val="00000A"/>
          <w:sz w:val="24"/>
          <w:szCs w:val="24"/>
        </w:rPr>
        <w:t>ipStack</w:t>
      </w:r>
      <w:r>
        <w:rPr>
          <w:rFonts w:ascii="Times New Roman" w:eastAsia="Courier New" w:hAnsi="Times New Roman" w:cs="Times New Roman"/>
          <w:color w:val="00000A"/>
          <w:sz w:val="24"/>
          <w:szCs w:val="24"/>
        </w:rPr>
        <w:t>;</w:t>
      </w:r>
    </w:p>
    <w:p w:rsidR="004B6EC3" w:rsidRDefault="004B6EC3">
      <w:pPr>
        <w:spacing w:line="236" w:lineRule="auto"/>
        <w:ind w:left="9"/>
        <w:rPr>
          <w:rFonts w:ascii="Times New Roman" w:eastAsia="Courier New" w:hAnsi="Times New Roman" w:cs="Times New Roman"/>
          <w:color w:val="00000A"/>
          <w:sz w:val="24"/>
          <w:szCs w:val="24"/>
        </w:rPr>
      </w:pPr>
    </w:p>
    <w:p w:rsidR="004B6EC3" w:rsidRDefault="004B6EC3">
      <w:pPr>
        <w:spacing w:line="236" w:lineRule="auto"/>
        <w:ind w:left="9"/>
        <w:rPr>
          <w:rFonts w:ascii="Times New Roman" w:eastAsia="Courier New" w:hAnsi="Times New Roman" w:cs="Times New Roman"/>
          <w:color w:val="00000A"/>
          <w:sz w:val="24"/>
          <w:szCs w:val="24"/>
        </w:rPr>
      </w:pPr>
    </w:p>
    <w:p w:rsidR="004B6EC3" w:rsidRDefault="00776C69">
      <w:pPr>
        <w:spacing w:line="0" w:lineRule="atLeast"/>
        <w:ind w:left="9"/>
        <w:rPr>
          <w:rFonts w:ascii="Times New Roman" w:eastAsia="Courier New" w:hAnsi="Times New Roman" w:cs="Times New Roman"/>
          <w:color w:val="00000A"/>
          <w:sz w:val="24"/>
          <w:szCs w:val="24"/>
        </w:rPr>
      </w:pPr>
      <w:r>
        <w:rPr>
          <w:rFonts w:ascii="Times New Roman" w:eastAsia="Courier New" w:hAnsi="Times New Roman" w:cs="Times New Roman"/>
          <w:i/>
          <w:color w:val="00000A"/>
          <w:sz w:val="24"/>
          <w:szCs w:val="24"/>
        </w:rPr>
        <w:t>ipStack</w:t>
      </w:r>
      <w:r>
        <w:rPr>
          <w:rFonts w:ascii="Times New Roman" w:eastAsia="Courier New" w:hAnsi="Times New Roman" w:cs="Times New Roman"/>
          <w:color w:val="00000A"/>
          <w:sz w:val="24"/>
          <w:szCs w:val="24"/>
        </w:rPr>
        <w:t>.Install (c);</w:t>
      </w:r>
    </w:p>
    <w:p w:rsidR="004B6EC3" w:rsidRDefault="004B6EC3">
      <w:pPr>
        <w:spacing w:line="241" w:lineRule="exact"/>
        <w:rPr>
          <w:rFonts w:ascii="Times New Roman" w:eastAsia="Times New Roman" w:hAnsi="Times New Roman" w:cs="Times New Roman"/>
          <w:sz w:val="24"/>
          <w:szCs w:val="24"/>
        </w:rPr>
      </w:pPr>
    </w:p>
    <w:p w:rsidR="004B6EC3" w:rsidRDefault="00776C69">
      <w:pPr>
        <w:spacing w:line="0" w:lineRule="atLeast"/>
        <w:ind w:left="9"/>
        <w:rPr>
          <w:rFonts w:ascii="Times New Roman" w:eastAsia="Courier New" w:hAnsi="Times New Roman" w:cs="Times New Roman"/>
          <w:color w:val="00000A"/>
          <w:sz w:val="24"/>
          <w:szCs w:val="24"/>
        </w:rPr>
      </w:pPr>
      <w:r>
        <w:rPr>
          <w:rFonts w:ascii="Times New Roman" w:eastAsia="Courier New" w:hAnsi="Times New Roman" w:cs="Times New Roman"/>
          <w:color w:val="00000A"/>
          <w:sz w:val="24"/>
          <w:szCs w:val="24"/>
        </w:rPr>
        <w:t>// assign ip addresses</w:t>
      </w:r>
    </w:p>
    <w:p w:rsidR="004B6EC3" w:rsidRDefault="00776C69">
      <w:pPr>
        <w:spacing w:line="238" w:lineRule="auto"/>
        <w:ind w:left="9"/>
        <w:rPr>
          <w:rFonts w:ascii="Times New Roman" w:eastAsia="Courier New" w:hAnsi="Times New Roman" w:cs="Times New Roman"/>
          <w:color w:val="00000A"/>
          <w:sz w:val="24"/>
          <w:szCs w:val="24"/>
        </w:rPr>
      </w:pPr>
      <w:r>
        <w:rPr>
          <w:rFonts w:ascii="Times New Roman" w:eastAsia="Courier New" w:hAnsi="Times New Roman" w:cs="Times New Roman"/>
          <w:color w:val="00000A"/>
          <w:sz w:val="24"/>
          <w:szCs w:val="24"/>
        </w:rPr>
        <w:t>NS_LOG_INFO ("Assign ip addresses.");</w:t>
      </w:r>
    </w:p>
    <w:p w:rsidR="004B6EC3" w:rsidRDefault="00776C69">
      <w:pPr>
        <w:spacing w:line="237" w:lineRule="auto"/>
        <w:ind w:left="9"/>
        <w:rPr>
          <w:rFonts w:ascii="Times New Roman" w:eastAsia="Courier New" w:hAnsi="Times New Roman" w:cs="Times New Roman"/>
          <w:color w:val="00000A"/>
          <w:sz w:val="24"/>
          <w:szCs w:val="24"/>
        </w:rPr>
      </w:pPr>
      <w:r>
        <w:rPr>
          <w:rFonts w:ascii="Times New Roman" w:eastAsia="Courier New" w:hAnsi="Times New Roman" w:cs="Times New Roman"/>
          <w:color w:val="00000A"/>
          <w:sz w:val="24"/>
          <w:szCs w:val="24"/>
        </w:rPr>
        <w:t xml:space="preserve">Ipv4AddressHelper </w:t>
      </w:r>
      <w:r>
        <w:rPr>
          <w:rFonts w:ascii="Times New Roman" w:eastAsia="Courier New" w:hAnsi="Times New Roman" w:cs="Times New Roman"/>
          <w:i/>
          <w:color w:val="00000A"/>
          <w:sz w:val="24"/>
          <w:szCs w:val="24"/>
        </w:rPr>
        <w:t>ip</w:t>
      </w:r>
      <w:r>
        <w:rPr>
          <w:rFonts w:ascii="Times New Roman" w:eastAsia="Courier New" w:hAnsi="Times New Roman" w:cs="Times New Roman"/>
          <w:color w:val="00000A"/>
          <w:sz w:val="24"/>
          <w:szCs w:val="24"/>
        </w:rPr>
        <w:t>;</w:t>
      </w:r>
    </w:p>
    <w:p w:rsidR="004B6EC3" w:rsidRDefault="004B6EC3">
      <w:pPr>
        <w:spacing w:line="27" w:lineRule="exact"/>
        <w:rPr>
          <w:rFonts w:ascii="Times New Roman" w:eastAsia="Times New Roman" w:hAnsi="Times New Roman" w:cs="Times New Roman"/>
          <w:sz w:val="24"/>
          <w:szCs w:val="24"/>
        </w:rPr>
      </w:pPr>
    </w:p>
    <w:p w:rsidR="004B6EC3" w:rsidRDefault="00776C69">
      <w:pPr>
        <w:spacing w:line="239" w:lineRule="auto"/>
        <w:ind w:left="9" w:right="3440"/>
        <w:rPr>
          <w:rFonts w:ascii="Times New Roman" w:eastAsia="Courier New" w:hAnsi="Times New Roman" w:cs="Times New Roman"/>
          <w:color w:val="00000A"/>
          <w:sz w:val="24"/>
          <w:szCs w:val="24"/>
        </w:rPr>
      </w:pPr>
      <w:r>
        <w:rPr>
          <w:rFonts w:ascii="Times New Roman" w:eastAsia="Courier New" w:hAnsi="Times New Roman" w:cs="Times New Roman"/>
          <w:i/>
          <w:color w:val="00000A"/>
          <w:sz w:val="24"/>
          <w:szCs w:val="24"/>
        </w:rPr>
        <w:t>ip</w:t>
      </w:r>
      <w:r>
        <w:rPr>
          <w:rFonts w:ascii="Times New Roman" w:eastAsia="Courier New" w:hAnsi="Times New Roman" w:cs="Times New Roman"/>
          <w:color w:val="00000A"/>
          <w:sz w:val="24"/>
          <w:szCs w:val="24"/>
        </w:rPr>
        <w:t xml:space="preserve">.SetBase ("192.168.1.0", "255.255.255.0");Ipv4InterfaceContainer </w:t>
      </w:r>
      <w:r>
        <w:rPr>
          <w:rFonts w:ascii="Times New Roman" w:eastAsia="Courier New" w:hAnsi="Times New Roman" w:cs="Times New Roman"/>
          <w:i/>
          <w:color w:val="00000A"/>
          <w:sz w:val="24"/>
          <w:szCs w:val="24"/>
        </w:rPr>
        <w:t>addresses</w:t>
      </w:r>
      <w:r>
        <w:rPr>
          <w:rFonts w:ascii="Times New Roman" w:eastAsia="Courier New" w:hAnsi="Times New Roman" w:cs="Times New Roman"/>
          <w:color w:val="00000A"/>
          <w:sz w:val="24"/>
          <w:szCs w:val="24"/>
        </w:rPr>
        <w:t xml:space="preserve"> = ip.Assign (devs);</w:t>
      </w:r>
    </w:p>
    <w:p w:rsidR="004B6EC3" w:rsidRDefault="004B6EC3">
      <w:pPr>
        <w:spacing w:line="240" w:lineRule="exact"/>
        <w:rPr>
          <w:rFonts w:ascii="Times New Roman" w:eastAsia="Times New Roman" w:hAnsi="Times New Roman" w:cs="Times New Roman"/>
          <w:sz w:val="24"/>
          <w:szCs w:val="24"/>
        </w:rPr>
      </w:pPr>
    </w:p>
    <w:p w:rsidR="004B6EC3" w:rsidRDefault="00776C69">
      <w:pPr>
        <w:spacing w:line="0" w:lineRule="atLeast"/>
        <w:ind w:left="9"/>
        <w:rPr>
          <w:rFonts w:ascii="Times New Roman" w:eastAsia="Courier New" w:hAnsi="Times New Roman" w:cs="Times New Roman"/>
          <w:color w:val="00000A"/>
          <w:sz w:val="24"/>
          <w:szCs w:val="24"/>
        </w:rPr>
      </w:pPr>
      <w:r>
        <w:rPr>
          <w:rFonts w:ascii="Times New Roman" w:eastAsia="Courier New" w:hAnsi="Times New Roman" w:cs="Times New Roman"/>
          <w:color w:val="00000A"/>
          <w:sz w:val="24"/>
          <w:szCs w:val="24"/>
        </w:rPr>
        <w:t>NS_LOG_INFO ("Create Sink.");</w:t>
      </w:r>
    </w:p>
    <w:p w:rsidR="004B6EC3" w:rsidRDefault="004B6EC3">
      <w:pPr>
        <w:spacing w:line="256" w:lineRule="exact"/>
        <w:rPr>
          <w:rFonts w:ascii="Times New Roman" w:eastAsia="Times New Roman" w:hAnsi="Times New Roman" w:cs="Times New Roman"/>
          <w:sz w:val="24"/>
          <w:szCs w:val="24"/>
        </w:rPr>
      </w:pPr>
    </w:p>
    <w:p w:rsidR="004B6EC3" w:rsidRDefault="00776C69">
      <w:pPr>
        <w:numPr>
          <w:ilvl w:val="0"/>
          <w:numId w:val="4"/>
        </w:numPr>
        <w:tabs>
          <w:tab w:val="left" w:pos="388"/>
        </w:tabs>
        <w:spacing w:line="230" w:lineRule="auto"/>
        <w:ind w:left="9" w:right="160" w:hanging="9"/>
        <w:rPr>
          <w:rFonts w:ascii="Times New Roman" w:eastAsia="Courier New" w:hAnsi="Times New Roman" w:cs="Times New Roman"/>
          <w:color w:val="00000A"/>
          <w:sz w:val="24"/>
          <w:szCs w:val="24"/>
        </w:rPr>
      </w:pPr>
      <w:r>
        <w:rPr>
          <w:rFonts w:ascii="Times New Roman" w:eastAsia="Courier New" w:hAnsi="Times New Roman" w:cs="Times New Roman"/>
          <w:color w:val="00000A"/>
          <w:sz w:val="24"/>
          <w:szCs w:val="24"/>
        </w:rPr>
        <w:t>Create an OnOff application to send UDP datagrams from node zero to node 1. NS_LOG_INFO ("Create Applications.");</w:t>
      </w:r>
    </w:p>
    <w:p w:rsidR="004B6EC3" w:rsidRDefault="00776C69">
      <w:pPr>
        <w:spacing w:line="0" w:lineRule="atLeast"/>
        <w:ind w:left="9"/>
        <w:rPr>
          <w:rFonts w:ascii="Times New Roman" w:eastAsia="Courier New" w:hAnsi="Times New Roman" w:cs="Times New Roman"/>
          <w:color w:val="00000A"/>
          <w:sz w:val="24"/>
          <w:szCs w:val="24"/>
        </w:rPr>
      </w:pPr>
      <w:r>
        <w:rPr>
          <w:rFonts w:ascii="Times New Roman" w:eastAsia="Courier New" w:hAnsi="Times New Roman" w:cs="Times New Roman"/>
          <w:color w:val="00000A"/>
          <w:sz w:val="24"/>
          <w:szCs w:val="24"/>
        </w:rPr>
        <w:t>uint16_t port = 9;   // Discard port (RFC 863)</w:t>
      </w:r>
    </w:p>
    <w:p w:rsidR="004B6EC3" w:rsidRDefault="004B6EC3">
      <w:pPr>
        <w:spacing w:line="237" w:lineRule="exact"/>
        <w:rPr>
          <w:rFonts w:ascii="Times New Roman" w:eastAsia="Times New Roman" w:hAnsi="Times New Roman" w:cs="Times New Roman"/>
          <w:sz w:val="24"/>
          <w:szCs w:val="24"/>
        </w:rPr>
      </w:pPr>
    </w:p>
    <w:p w:rsidR="004B6EC3" w:rsidRDefault="00776C69">
      <w:pPr>
        <w:spacing w:line="0" w:lineRule="atLeast"/>
        <w:ind w:left="9"/>
        <w:rPr>
          <w:rFonts w:ascii="Times New Roman" w:eastAsia="Courier New" w:hAnsi="Times New Roman" w:cs="Times New Roman"/>
          <w:color w:val="00000A"/>
          <w:sz w:val="24"/>
          <w:szCs w:val="24"/>
        </w:rPr>
      </w:pPr>
      <w:r>
        <w:rPr>
          <w:rFonts w:ascii="Times New Roman" w:eastAsia="Courier New" w:hAnsi="Times New Roman" w:cs="Times New Roman"/>
          <w:color w:val="00000A"/>
          <w:sz w:val="24"/>
          <w:szCs w:val="24"/>
        </w:rPr>
        <w:t xml:space="preserve">OnOffHelper </w:t>
      </w:r>
      <w:r>
        <w:rPr>
          <w:rFonts w:ascii="Times New Roman" w:eastAsia="Courier New" w:hAnsi="Times New Roman" w:cs="Times New Roman"/>
          <w:i/>
          <w:color w:val="00000A"/>
          <w:sz w:val="24"/>
          <w:szCs w:val="24"/>
        </w:rPr>
        <w:t>onoff</w:t>
      </w:r>
      <w:r>
        <w:rPr>
          <w:rFonts w:ascii="Times New Roman" w:eastAsia="Courier New" w:hAnsi="Times New Roman" w:cs="Times New Roman"/>
          <w:color w:val="00000A"/>
          <w:sz w:val="24"/>
          <w:szCs w:val="24"/>
        </w:rPr>
        <w:t xml:space="preserve"> ("ns3::UdpSocketFactory",</w:t>
      </w:r>
    </w:p>
    <w:p w:rsidR="004B6EC3" w:rsidRDefault="004B6EC3">
      <w:pPr>
        <w:spacing w:line="26" w:lineRule="exact"/>
        <w:rPr>
          <w:rFonts w:ascii="Times New Roman" w:eastAsia="Times New Roman" w:hAnsi="Times New Roman" w:cs="Times New Roman"/>
          <w:sz w:val="24"/>
          <w:szCs w:val="24"/>
        </w:rPr>
      </w:pPr>
    </w:p>
    <w:p w:rsidR="004B6EC3" w:rsidRDefault="00776C69">
      <w:pPr>
        <w:spacing w:line="226" w:lineRule="auto"/>
        <w:ind w:left="9" w:right="2180"/>
        <w:rPr>
          <w:rFonts w:ascii="Times New Roman" w:eastAsia="Courier New" w:hAnsi="Times New Roman" w:cs="Times New Roman"/>
          <w:color w:val="00000A"/>
          <w:sz w:val="24"/>
          <w:szCs w:val="24"/>
        </w:rPr>
      </w:pPr>
      <w:r>
        <w:rPr>
          <w:rFonts w:ascii="Times New Roman" w:eastAsia="Courier New" w:hAnsi="Times New Roman" w:cs="Times New Roman"/>
          <w:color w:val="00000A"/>
          <w:sz w:val="24"/>
          <w:szCs w:val="24"/>
        </w:rPr>
        <w:t xml:space="preserve">Address (InetSocketAddress (addresses.GetAddress </w:t>
      </w:r>
      <w:r>
        <w:rPr>
          <w:rFonts w:ascii="Times New Roman" w:eastAsia="Courier New" w:hAnsi="Times New Roman" w:cs="Times New Roman"/>
          <w:color w:val="00000A"/>
          <w:sz w:val="24"/>
          <w:szCs w:val="24"/>
        </w:rPr>
        <w:t xml:space="preserve">(2), port))); </w:t>
      </w:r>
      <w:r>
        <w:rPr>
          <w:rFonts w:ascii="Times New Roman" w:eastAsia="Courier New" w:hAnsi="Times New Roman" w:cs="Times New Roman"/>
          <w:i/>
          <w:color w:val="00000A"/>
          <w:sz w:val="24"/>
          <w:szCs w:val="24"/>
        </w:rPr>
        <w:t>onoff</w:t>
      </w:r>
      <w:r>
        <w:rPr>
          <w:rFonts w:ascii="Times New Roman" w:eastAsia="Courier New" w:hAnsi="Times New Roman" w:cs="Times New Roman"/>
          <w:color w:val="00000A"/>
          <w:sz w:val="24"/>
          <w:szCs w:val="24"/>
        </w:rPr>
        <w:t>.SetConstantRate (DataRate ("500Mb/s"));</w:t>
      </w:r>
    </w:p>
    <w:p w:rsidR="004B6EC3" w:rsidRDefault="004B6EC3">
      <w:pPr>
        <w:spacing w:line="239" w:lineRule="exact"/>
        <w:rPr>
          <w:rFonts w:ascii="Times New Roman" w:eastAsia="Times New Roman" w:hAnsi="Times New Roman" w:cs="Times New Roman"/>
          <w:sz w:val="24"/>
          <w:szCs w:val="24"/>
        </w:rPr>
      </w:pPr>
    </w:p>
    <w:p w:rsidR="004B6EC3" w:rsidRDefault="004B6EC3">
      <w:pPr>
        <w:spacing w:line="236" w:lineRule="auto"/>
        <w:ind w:left="9"/>
        <w:rPr>
          <w:rFonts w:ascii="Times New Roman" w:eastAsia="Courier New" w:hAnsi="Times New Roman" w:cs="Times New Roman"/>
          <w:color w:val="00000A"/>
          <w:sz w:val="24"/>
          <w:szCs w:val="24"/>
        </w:rPr>
        <w:sectPr w:rsidR="004B6EC3">
          <w:pgSz w:w="12240" w:h="15840"/>
          <w:pgMar w:top="1440" w:right="1080" w:bottom="1440" w:left="1080" w:header="0" w:footer="0" w:gutter="0"/>
          <w:cols w:space="720" w:equalWidth="0">
            <w:col w:w="10349"/>
          </w:cols>
          <w:docGrid w:linePitch="360"/>
        </w:sectPr>
      </w:pPr>
    </w:p>
    <w:p w:rsidR="004B6EC3" w:rsidRDefault="00776C69">
      <w:pPr>
        <w:spacing w:line="0" w:lineRule="atLeast"/>
        <w:ind w:left="9"/>
        <w:rPr>
          <w:rFonts w:ascii="Times New Roman" w:eastAsia="Courier New" w:hAnsi="Times New Roman" w:cs="Times New Roman"/>
          <w:color w:val="00000A"/>
          <w:sz w:val="24"/>
          <w:szCs w:val="24"/>
        </w:rPr>
      </w:pPr>
      <w:bookmarkStart w:id="4" w:name="page5"/>
      <w:bookmarkEnd w:id="4"/>
      <w:r>
        <w:rPr>
          <w:rFonts w:ascii="Times New Roman" w:eastAsia="Courier New" w:hAnsi="Times New Roman" w:cs="Times New Roman"/>
          <w:color w:val="00000A"/>
          <w:sz w:val="24"/>
          <w:szCs w:val="24"/>
        </w:rPr>
        <w:lastRenderedPageBreak/>
        <w:t xml:space="preserve">ApplicationContainer </w:t>
      </w:r>
      <w:r>
        <w:rPr>
          <w:rFonts w:ascii="Times New Roman" w:eastAsia="Courier New" w:hAnsi="Times New Roman" w:cs="Times New Roman"/>
          <w:i/>
          <w:color w:val="00000A"/>
          <w:sz w:val="24"/>
          <w:szCs w:val="24"/>
        </w:rPr>
        <w:t>app</w:t>
      </w:r>
      <w:r>
        <w:rPr>
          <w:rFonts w:ascii="Times New Roman" w:eastAsia="Courier New" w:hAnsi="Times New Roman" w:cs="Times New Roman"/>
          <w:color w:val="00000A"/>
          <w:sz w:val="24"/>
          <w:szCs w:val="24"/>
        </w:rPr>
        <w:t xml:space="preserve"> = onoff.Install (c.Get (0));</w:t>
      </w:r>
    </w:p>
    <w:p w:rsidR="004B6EC3" w:rsidRDefault="004B6EC3">
      <w:pPr>
        <w:spacing w:line="21" w:lineRule="exact"/>
        <w:rPr>
          <w:rFonts w:ascii="Times New Roman" w:eastAsia="Times New Roman" w:hAnsi="Times New Roman" w:cs="Times New Roman"/>
          <w:sz w:val="24"/>
          <w:szCs w:val="24"/>
        </w:rPr>
      </w:pPr>
    </w:p>
    <w:p w:rsidR="004B6EC3" w:rsidRDefault="00776C69">
      <w:pPr>
        <w:numPr>
          <w:ilvl w:val="0"/>
          <w:numId w:val="5"/>
        </w:numPr>
        <w:tabs>
          <w:tab w:val="left" w:pos="388"/>
        </w:tabs>
        <w:spacing w:line="233" w:lineRule="auto"/>
        <w:ind w:left="9" w:right="6700" w:hanging="9"/>
        <w:rPr>
          <w:rFonts w:ascii="Times New Roman" w:eastAsia="Courier New" w:hAnsi="Times New Roman" w:cs="Times New Roman"/>
          <w:color w:val="00000A"/>
          <w:sz w:val="24"/>
          <w:szCs w:val="24"/>
        </w:rPr>
      </w:pPr>
      <w:r>
        <w:rPr>
          <w:rFonts w:ascii="Times New Roman" w:eastAsia="Courier New" w:hAnsi="Times New Roman" w:cs="Times New Roman"/>
          <w:color w:val="00000A"/>
          <w:sz w:val="24"/>
          <w:szCs w:val="24"/>
        </w:rPr>
        <w:t xml:space="preserve">Start the application </w:t>
      </w:r>
      <w:r>
        <w:rPr>
          <w:rFonts w:ascii="Times New Roman" w:eastAsia="Courier New" w:hAnsi="Times New Roman" w:cs="Times New Roman"/>
          <w:i/>
          <w:color w:val="00000A"/>
          <w:sz w:val="24"/>
          <w:szCs w:val="24"/>
        </w:rPr>
        <w:t>app</w:t>
      </w:r>
      <w:r>
        <w:rPr>
          <w:rFonts w:ascii="Times New Roman" w:eastAsia="Courier New" w:hAnsi="Times New Roman" w:cs="Times New Roman"/>
          <w:color w:val="00000A"/>
          <w:sz w:val="24"/>
          <w:szCs w:val="24"/>
        </w:rPr>
        <w:t>.Start (Seconds (6.0));</w:t>
      </w:r>
      <w:r>
        <w:rPr>
          <w:rFonts w:ascii="Times New Roman" w:eastAsia="Courier New" w:hAnsi="Times New Roman" w:cs="Times New Roman"/>
          <w:i/>
          <w:color w:val="00000A"/>
          <w:sz w:val="24"/>
          <w:szCs w:val="24"/>
        </w:rPr>
        <w:t xml:space="preserve"> app</w:t>
      </w:r>
      <w:r>
        <w:rPr>
          <w:rFonts w:ascii="Times New Roman" w:eastAsia="Courier New" w:hAnsi="Times New Roman" w:cs="Times New Roman"/>
          <w:color w:val="00000A"/>
          <w:sz w:val="24"/>
          <w:szCs w:val="24"/>
        </w:rPr>
        <w:t>.Stop (Seconds (10.0));</w:t>
      </w:r>
    </w:p>
    <w:p w:rsidR="004B6EC3" w:rsidRDefault="004B6EC3">
      <w:pPr>
        <w:spacing w:line="259" w:lineRule="exact"/>
        <w:rPr>
          <w:rFonts w:ascii="Times New Roman" w:eastAsia="Courier New" w:hAnsi="Times New Roman" w:cs="Times New Roman"/>
          <w:color w:val="00000A"/>
          <w:sz w:val="24"/>
          <w:szCs w:val="24"/>
        </w:rPr>
      </w:pPr>
    </w:p>
    <w:p w:rsidR="004B6EC3" w:rsidRDefault="00776C69">
      <w:pPr>
        <w:numPr>
          <w:ilvl w:val="0"/>
          <w:numId w:val="5"/>
        </w:numPr>
        <w:tabs>
          <w:tab w:val="left" w:pos="388"/>
        </w:tabs>
        <w:spacing w:line="228" w:lineRule="auto"/>
        <w:ind w:left="9" w:right="2680" w:hanging="9"/>
        <w:rPr>
          <w:rFonts w:ascii="Times New Roman" w:eastAsia="Courier New" w:hAnsi="Times New Roman" w:cs="Times New Roman"/>
          <w:color w:val="00000A"/>
          <w:sz w:val="24"/>
          <w:szCs w:val="24"/>
        </w:rPr>
      </w:pPr>
      <w:r>
        <w:rPr>
          <w:rFonts w:ascii="Times New Roman" w:eastAsia="Courier New" w:hAnsi="Times New Roman" w:cs="Times New Roman"/>
          <w:color w:val="00000A"/>
          <w:sz w:val="24"/>
          <w:szCs w:val="24"/>
        </w:rPr>
        <w:t xml:space="preserve">Create an optional packet sink to receive these packets PacketSinkHelper </w:t>
      </w:r>
      <w:r>
        <w:rPr>
          <w:rFonts w:ascii="Times New Roman" w:eastAsia="Courier New" w:hAnsi="Times New Roman" w:cs="Times New Roman"/>
          <w:i/>
          <w:color w:val="00000A"/>
          <w:sz w:val="24"/>
          <w:szCs w:val="24"/>
        </w:rPr>
        <w:t>sink</w:t>
      </w:r>
      <w:r>
        <w:rPr>
          <w:rFonts w:ascii="Times New Roman" w:eastAsia="Courier New" w:hAnsi="Times New Roman" w:cs="Times New Roman"/>
          <w:color w:val="00000A"/>
          <w:sz w:val="24"/>
          <w:szCs w:val="24"/>
        </w:rPr>
        <w:t xml:space="preserve"> ("ns3::UdpSocketFactory",</w:t>
      </w:r>
    </w:p>
    <w:p w:rsidR="004B6EC3" w:rsidRDefault="004B6EC3">
      <w:pPr>
        <w:spacing w:line="28" w:lineRule="exact"/>
        <w:rPr>
          <w:rFonts w:ascii="Times New Roman" w:eastAsia="Courier New" w:hAnsi="Times New Roman" w:cs="Times New Roman"/>
          <w:color w:val="00000A"/>
          <w:sz w:val="24"/>
          <w:szCs w:val="24"/>
        </w:rPr>
      </w:pPr>
    </w:p>
    <w:p w:rsidR="004B6EC3" w:rsidRDefault="00776C69">
      <w:pPr>
        <w:spacing w:line="226" w:lineRule="auto"/>
        <w:ind w:left="9" w:right="2420"/>
        <w:rPr>
          <w:rFonts w:ascii="Times New Roman" w:eastAsia="Courier New" w:hAnsi="Times New Roman" w:cs="Times New Roman"/>
          <w:color w:val="00000A"/>
          <w:sz w:val="24"/>
          <w:szCs w:val="24"/>
        </w:rPr>
      </w:pPr>
      <w:r>
        <w:rPr>
          <w:rFonts w:ascii="Times New Roman" w:eastAsia="Courier New" w:hAnsi="Times New Roman" w:cs="Times New Roman"/>
          <w:color w:val="00000A"/>
          <w:sz w:val="24"/>
          <w:szCs w:val="24"/>
        </w:rPr>
        <w:t xml:space="preserve">Address (InetSocketAddress (Ipv4Address::GetAny (), port))); </w:t>
      </w:r>
      <w:r>
        <w:rPr>
          <w:rFonts w:ascii="Times New Roman" w:eastAsia="Courier New" w:hAnsi="Times New Roman" w:cs="Times New Roman"/>
          <w:i/>
          <w:color w:val="00000A"/>
          <w:sz w:val="24"/>
          <w:szCs w:val="24"/>
        </w:rPr>
        <w:t xml:space="preserve">app </w:t>
      </w:r>
      <w:r>
        <w:rPr>
          <w:rFonts w:ascii="Times New Roman" w:eastAsia="Courier New" w:hAnsi="Times New Roman" w:cs="Times New Roman"/>
          <w:color w:val="00000A"/>
          <w:sz w:val="24"/>
          <w:szCs w:val="24"/>
        </w:rPr>
        <w:t>=</w:t>
      </w:r>
      <w:r>
        <w:rPr>
          <w:rFonts w:ascii="Times New Roman" w:eastAsia="Courier New" w:hAnsi="Times New Roman" w:cs="Times New Roman"/>
          <w:i/>
          <w:color w:val="00000A"/>
          <w:sz w:val="24"/>
          <w:szCs w:val="24"/>
        </w:rPr>
        <w:t xml:space="preserve"> sink</w:t>
      </w:r>
      <w:r>
        <w:rPr>
          <w:rFonts w:ascii="Times New Roman" w:eastAsia="Courier New" w:hAnsi="Times New Roman" w:cs="Times New Roman"/>
          <w:color w:val="00000A"/>
          <w:sz w:val="24"/>
          <w:szCs w:val="24"/>
        </w:rPr>
        <w:t>.Install (c.Get (2));</w:t>
      </w:r>
    </w:p>
    <w:p w:rsidR="004B6EC3" w:rsidRDefault="004B6EC3">
      <w:pPr>
        <w:spacing w:line="1" w:lineRule="exact"/>
        <w:rPr>
          <w:rFonts w:ascii="Times New Roman" w:eastAsia="Courier New" w:hAnsi="Times New Roman" w:cs="Times New Roman"/>
          <w:color w:val="00000A"/>
          <w:sz w:val="24"/>
          <w:szCs w:val="24"/>
        </w:rPr>
      </w:pPr>
    </w:p>
    <w:p w:rsidR="004B6EC3" w:rsidRDefault="00776C69">
      <w:pPr>
        <w:spacing w:line="0" w:lineRule="atLeast"/>
        <w:ind w:left="9"/>
        <w:rPr>
          <w:rFonts w:ascii="Times New Roman" w:eastAsia="Courier New" w:hAnsi="Times New Roman" w:cs="Times New Roman"/>
          <w:color w:val="00000A"/>
          <w:sz w:val="24"/>
          <w:szCs w:val="24"/>
        </w:rPr>
      </w:pPr>
      <w:r>
        <w:rPr>
          <w:rFonts w:ascii="Times New Roman" w:eastAsia="Courier New" w:hAnsi="Times New Roman" w:cs="Times New Roman"/>
          <w:i/>
          <w:color w:val="00000A"/>
          <w:sz w:val="24"/>
          <w:szCs w:val="24"/>
        </w:rPr>
        <w:t>app</w:t>
      </w:r>
      <w:r>
        <w:rPr>
          <w:rFonts w:ascii="Times New Roman" w:eastAsia="Courier New" w:hAnsi="Times New Roman" w:cs="Times New Roman"/>
          <w:color w:val="00000A"/>
          <w:sz w:val="24"/>
          <w:szCs w:val="24"/>
        </w:rPr>
        <w:t>.Start (Seconds (0.0));</w:t>
      </w:r>
    </w:p>
    <w:p w:rsidR="004B6EC3" w:rsidRDefault="004B6EC3">
      <w:pPr>
        <w:spacing w:line="242" w:lineRule="exact"/>
        <w:rPr>
          <w:rFonts w:ascii="Times New Roman" w:eastAsia="Times New Roman" w:hAnsi="Times New Roman" w:cs="Times New Roman"/>
          <w:sz w:val="24"/>
          <w:szCs w:val="24"/>
        </w:rPr>
      </w:pPr>
    </w:p>
    <w:p w:rsidR="004B6EC3" w:rsidRDefault="00776C69">
      <w:pPr>
        <w:spacing w:line="0" w:lineRule="atLeast"/>
        <w:ind w:left="9"/>
        <w:rPr>
          <w:rFonts w:ascii="Times New Roman" w:eastAsia="Courier New" w:hAnsi="Times New Roman" w:cs="Times New Roman"/>
          <w:color w:val="00000A"/>
          <w:sz w:val="24"/>
          <w:szCs w:val="24"/>
        </w:rPr>
      </w:pPr>
      <w:r>
        <w:rPr>
          <w:rFonts w:ascii="Times New Roman" w:eastAsia="Courier New" w:hAnsi="Times New Roman" w:cs="Times New Roman"/>
          <w:color w:val="00000A"/>
          <w:sz w:val="24"/>
          <w:szCs w:val="24"/>
        </w:rPr>
        <w:t>NS_LOG_INFO ("Create pinger"</w:t>
      </w:r>
      <w:r>
        <w:rPr>
          <w:rFonts w:ascii="Times New Roman" w:eastAsia="Courier New" w:hAnsi="Times New Roman" w:cs="Times New Roman"/>
          <w:color w:val="00000A"/>
          <w:sz w:val="24"/>
          <w:szCs w:val="24"/>
        </w:rPr>
        <w:t>);</w:t>
      </w:r>
    </w:p>
    <w:p w:rsidR="004B6EC3" w:rsidRDefault="00776C69">
      <w:pPr>
        <w:spacing w:line="237" w:lineRule="auto"/>
        <w:ind w:left="9"/>
        <w:rPr>
          <w:rFonts w:ascii="Times New Roman" w:eastAsia="Courier New" w:hAnsi="Times New Roman" w:cs="Times New Roman"/>
          <w:color w:val="00000A"/>
          <w:sz w:val="24"/>
          <w:szCs w:val="24"/>
        </w:rPr>
      </w:pPr>
      <w:r>
        <w:rPr>
          <w:rFonts w:ascii="Times New Roman" w:eastAsia="Courier New" w:hAnsi="Times New Roman" w:cs="Times New Roman"/>
          <w:color w:val="00000A"/>
          <w:sz w:val="24"/>
          <w:szCs w:val="24"/>
        </w:rPr>
        <w:t xml:space="preserve">V4PingHelper </w:t>
      </w:r>
      <w:r>
        <w:rPr>
          <w:rFonts w:ascii="Times New Roman" w:eastAsia="Courier New" w:hAnsi="Times New Roman" w:cs="Times New Roman"/>
          <w:i/>
          <w:color w:val="00000A"/>
          <w:sz w:val="24"/>
          <w:szCs w:val="24"/>
        </w:rPr>
        <w:t>ping</w:t>
      </w:r>
      <w:r>
        <w:rPr>
          <w:rFonts w:ascii="Times New Roman" w:eastAsia="Courier New" w:hAnsi="Times New Roman" w:cs="Times New Roman"/>
          <w:color w:val="00000A"/>
          <w:sz w:val="24"/>
          <w:szCs w:val="24"/>
        </w:rPr>
        <w:t xml:space="preserve"> = V4PingHelper (addresses.GetAddress (2));</w:t>
      </w:r>
    </w:p>
    <w:p w:rsidR="004B6EC3" w:rsidRDefault="00776C69">
      <w:pPr>
        <w:spacing w:line="0" w:lineRule="atLeast"/>
        <w:ind w:left="9"/>
        <w:rPr>
          <w:rFonts w:ascii="Times New Roman" w:eastAsia="Courier New" w:hAnsi="Times New Roman" w:cs="Times New Roman"/>
          <w:color w:val="00000A"/>
          <w:sz w:val="24"/>
          <w:szCs w:val="24"/>
        </w:rPr>
      </w:pPr>
      <w:r>
        <w:rPr>
          <w:rFonts w:ascii="Times New Roman" w:eastAsia="Courier New" w:hAnsi="Times New Roman" w:cs="Times New Roman"/>
          <w:color w:val="00000A"/>
          <w:sz w:val="24"/>
          <w:szCs w:val="24"/>
        </w:rPr>
        <w:t xml:space="preserve">NodeContainer </w:t>
      </w:r>
      <w:r>
        <w:rPr>
          <w:rFonts w:ascii="Times New Roman" w:eastAsia="Courier New" w:hAnsi="Times New Roman" w:cs="Times New Roman"/>
          <w:i/>
          <w:color w:val="00000A"/>
          <w:sz w:val="24"/>
          <w:szCs w:val="24"/>
        </w:rPr>
        <w:t>pingers</w:t>
      </w:r>
      <w:r>
        <w:rPr>
          <w:rFonts w:ascii="Times New Roman" w:eastAsia="Courier New" w:hAnsi="Times New Roman" w:cs="Times New Roman"/>
          <w:color w:val="00000A"/>
          <w:sz w:val="24"/>
          <w:szCs w:val="24"/>
        </w:rPr>
        <w:t>;</w:t>
      </w:r>
    </w:p>
    <w:p w:rsidR="004B6EC3" w:rsidRDefault="00776C69">
      <w:pPr>
        <w:spacing w:line="0" w:lineRule="atLeast"/>
        <w:ind w:left="9"/>
        <w:rPr>
          <w:rFonts w:ascii="Times New Roman" w:eastAsia="Courier New" w:hAnsi="Times New Roman" w:cs="Times New Roman"/>
          <w:color w:val="00000A"/>
          <w:sz w:val="24"/>
          <w:szCs w:val="24"/>
        </w:rPr>
      </w:pPr>
      <w:r>
        <w:rPr>
          <w:rFonts w:ascii="Times New Roman" w:eastAsia="Courier New" w:hAnsi="Times New Roman" w:cs="Times New Roman"/>
          <w:i/>
          <w:color w:val="00000A"/>
          <w:sz w:val="24"/>
          <w:szCs w:val="24"/>
        </w:rPr>
        <w:t>pingers</w:t>
      </w:r>
      <w:r>
        <w:rPr>
          <w:rFonts w:ascii="Times New Roman" w:eastAsia="Courier New" w:hAnsi="Times New Roman" w:cs="Times New Roman"/>
          <w:color w:val="00000A"/>
          <w:sz w:val="24"/>
          <w:szCs w:val="24"/>
        </w:rPr>
        <w:t>.Add (c.Get (0));</w:t>
      </w:r>
    </w:p>
    <w:p w:rsidR="004B6EC3" w:rsidRDefault="00776C69">
      <w:pPr>
        <w:spacing w:line="0" w:lineRule="atLeast"/>
        <w:ind w:left="9"/>
        <w:rPr>
          <w:rFonts w:ascii="Times New Roman" w:eastAsia="Courier New" w:hAnsi="Times New Roman" w:cs="Times New Roman"/>
          <w:color w:val="00000A"/>
          <w:sz w:val="24"/>
          <w:szCs w:val="24"/>
        </w:rPr>
      </w:pPr>
      <w:r>
        <w:rPr>
          <w:rFonts w:ascii="Times New Roman" w:eastAsia="Courier New" w:hAnsi="Times New Roman" w:cs="Times New Roman"/>
          <w:i/>
          <w:color w:val="00000A"/>
          <w:sz w:val="24"/>
          <w:szCs w:val="24"/>
        </w:rPr>
        <w:t>pingers</w:t>
      </w:r>
      <w:r>
        <w:rPr>
          <w:rFonts w:ascii="Times New Roman" w:eastAsia="Courier New" w:hAnsi="Times New Roman" w:cs="Times New Roman"/>
          <w:color w:val="00000A"/>
          <w:sz w:val="24"/>
          <w:szCs w:val="24"/>
        </w:rPr>
        <w:t>.Add (c.Get (1));</w:t>
      </w:r>
    </w:p>
    <w:p w:rsidR="004B6EC3" w:rsidRDefault="004B6EC3">
      <w:pPr>
        <w:spacing w:line="237" w:lineRule="exact"/>
        <w:rPr>
          <w:rFonts w:ascii="Times New Roman" w:eastAsia="Times New Roman" w:hAnsi="Times New Roman" w:cs="Times New Roman"/>
          <w:sz w:val="24"/>
          <w:szCs w:val="24"/>
        </w:rPr>
      </w:pPr>
    </w:p>
    <w:p w:rsidR="004B6EC3" w:rsidRDefault="00776C69">
      <w:pPr>
        <w:spacing w:line="0" w:lineRule="atLeast"/>
        <w:ind w:left="9"/>
        <w:rPr>
          <w:rFonts w:ascii="Times New Roman" w:eastAsia="Courier New" w:hAnsi="Times New Roman" w:cs="Times New Roman"/>
          <w:color w:val="00000A"/>
          <w:sz w:val="24"/>
          <w:szCs w:val="24"/>
        </w:rPr>
      </w:pPr>
      <w:r>
        <w:rPr>
          <w:rFonts w:ascii="Times New Roman" w:eastAsia="Courier New" w:hAnsi="Times New Roman" w:cs="Times New Roman"/>
          <w:color w:val="00000A"/>
          <w:sz w:val="24"/>
          <w:szCs w:val="24"/>
        </w:rPr>
        <w:t xml:space="preserve">ApplicationContainer </w:t>
      </w:r>
      <w:r>
        <w:rPr>
          <w:rFonts w:ascii="Times New Roman" w:eastAsia="Courier New" w:hAnsi="Times New Roman" w:cs="Times New Roman"/>
          <w:i/>
          <w:color w:val="00000A"/>
          <w:sz w:val="24"/>
          <w:szCs w:val="24"/>
        </w:rPr>
        <w:t>apps</w:t>
      </w:r>
      <w:r>
        <w:rPr>
          <w:rFonts w:ascii="Times New Roman" w:eastAsia="Courier New" w:hAnsi="Times New Roman" w:cs="Times New Roman"/>
          <w:color w:val="00000A"/>
          <w:sz w:val="24"/>
          <w:szCs w:val="24"/>
        </w:rPr>
        <w:t>;</w:t>
      </w:r>
    </w:p>
    <w:p w:rsidR="004B6EC3" w:rsidRDefault="00776C69">
      <w:pPr>
        <w:spacing w:line="0" w:lineRule="atLeast"/>
        <w:ind w:left="9"/>
        <w:rPr>
          <w:rFonts w:ascii="Times New Roman" w:eastAsia="Courier New" w:hAnsi="Times New Roman" w:cs="Times New Roman"/>
          <w:color w:val="00000A"/>
          <w:sz w:val="24"/>
          <w:szCs w:val="24"/>
        </w:rPr>
      </w:pPr>
      <w:r>
        <w:rPr>
          <w:rFonts w:ascii="Times New Roman" w:eastAsia="Courier New" w:hAnsi="Times New Roman" w:cs="Times New Roman"/>
          <w:i/>
          <w:color w:val="00000A"/>
          <w:sz w:val="24"/>
          <w:szCs w:val="24"/>
        </w:rPr>
        <w:t xml:space="preserve">apps </w:t>
      </w:r>
      <w:r>
        <w:rPr>
          <w:rFonts w:ascii="Times New Roman" w:eastAsia="Courier New" w:hAnsi="Times New Roman" w:cs="Times New Roman"/>
          <w:color w:val="00000A"/>
          <w:sz w:val="24"/>
          <w:szCs w:val="24"/>
        </w:rPr>
        <w:t>=</w:t>
      </w:r>
      <w:r>
        <w:rPr>
          <w:rFonts w:ascii="Times New Roman" w:eastAsia="Courier New" w:hAnsi="Times New Roman" w:cs="Times New Roman"/>
          <w:i/>
          <w:color w:val="00000A"/>
          <w:sz w:val="24"/>
          <w:szCs w:val="24"/>
        </w:rPr>
        <w:t xml:space="preserve"> ping</w:t>
      </w:r>
      <w:r>
        <w:rPr>
          <w:rFonts w:ascii="Times New Roman" w:eastAsia="Courier New" w:hAnsi="Times New Roman" w:cs="Times New Roman"/>
          <w:color w:val="00000A"/>
          <w:sz w:val="24"/>
          <w:szCs w:val="24"/>
        </w:rPr>
        <w:t>.Install (</w:t>
      </w:r>
      <w:r>
        <w:rPr>
          <w:rFonts w:ascii="Times New Roman" w:eastAsia="Courier New" w:hAnsi="Times New Roman" w:cs="Times New Roman"/>
          <w:i/>
          <w:color w:val="00000A"/>
          <w:sz w:val="24"/>
          <w:szCs w:val="24"/>
        </w:rPr>
        <w:t>pingers</w:t>
      </w:r>
      <w:r>
        <w:rPr>
          <w:rFonts w:ascii="Times New Roman" w:eastAsia="Courier New" w:hAnsi="Times New Roman" w:cs="Times New Roman"/>
          <w:color w:val="00000A"/>
          <w:sz w:val="24"/>
          <w:szCs w:val="24"/>
        </w:rPr>
        <w:t>);</w:t>
      </w:r>
    </w:p>
    <w:p w:rsidR="004B6EC3" w:rsidRDefault="00776C69">
      <w:pPr>
        <w:spacing w:line="0" w:lineRule="atLeast"/>
        <w:ind w:left="9"/>
        <w:rPr>
          <w:rFonts w:ascii="Times New Roman" w:eastAsia="Courier New" w:hAnsi="Times New Roman" w:cs="Times New Roman"/>
          <w:color w:val="00000A"/>
          <w:sz w:val="24"/>
          <w:szCs w:val="24"/>
        </w:rPr>
      </w:pPr>
      <w:r>
        <w:rPr>
          <w:rFonts w:ascii="Times New Roman" w:eastAsia="Courier New" w:hAnsi="Times New Roman" w:cs="Times New Roman"/>
          <w:i/>
          <w:color w:val="00000A"/>
          <w:sz w:val="24"/>
          <w:szCs w:val="24"/>
        </w:rPr>
        <w:t>apps</w:t>
      </w:r>
      <w:r>
        <w:rPr>
          <w:rFonts w:ascii="Times New Roman" w:eastAsia="Courier New" w:hAnsi="Times New Roman" w:cs="Times New Roman"/>
          <w:color w:val="00000A"/>
          <w:sz w:val="24"/>
          <w:szCs w:val="24"/>
        </w:rPr>
        <w:t>.Start (Seconds (1.0));</w:t>
      </w:r>
    </w:p>
    <w:p w:rsidR="004B6EC3" w:rsidRDefault="004B6EC3">
      <w:pPr>
        <w:spacing w:line="2" w:lineRule="exact"/>
        <w:rPr>
          <w:rFonts w:ascii="Times New Roman" w:eastAsia="Times New Roman" w:hAnsi="Times New Roman" w:cs="Times New Roman"/>
          <w:sz w:val="24"/>
          <w:szCs w:val="24"/>
        </w:rPr>
      </w:pPr>
    </w:p>
    <w:p w:rsidR="004B6EC3" w:rsidRDefault="00776C69">
      <w:pPr>
        <w:spacing w:line="0" w:lineRule="atLeast"/>
        <w:ind w:left="9"/>
        <w:rPr>
          <w:rFonts w:ascii="Times New Roman" w:eastAsia="Courier New" w:hAnsi="Times New Roman" w:cs="Times New Roman"/>
          <w:color w:val="00000A"/>
          <w:sz w:val="24"/>
          <w:szCs w:val="24"/>
        </w:rPr>
      </w:pPr>
      <w:r>
        <w:rPr>
          <w:rFonts w:ascii="Times New Roman" w:eastAsia="Courier New" w:hAnsi="Times New Roman" w:cs="Times New Roman"/>
          <w:i/>
          <w:color w:val="00000A"/>
          <w:sz w:val="24"/>
          <w:szCs w:val="24"/>
        </w:rPr>
        <w:t>apps</w:t>
      </w:r>
      <w:r>
        <w:rPr>
          <w:rFonts w:ascii="Times New Roman" w:eastAsia="Courier New" w:hAnsi="Times New Roman" w:cs="Times New Roman"/>
          <w:color w:val="00000A"/>
          <w:sz w:val="24"/>
          <w:szCs w:val="24"/>
        </w:rPr>
        <w:t>.Stop (Seconds (5.0));</w:t>
      </w:r>
    </w:p>
    <w:p w:rsidR="004B6EC3" w:rsidRDefault="004B6EC3">
      <w:pPr>
        <w:spacing w:line="241" w:lineRule="exact"/>
        <w:rPr>
          <w:rFonts w:ascii="Times New Roman" w:eastAsia="Times New Roman" w:hAnsi="Times New Roman" w:cs="Times New Roman"/>
          <w:sz w:val="24"/>
          <w:szCs w:val="24"/>
        </w:rPr>
      </w:pPr>
    </w:p>
    <w:p w:rsidR="004B6EC3" w:rsidRDefault="00776C69">
      <w:pPr>
        <w:spacing w:line="0" w:lineRule="atLeast"/>
        <w:ind w:left="9"/>
        <w:rPr>
          <w:rFonts w:ascii="Times New Roman" w:eastAsia="Courier New" w:hAnsi="Times New Roman" w:cs="Times New Roman"/>
          <w:color w:val="00000A"/>
          <w:sz w:val="24"/>
          <w:szCs w:val="24"/>
        </w:rPr>
      </w:pPr>
      <w:r>
        <w:rPr>
          <w:rFonts w:ascii="Times New Roman" w:eastAsia="Courier New" w:hAnsi="Times New Roman" w:cs="Times New Roman"/>
          <w:color w:val="00000A"/>
          <w:sz w:val="24"/>
          <w:szCs w:val="24"/>
        </w:rPr>
        <w:t xml:space="preserve">// </w:t>
      </w:r>
      <w:r>
        <w:rPr>
          <w:rFonts w:ascii="Times New Roman" w:eastAsia="Courier New" w:hAnsi="Times New Roman" w:cs="Times New Roman"/>
          <w:color w:val="00000A"/>
          <w:sz w:val="24"/>
          <w:szCs w:val="24"/>
        </w:rPr>
        <w:t>finally, print the ping rtts.</w:t>
      </w:r>
    </w:p>
    <w:p w:rsidR="004B6EC3" w:rsidRDefault="004B6EC3">
      <w:pPr>
        <w:spacing w:line="22" w:lineRule="exact"/>
        <w:rPr>
          <w:rFonts w:ascii="Times New Roman" w:eastAsia="Times New Roman" w:hAnsi="Times New Roman" w:cs="Times New Roman"/>
          <w:sz w:val="24"/>
          <w:szCs w:val="24"/>
        </w:rPr>
      </w:pPr>
    </w:p>
    <w:p w:rsidR="004B6EC3" w:rsidRDefault="00776C69">
      <w:pPr>
        <w:spacing w:line="227" w:lineRule="auto"/>
        <w:ind w:left="9" w:right="1660"/>
        <w:rPr>
          <w:rFonts w:ascii="Times New Roman" w:eastAsia="Courier New" w:hAnsi="Times New Roman" w:cs="Times New Roman"/>
          <w:color w:val="00000A"/>
          <w:sz w:val="24"/>
          <w:szCs w:val="24"/>
        </w:rPr>
      </w:pPr>
      <w:r>
        <w:rPr>
          <w:rFonts w:ascii="Times New Roman" w:eastAsia="Courier New" w:hAnsi="Times New Roman" w:cs="Times New Roman"/>
          <w:color w:val="00000A"/>
          <w:sz w:val="24"/>
          <w:szCs w:val="24"/>
        </w:rPr>
        <w:t>Config::Connect ("/NodeList/*/ApplicationList/*/$ns3::V4Ping/Rtt", MakeCallback (&amp;PingRtt));</w:t>
      </w:r>
    </w:p>
    <w:p w:rsidR="004B6EC3" w:rsidRDefault="004B6EC3">
      <w:pPr>
        <w:spacing w:line="239" w:lineRule="exact"/>
        <w:rPr>
          <w:rFonts w:ascii="Times New Roman" w:eastAsia="Times New Roman" w:hAnsi="Times New Roman" w:cs="Times New Roman"/>
          <w:sz w:val="24"/>
          <w:szCs w:val="24"/>
        </w:rPr>
      </w:pPr>
    </w:p>
    <w:p w:rsidR="004B6EC3" w:rsidRDefault="00776C69">
      <w:pPr>
        <w:spacing w:line="0" w:lineRule="atLeast"/>
        <w:ind w:left="9"/>
        <w:rPr>
          <w:rFonts w:ascii="Times New Roman" w:eastAsia="Courier New" w:hAnsi="Times New Roman" w:cs="Times New Roman"/>
          <w:color w:val="00000A"/>
          <w:sz w:val="24"/>
          <w:szCs w:val="24"/>
        </w:rPr>
      </w:pPr>
      <w:r>
        <w:rPr>
          <w:rFonts w:ascii="Times New Roman" w:eastAsia="Courier New" w:hAnsi="Times New Roman" w:cs="Times New Roman"/>
          <w:color w:val="00000A"/>
          <w:sz w:val="24"/>
          <w:szCs w:val="24"/>
        </w:rPr>
        <w:t>NS_LOG_INFO ("Run Simulation.");</w:t>
      </w:r>
    </w:p>
    <w:p w:rsidR="004B6EC3" w:rsidRDefault="004B6EC3">
      <w:pPr>
        <w:spacing w:line="240" w:lineRule="exact"/>
        <w:rPr>
          <w:rFonts w:ascii="Times New Roman" w:eastAsia="Times New Roman" w:hAnsi="Times New Roman" w:cs="Times New Roman"/>
          <w:sz w:val="24"/>
          <w:szCs w:val="24"/>
        </w:rPr>
      </w:pPr>
    </w:p>
    <w:p w:rsidR="004B6EC3" w:rsidRDefault="00776C69">
      <w:pPr>
        <w:spacing w:line="0" w:lineRule="atLeast"/>
        <w:ind w:left="9"/>
        <w:rPr>
          <w:rFonts w:ascii="Times New Roman" w:eastAsia="Courier New" w:hAnsi="Times New Roman" w:cs="Times New Roman"/>
          <w:color w:val="00000A"/>
          <w:sz w:val="24"/>
          <w:szCs w:val="24"/>
        </w:rPr>
      </w:pPr>
      <w:r>
        <w:rPr>
          <w:rFonts w:ascii="Times New Roman" w:eastAsia="Courier New" w:hAnsi="Times New Roman" w:cs="Times New Roman"/>
          <w:color w:val="00000A"/>
          <w:sz w:val="24"/>
          <w:szCs w:val="24"/>
        </w:rPr>
        <w:lastRenderedPageBreak/>
        <w:t>AsciiTraceHelper ascii;</w:t>
      </w:r>
    </w:p>
    <w:p w:rsidR="004B6EC3" w:rsidRDefault="00776C69">
      <w:pPr>
        <w:spacing w:line="237" w:lineRule="auto"/>
        <w:ind w:left="9"/>
        <w:rPr>
          <w:rFonts w:ascii="Times New Roman" w:eastAsia="Courier New" w:hAnsi="Times New Roman" w:cs="Times New Roman"/>
          <w:color w:val="00000A"/>
          <w:sz w:val="24"/>
          <w:szCs w:val="24"/>
        </w:rPr>
      </w:pPr>
      <w:r>
        <w:rPr>
          <w:rFonts w:ascii="Times New Roman" w:eastAsia="Courier New" w:hAnsi="Times New Roman" w:cs="Times New Roman"/>
          <w:i/>
          <w:color w:val="00000A"/>
          <w:sz w:val="24"/>
          <w:szCs w:val="24"/>
        </w:rPr>
        <w:t>csma</w:t>
      </w:r>
      <w:r>
        <w:rPr>
          <w:rFonts w:ascii="Times New Roman" w:eastAsia="Courier New" w:hAnsi="Times New Roman" w:cs="Times New Roman"/>
          <w:color w:val="00000A"/>
          <w:sz w:val="24"/>
          <w:szCs w:val="24"/>
        </w:rPr>
        <w:t>.EnableAsciiAll (ascii.CreateFileStream ("ping1.tr"));</w:t>
      </w:r>
    </w:p>
    <w:p w:rsidR="004B6EC3" w:rsidRDefault="004B6EC3">
      <w:pPr>
        <w:spacing w:line="240" w:lineRule="exact"/>
        <w:rPr>
          <w:rFonts w:ascii="Times New Roman" w:eastAsia="Times New Roman" w:hAnsi="Times New Roman" w:cs="Times New Roman"/>
          <w:sz w:val="24"/>
          <w:szCs w:val="24"/>
        </w:rPr>
      </w:pPr>
    </w:p>
    <w:p w:rsidR="004B6EC3" w:rsidRDefault="00776C69">
      <w:pPr>
        <w:spacing w:line="0" w:lineRule="atLeast"/>
        <w:ind w:left="9"/>
        <w:rPr>
          <w:rFonts w:ascii="Times New Roman" w:eastAsia="Courier New" w:hAnsi="Times New Roman" w:cs="Times New Roman"/>
          <w:color w:val="00000A"/>
          <w:sz w:val="24"/>
          <w:szCs w:val="24"/>
        </w:rPr>
      </w:pPr>
      <w:r>
        <w:rPr>
          <w:rFonts w:ascii="Times New Roman" w:eastAsia="Courier New" w:hAnsi="Times New Roman" w:cs="Times New Roman"/>
          <w:color w:val="00000A"/>
          <w:sz w:val="24"/>
          <w:szCs w:val="24"/>
        </w:rPr>
        <w:t>Simulator::Run ();</w:t>
      </w:r>
    </w:p>
    <w:p w:rsidR="004B6EC3" w:rsidRDefault="00776C69">
      <w:pPr>
        <w:spacing w:line="0" w:lineRule="atLeast"/>
        <w:ind w:left="9"/>
        <w:rPr>
          <w:rFonts w:ascii="Times New Roman" w:eastAsia="Courier New" w:hAnsi="Times New Roman" w:cs="Times New Roman"/>
          <w:color w:val="00000A"/>
          <w:sz w:val="24"/>
          <w:szCs w:val="24"/>
        </w:rPr>
      </w:pPr>
      <w:r>
        <w:rPr>
          <w:rFonts w:ascii="Times New Roman" w:eastAsia="Courier New" w:hAnsi="Times New Roman" w:cs="Times New Roman"/>
          <w:color w:val="00000A"/>
          <w:sz w:val="24"/>
          <w:szCs w:val="24"/>
        </w:rPr>
        <w:t>Simulator::Destroy ();</w:t>
      </w:r>
    </w:p>
    <w:p w:rsidR="004B6EC3" w:rsidRDefault="00776C69">
      <w:pPr>
        <w:spacing w:line="0" w:lineRule="atLeast"/>
        <w:ind w:left="9"/>
        <w:rPr>
          <w:rFonts w:ascii="Times New Roman" w:eastAsia="Courier New" w:hAnsi="Times New Roman" w:cs="Times New Roman"/>
          <w:color w:val="00000A"/>
          <w:sz w:val="24"/>
          <w:szCs w:val="24"/>
        </w:rPr>
      </w:pPr>
      <w:r>
        <w:rPr>
          <w:rFonts w:ascii="Times New Roman" w:eastAsia="Courier New" w:hAnsi="Times New Roman" w:cs="Times New Roman"/>
          <w:color w:val="00000A"/>
          <w:sz w:val="24"/>
          <w:szCs w:val="24"/>
        </w:rPr>
        <w:t>NS_LOG_INFO ("Done.");</w:t>
      </w:r>
    </w:p>
    <w:p w:rsidR="004B6EC3" w:rsidRDefault="00776C69">
      <w:pPr>
        <w:spacing w:line="0" w:lineRule="atLeast"/>
        <w:ind w:left="9"/>
        <w:rPr>
          <w:rFonts w:ascii="Times New Roman" w:eastAsia="Courier New" w:hAnsi="Times New Roman" w:cs="Times New Roman"/>
          <w:color w:val="00000A"/>
          <w:sz w:val="24"/>
          <w:szCs w:val="24"/>
        </w:rPr>
      </w:pPr>
      <w:r>
        <w:rPr>
          <w:rFonts w:ascii="Times New Roman" w:eastAsia="Courier New" w:hAnsi="Times New Roman" w:cs="Times New Roman"/>
          <w:color w:val="00000A"/>
          <w:sz w:val="24"/>
          <w:szCs w:val="24"/>
        </w:rPr>
        <w:t>}</w:t>
      </w:r>
    </w:p>
    <w:p w:rsidR="004B6EC3" w:rsidRDefault="004B6EC3">
      <w:pPr>
        <w:spacing w:line="0" w:lineRule="atLeast"/>
        <w:ind w:left="9"/>
        <w:rPr>
          <w:rFonts w:ascii="Times New Roman" w:eastAsia="Courier New" w:hAnsi="Times New Roman" w:cs="Times New Roman"/>
          <w:color w:val="00000A"/>
          <w:sz w:val="24"/>
          <w:szCs w:val="24"/>
        </w:rPr>
        <w:sectPr w:rsidR="004B6EC3">
          <w:pgSz w:w="12240" w:h="15840"/>
          <w:pgMar w:top="1440" w:right="1080" w:bottom="1440" w:left="1080" w:header="0" w:footer="0" w:gutter="0"/>
          <w:cols w:space="720" w:equalWidth="0">
            <w:col w:w="10349"/>
          </w:cols>
          <w:docGrid w:linePitch="360"/>
        </w:sectPr>
      </w:pPr>
    </w:p>
    <w:p w:rsidR="004B6EC3" w:rsidRDefault="00776C69">
      <w:pPr>
        <w:spacing w:line="0" w:lineRule="atLeast"/>
        <w:rPr>
          <w:rFonts w:ascii="Times New Roman" w:eastAsia="Cambria" w:hAnsi="Times New Roman" w:cs="Times New Roman"/>
          <w:color w:val="4F81BD"/>
          <w:sz w:val="24"/>
          <w:szCs w:val="24"/>
        </w:rPr>
      </w:pPr>
      <w:bookmarkStart w:id="5" w:name="page6"/>
      <w:bookmarkEnd w:id="5"/>
      <w:r>
        <w:rPr>
          <w:rFonts w:ascii="Times New Roman" w:eastAsia="Cambria" w:hAnsi="Times New Roman" w:cs="Times New Roman"/>
          <w:color w:val="4F81BD"/>
          <w:sz w:val="24"/>
          <w:szCs w:val="24"/>
        </w:rPr>
        <w:lastRenderedPageBreak/>
        <w:t>./waf - - run scratch/Program2 - -vis</w:t>
      </w:r>
    </w:p>
    <w:p w:rsidR="004B6EC3" w:rsidRDefault="00776C69">
      <w:pPr>
        <w:spacing w:line="20" w:lineRule="exact"/>
        <w:rPr>
          <w:rFonts w:ascii="Times New Roman" w:eastAsia="Times New Roman" w:hAnsi="Times New Roman" w:cs="Times New Roman"/>
          <w:sz w:val="24"/>
          <w:szCs w:val="24"/>
        </w:rPr>
      </w:pPr>
      <w:r>
        <w:rPr>
          <w:rFonts w:ascii="Times New Roman" w:eastAsia="Cambria" w:hAnsi="Times New Roman" w:cs="Times New Roman"/>
          <w:noProof/>
          <w:color w:val="4F81BD"/>
          <w:sz w:val="24"/>
          <w:szCs w:val="24"/>
        </w:rPr>
        <w:drawing>
          <wp:anchor distT="0" distB="0" distL="114300" distR="114300" simplePos="0" relativeHeight="251655168" behindDoc="1" locked="0" layoutInCell="1" allowOverlap="1">
            <wp:simplePos x="0" y="0"/>
            <wp:positionH relativeFrom="column">
              <wp:posOffset>41275</wp:posOffset>
            </wp:positionH>
            <wp:positionV relativeFrom="paragraph">
              <wp:posOffset>296545</wp:posOffset>
            </wp:positionV>
            <wp:extent cx="3291205" cy="2302510"/>
            <wp:effectExtent l="19050" t="0" r="4445"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13"/>
                    <a:srcRect/>
                    <a:stretch>
                      <a:fillRect/>
                    </a:stretch>
                  </pic:blipFill>
                  <pic:spPr>
                    <a:xfrm>
                      <a:off x="0" y="0"/>
                      <a:ext cx="3291205" cy="2302510"/>
                    </a:xfrm>
                    <a:prstGeom prst="rect">
                      <a:avLst/>
                    </a:prstGeom>
                    <a:noFill/>
                  </pic:spPr>
                </pic:pic>
              </a:graphicData>
            </a:graphic>
          </wp:anchor>
        </w:drawing>
      </w:r>
    </w:p>
    <w:p w:rsidR="004B6EC3" w:rsidRDefault="004B6EC3">
      <w:pPr>
        <w:spacing w:line="200" w:lineRule="exact"/>
        <w:rPr>
          <w:rFonts w:ascii="Times New Roman" w:eastAsia="Times New Roman" w:hAnsi="Times New Roman" w:cs="Times New Roman"/>
          <w:sz w:val="24"/>
          <w:szCs w:val="24"/>
        </w:rPr>
      </w:pPr>
    </w:p>
    <w:p w:rsidR="004B6EC3" w:rsidRDefault="004B6EC3">
      <w:pPr>
        <w:spacing w:line="200" w:lineRule="exact"/>
        <w:rPr>
          <w:rFonts w:ascii="Times New Roman" w:eastAsia="Times New Roman" w:hAnsi="Times New Roman" w:cs="Times New Roman"/>
          <w:sz w:val="24"/>
          <w:szCs w:val="24"/>
        </w:rPr>
      </w:pPr>
    </w:p>
    <w:p w:rsidR="004B6EC3" w:rsidRDefault="004B6EC3">
      <w:pPr>
        <w:spacing w:line="200" w:lineRule="exact"/>
        <w:rPr>
          <w:rFonts w:ascii="Times New Roman" w:eastAsia="Times New Roman" w:hAnsi="Times New Roman" w:cs="Times New Roman"/>
          <w:sz w:val="24"/>
          <w:szCs w:val="24"/>
        </w:rPr>
      </w:pPr>
    </w:p>
    <w:p w:rsidR="004B6EC3" w:rsidRDefault="004B6EC3">
      <w:pPr>
        <w:spacing w:line="200" w:lineRule="exact"/>
        <w:rPr>
          <w:rFonts w:ascii="Times New Roman" w:eastAsia="Times New Roman" w:hAnsi="Times New Roman" w:cs="Times New Roman"/>
          <w:sz w:val="24"/>
          <w:szCs w:val="24"/>
        </w:rPr>
      </w:pPr>
    </w:p>
    <w:p w:rsidR="004B6EC3" w:rsidRDefault="004B6EC3">
      <w:pPr>
        <w:spacing w:line="200" w:lineRule="exact"/>
        <w:rPr>
          <w:rFonts w:ascii="Times New Roman" w:eastAsia="Times New Roman" w:hAnsi="Times New Roman" w:cs="Times New Roman"/>
          <w:sz w:val="24"/>
          <w:szCs w:val="24"/>
        </w:rPr>
      </w:pPr>
    </w:p>
    <w:p w:rsidR="004B6EC3" w:rsidRDefault="004B6EC3">
      <w:pPr>
        <w:spacing w:line="200" w:lineRule="exact"/>
        <w:rPr>
          <w:rFonts w:ascii="Times New Roman" w:eastAsia="Times New Roman" w:hAnsi="Times New Roman" w:cs="Times New Roman"/>
          <w:sz w:val="24"/>
          <w:szCs w:val="24"/>
        </w:rPr>
      </w:pPr>
    </w:p>
    <w:p w:rsidR="004B6EC3" w:rsidRDefault="004B6EC3">
      <w:pPr>
        <w:spacing w:line="200" w:lineRule="exact"/>
        <w:rPr>
          <w:rFonts w:ascii="Times New Roman" w:eastAsia="Times New Roman" w:hAnsi="Times New Roman" w:cs="Times New Roman"/>
          <w:sz w:val="24"/>
          <w:szCs w:val="24"/>
        </w:rPr>
      </w:pPr>
    </w:p>
    <w:p w:rsidR="004B6EC3" w:rsidRDefault="004B6EC3">
      <w:pPr>
        <w:spacing w:line="200" w:lineRule="exact"/>
        <w:rPr>
          <w:rFonts w:ascii="Times New Roman" w:eastAsia="Times New Roman" w:hAnsi="Times New Roman" w:cs="Times New Roman"/>
          <w:sz w:val="24"/>
          <w:szCs w:val="24"/>
        </w:rPr>
      </w:pPr>
    </w:p>
    <w:p w:rsidR="004B6EC3" w:rsidRDefault="004B6EC3">
      <w:pPr>
        <w:spacing w:line="200" w:lineRule="exact"/>
        <w:rPr>
          <w:rFonts w:ascii="Times New Roman" w:eastAsia="Times New Roman" w:hAnsi="Times New Roman" w:cs="Times New Roman"/>
          <w:sz w:val="24"/>
          <w:szCs w:val="24"/>
        </w:rPr>
      </w:pPr>
    </w:p>
    <w:p w:rsidR="004B6EC3" w:rsidRDefault="004B6EC3">
      <w:pPr>
        <w:spacing w:line="200" w:lineRule="exact"/>
        <w:rPr>
          <w:rFonts w:ascii="Times New Roman" w:eastAsia="Times New Roman" w:hAnsi="Times New Roman" w:cs="Times New Roman"/>
          <w:sz w:val="24"/>
          <w:szCs w:val="24"/>
        </w:rPr>
      </w:pPr>
    </w:p>
    <w:p w:rsidR="004B6EC3" w:rsidRDefault="004B6EC3">
      <w:pPr>
        <w:spacing w:line="200" w:lineRule="exact"/>
        <w:rPr>
          <w:rFonts w:ascii="Times New Roman" w:eastAsia="Times New Roman" w:hAnsi="Times New Roman" w:cs="Times New Roman"/>
          <w:sz w:val="24"/>
          <w:szCs w:val="24"/>
        </w:rPr>
      </w:pPr>
    </w:p>
    <w:p w:rsidR="004B6EC3" w:rsidRDefault="004B6EC3">
      <w:pPr>
        <w:spacing w:line="200" w:lineRule="exact"/>
        <w:rPr>
          <w:rFonts w:ascii="Times New Roman" w:eastAsia="Times New Roman" w:hAnsi="Times New Roman" w:cs="Times New Roman"/>
          <w:sz w:val="24"/>
          <w:szCs w:val="24"/>
        </w:rPr>
      </w:pPr>
    </w:p>
    <w:p w:rsidR="004B6EC3" w:rsidRDefault="004B6EC3">
      <w:pPr>
        <w:spacing w:line="200" w:lineRule="exact"/>
        <w:rPr>
          <w:rFonts w:ascii="Times New Roman" w:eastAsia="Times New Roman" w:hAnsi="Times New Roman" w:cs="Times New Roman"/>
          <w:sz w:val="24"/>
          <w:szCs w:val="24"/>
        </w:rPr>
      </w:pPr>
    </w:p>
    <w:p w:rsidR="004B6EC3" w:rsidRDefault="004B6EC3">
      <w:pPr>
        <w:spacing w:line="200" w:lineRule="exact"/>
        <w:rPr>
          <w:rFonts w:ascii="Times New Roman" w:eastAsia="Times New Roman" w:hAnsi="Times New Roman" w:cs="Times New Roman"/>
          <w:sz w:val="24"/>
          <w:szCs w:val="24"/>
        </w:rPr>
      </w:pPr>
    </w:p>
    <w:p w:rsidR="004B6EC3" w:rsidRDefault="004B6EC3">
      <w:pPr>
        <w:spacing w:line="200" w:lineRule="exact"/>
        <w:rPr>
          <w:rFonts w:ascii="Times New Roman" w:eastAsia="Times New Roman" w:hAnsi="Times New Roman" w:cs="Times New Roman"/>
          <w:sz w:val="24"/>
          <w:szCs w:val="24"/>
        </w:rPr>
      </w:pPr>
    </w:p>
    <w:p w:rsidR="004B6EC3" w:rsidRDefault="004B6EC3">
      <w:pPr>
        <w:spacing w:line="200" w:lineRule="exact"/>
        <w:rPr>
          <w:rFonts w:ascii="Times New Roman" w:eastAsia="Times New Roman" w:hAnsi="Times New Roman" w:cs="Times New Roman"/>
          <w:sz w:val="24"/>
          <w:szCs w:val="24"/>
        </w:rPr>
      </w:pPr>
    </w:p>
    <w:p w:rsidR="004B6EC3" w:rsidRDefault="004B6EC3">
      <w:pPr>
        <w:spacing w:line="200" w:lineRule="exact"/>
        <w:rPr>
          <w:rFonts w:ascii="Times New Roman" w:eastAsia="Times New Roman" w:hAnsi="Times New Roman" w:cs="Times New Roman"/>
          <w:sz w:val="24"/>
          <w:szCs w:val="24"/>
        </w:rPr>
      </w:pPr>
    </w:p>
    <w:p w:rsidR="004B6EC3" w:rsidRDefault="004B6EC3">
      <w:pPr>
        <w:spacing w:line="365" w:lineRule="exact"/>
        <w:rPr>
          <w:rFonts w:ascii="Times New Roman" w:eastAsia="Times New Roman" w:hAnsi="Times New Roman" w:cs="Times New Roman"/>
          <w:sz w:val="24"/>
          <w:szCs w:val="24"/>
        </w:rPr>
      </w:pPr>
    </w:p>
    <w:p w:rsidR="004B6EC3" w:rsidRDefault="00776C69">
      <w:pPr>
        <w:spacing w:line="0" w:lineRule="atLeast"/>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Node n1 sends ping message to n2(Broadcast message is generated) and only n2 responds to n1</w:t>
      </w:r>
    </w:p>
    <w:p w:rsidR="004B6EC3" w:rsidRDefault="00776C69">
      <w:pPr>
        <w:spacing w:line="20" w:lineRule="exact"/>
        <w:rPr>
          <w:rFonts w:ascii="Times New Roman" w:eastAsia="Times New Roman" w:hAnsi="Times New Roman" w:cs="Times New Roman"/>
          <w:sz w:val="24"/>
          <w:szCs w:val="24"/>
        </w:rPr>
      </w:pPr>
      <w:r>
        <w:rPr>
          <w:rFonts w:ascii="Times New Roman" w:eastAsia="Times New Roman" w:hAnsi="Times New Roman" w:cs="Times New Roman"/>
          <w:noProof/>
          <w:color w:val="00000A"/>
          <w:sz w:val="24"/>
          <w:szCs w:val="24"/>
        </w:rPr>
        <w:drawing>
          <wp:anchor distT="0" distB="0" distL="114300" distR="114300" simplePos="0" relativeHeight="251656192" behindDoc="1" locked="0" layoutInCell="1" allowOverlap="1">
            <wp:simplePos x="0" y="0"/>
            <wp:positionH relativeFrom="column">
              <wp:posOffset>-10795</wp:posOffset>
            </wp:positionH>
            <wp:positionV relativeFrom="paragraph">
              <wp:posOffset>314960</wp:posOffset>
            </wp:positionV>
            <wp:extent cx="7167245" cy="2265680"/>
            <wp:effectExtent l="1905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14"/>
                    <a:srcRect/>
                    <a:stretch>
                      <a:fillRect/>
                    </a:stretch>
                  </pic:blipFill>
                  <pic:spPr>
                    <a:xfrm>
                      <a:off x="0" y="0"/>
                      <a:ext cx="7167245" cy="2265680"/>
                    </a:xfrm>
                    <a:prstGeom prst="rect">
                      <a:avLst/>
                    </a:prstGeom>
                    <a:noFill/>
                  </pic:spPr>
                </pic:pic>
              </a:graphicData>
            </a:graphic>
          </wp:anchor>
        </w:drawing>
      </w:r>
    </w:p>
    <w:p w:rsidR="004B6EC3" w:rsidRDefault="004B6EC3">
      <w:pPr>
        <w:spacing w:line="200" w:lineRule="exact"/>
        <w:rPr>
          <w:rFonts w:ascii="Times New Roman" w:eastAsia="Times New Roman" w:hAnsi="Times New Roman" w:cs="Times New Roman"/>
          <w:sz w:val="24"/>
          <w:szCs w:val="24"/>
        </w:rPr>
      </w:pPr>
    </w:p>
    <w:p w:rsidR="004B6EC3" w:rsidRDefault="004B6EC3">
      <w:pPr>
        <w:spacing w:line="200" w:lineRule="exact"/>
        <w:rPr>
          <w:rFonts w:ascii="Times New Roman" w:eastAsia="Times New Roman" w:hAnsi="Times New Roman" w:cs="Times New Roman"/>
          <w:sz w:val="24"/>
          <w:szCs w:val="24"/>
        </w:rPr>
      </w:pPr>
    </w:p>
    <w:p w:rsidR="004B6EC3" w:rsidRDefault="004B6EC3">
      <w:pPr>
        <w:spacing w:line="200" w:lineRule="exact"/>
        <w:rPr>
          <w:rFonts w:ascii="Times New Roman" w:eastAsia="Times New Roman" w:hAnsi="Times New Roman" w:cs="Times New Roman"/>
          <w:sz w:val="24"/>
          <w:szCs w:val="24"/>
        </w:rPr>
      </w:pPr>
    </w:p>
    <w:p w:rsidR="004B6EC3" w:rsidRDefault="004B6EC3">
      <w:pPr>
        <w:spacing w:line="200" w:lineRule="exact"/>
        <w:rPr>
          <w:rFonts w:ascii="Times New Roman" w:eastAsia="Times New Roman" w:hAnsi="Times New Roman" w:cs="Times New Roman"/>
          <w:sz w:val="24"/>
          <w:szCs w:val="24"/>
        </w:rPr>
      </w:pPr>
    </w:p>
    <w:p w:rsidR="004B6EC3" w:rsidRDefault="004B6EC3">
      <w:pPr>
        <w:spacing w:line="200" w:lineRule="exact"/>
        <w:rPr>
          <w:rFonts w:ascii="Times New Roman" w:eastAsia="Times New Roman" w:hAnsi="Times New Roman" w:cs="Times New Roman"/>
          <w:sz w:val="24"/>
          <w:szCs w:val="24"/>
        </w:rPr>
      </w:pPr>
    </w:p>
    <w:p w:rsidR="004B6EC3" w:rsidRDefault="004B6EC3">
      <w:pPr>
        <w:spacing w:line="200" w:lineRule="exact"/>
        <w:rPr>
          <w:rFonts w:ascii="Times New Roman" w:eastAsia="Times New Roman" w:hAnsi="Times New Roman" w:cs="Times New Roman"/>
          <w:sz w:val="24"/>
          <w:szCs w:val="24"/>
        </w:rPr>
      </w:pPr>
    </w:p>
    <w:p w:rsidR="004B6EC3" w:rsidRDefault="004B6EC3">
      <w:pPr>
        <w:spacing w:line="200" w:lineRule="exact"/>
        <w:rPr>
          <w:rFonts w:ascii="Times New Roman" w:eastAsia="Times New Roman" w:hAnsi="Times New Roman" w:cs="Times New Roman"/>
          <w:sz w:val="24"/>
          <w:szCs w:val="24"/>
        </w:rPr>
      </w:pPr>
    </w:p>
    <w:p w:rsidR="004B6EC3" w:rsidRDefault="004B6EC3">
      <w:pPr>
        <w:spacing w:line="200" w:lineRule="exact"/>
        <w:rPr>
          <w:rFonts w:ascii="Times New Roman" w:eastAsia="Times New Roman" w:hAnsi="Times New Roman" w:cs="Times New Roman"/>
          <w:sz w:val="24"/>
          <w:szCs w:val="24"/>
        </w:rPr>
      </w:pPr>
    </w:p>
    <w:p w:rsidR="004B6EC3" w:rsidRDefault="004B6EC3">
      <w:pPr>
        <w:spacing w:line="200" w:lineRule="exact"/>
        <w:rPr>
          <w:rFonts w:ascii="Times New Roman" w:eastAsia="Times New Roman" w:hAnsi="Times New Roman" w:cs="Times New Roman"/>
          <w:sz w:val="24"/>
          <w:szCs w:val="24"/>
        </w:rPr>
      </w:pPr>
    </w:p>
    <w:p w:rsidR="004B6EC3" w:rsidRDefault="004B6EC3">
      <w:pPr>
        <w:spacing w:line="200" w:lineRule="exact"/>
        <w:rPr>
          <w:rFonts w:ascii="Times New Roman" w:eastAsia="Times New Roman" w:hAnsi="Times New Roman" w:cs="Times New Roman"/>
          <w:sz w:val="24"/>
          <w:szCs w:val="24"/>
        </w:rPr>
      </w:pPr>
    </w:p>
    <w:p w:rsidR="004B6EC3" w:rsidRDefault="004B6EC3">
      <w:pPr>
        <w:spacing w:line="200" w:lineRule="exact"/>
        <w:rPr>
          <w:rFonts w:ascii="Times New Roman" w:eastAsia="Times New Roman" w:hAnsi="Times New Roman" w:cs="Times New Roman"/>
          <w:sz w:val="24"/>
          <w:szCs w:val="24"/>
        </w:rPr>
      </w:pPr>
    </w:p>
    <w:p w:rsidR="004B6EC3" w:rsidRDefault="004B6EC3">
      <w:pPr>
        <w:spacing w:line="200" w:lineRule="exact"/>
        <w:rPr>
          <w:rFonts w:ascii="Times New Roman" w:eastAsia="Times New Roman" w:hAnsi="Times New Roman" w:cs="Times New Roman"/>
          <w:sz w:val="24"/>
          <w:szCs w:val="24"/>
        </w:rPr>
      </w:pPr>
    </w:p>
    <w:p w:rsidR="004B6EC3" w:rsidRDefault="004B6EC3">
      <w:pPr>
        <w:spacing w:line="200" w:lineRule="exact"/>
        <w:rPr>
          <w:rFonts w:ascii="Times New Roman" w:eastAsia="Times New Roman" w:hAnsi="Times New Roman" w:cs="Times New Roman"/>
          <w:sz w:val="24"/>
          <w:szCs w:val="24"/>
        </w:rPr>
      </w:pPr>
    </w:p>
    <w:p w:rsidR="004B6EC3" w:rsidRDefault="004B6EC3">
      <w:pPr>
        <w:spacing w:line="200" w:lineRule="exact"/>
        <w:rPr>
          <w:rFonts w:ascii="Times New Roman" w:eastAsia="Times New Roman" w:hAnsi="Times New Roman" w:cs="Times New Roman"/>
          <w:sz w:val="24"/>
          <w:szCs w:val="24"/>
        </w:rPr>
      </w:pPr>
    </w:p>
    <w:p w:rsidR="004B6EC3" w:rsidRDefault="004B6EC3">
      <w:pPr>
        <w:spacing w:line="200" w:lineRule="exact"/>
        <w:rPr>
          <w:rFonts w:ascii="Times New Roman" w:eastAsia="Times New Roman" w:hAnsi="Times New Roman" w:cs="Times New Roman"/>
          <w:sz w:val="24"/>
          <w:szCs w:val="24"/>
        </w:rPr>
      </w:pPr>
    </w:p>
    <w:p w:rsidR="004B6EC3" w:rsidRDefault="004B6EC3">
      <w:pPr>
        <w:spacing w:line="200" w:lineRule="exact"/>
        <w:rPr>
          <w:rFonts w:ascii="Times New Roman" w:eastAsia="Times New Roman" w:hAnsi="Times New Roman" w:cs="Times New Roman"/>
          <w:sz w:val="24"/>
          <w:szCs w:val="24"/>
        </w:rPr>
      </w:pPr>
    </w:p>
    <w:p w:rsidR="004B6EC3" w:rsidRDefault="004B6EC3">
      <w:pPr>
        <w:spacing w:line="200" w:lineRule="exact"/>
        <w:rPr>
          <w:rFonts w:ascii="Times New Roman" w:eastAsia="Times New Roman" w:hAnsi="Times New Roman" w:cs="Times New Roman"/>
          <w:sz w:val="24"/>
          <w:szCs w:val="24"/>
        </w:rPr>
      </w:pPr>
    </w:p>
    <w:p w:rsidR="004B6EC3" w:rsidRDefault="004B6EC3">
      <w:pPr>
        <w:spacing w:line="200" w:lineRule="exact"/>
        <w:rPr>
          <w:rFonts w:ascii="Times New Roman" w:eastAsia="Times New Roman" w:hAnsi="Times New Roman" w:cs="Times New Roman"/>
          <w:sz w:val="24"/>
          <w:szCs w:val="24"/>
        </w:rPr>
      </w:pPr>
    </w:p>
    <w:p w:rsidR="004B6EC3" w:rsidRDefault="004B6EC3">
      <w:pPr>
        <w:spacing w:line="200" w:lineRule="exact"/>
        <w:rPr>
          <w:rFonts w:ascii="Times New Roman" w:eastAsia="Times New Roman" w:hAnsi="Times New Roman" w:cs="Times New Roman"/>
          <w:sz w:val="24"/>
          <w:szCs w:val="24"/>
        </w:rPr>
      </w:pPr>
    </w:p>
    <w:p w:rsidR="004B6EC3" w:rsidRDefault="004B6EC3">
      <w:pPr>
        <w:spacing w:line="200" w:lineRule="exact"/>
        <w:rPr>
          <w:rFonts w:ascii="Times New Roman" w:eastAsia="Times New Roman" w:hAnsi="Times New Roman" w:cs="Times New Roman"/>
          <w:sz w:val="24"/>
          <w:szCs w:val="24"/>
        </w:rPr>
      </w:pPr>
    </w:p>
    <w:p w:rsidR="004B6EC3" w:rsidRDefault="004B6EC3">
      <w:pPr>
        <w:spacing w:line="200" w:lineRule="exact"/>
        <w:rPr>
          <w:rFonts w:ascii="Times New Roman" w:eastAsia="Times New Roman" w:hAnsi="Times New Roman" w:cs="Times New Roman"/>
          <w:sz w:val="24"/>
          <w:szCs w:val="24"/>
        </w:rPr>
      </w:pPr>
    </w:p>
    <w:p w:rsidR="004B6EC3" w:rsidRDefault="004B6EC3">
      <w:pPr>
        <w:spacing w:line="279" w:lineRule="exact"/>
        <w:rPr>
          <w:rFonts w:ascii="Times New Roman" w:eastAsia="Times New Roman" w:hAnsi="Times New Roman" w:cs="Times New Roman"/>
          <w:sz w:val="24"/>
          <w:szCs w:val="24"/>
        </w:rPr>
      </w:pPr>
    </w:p>
    <w:p w:rsidR="004B6EC3" w:rsidRDefault="00776C69">
      <w:pPr>
        <w:spacing w:line="0" w:lineRule="atLeast"/>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Node n0 sends ping message to n2(Broadcast message is generated) and only n2 responds to n0</w:t>
      </w:r>
    </w:p>
    <w:p w:rsidR="004B6EC3" w:rsidRDefault="00776C69">
      <w:pPr>
        <w:spacing w:line="20" w:lineRule="exact"/>
        <w:rPr>
          <w:rFonts w:ascii="Times New Roman" w:eastAsia="Times New Roman" w:hAnsi="Times New Roman" w:cs="Times New Roman"/>
          <w:sz w:val="24"/>
          <w:szCs w:val="24"/>
        </w:rPr>
      </w:pPr>
      <w:r>
        <w:rPr>
          <w:rFonts w:ascii="Times New Roman" w:eastAsia="Times New Roman" w:hAnsi="Times New Roman" w:cs="Times New Roman"/>
          <w:noProof/>
          <w:color w:val="00000A"/>
          <w:sz w:val="24"/>
          <w:szCs w:val="24"/>
        </w:rPr>
        <w:drawing>
          <wp:anchor distT="0" distB="0" distL="114300" distR="114300" simplePos="0" relativeHeight="251657216" behindDoc="1" locked="0" layoutInCell="1" allowOverlap="1">
            <wp:simplePos x="0" y="0"/>
            <wp:positionH relativeFrom="column">
              <wp:posOffset>-81915</wp:posOffset>
            </wp:positionH>
            <wp:positionV relativeFrom="paragraph">
              <wp:posOffset>101600</wp:posOffset>
            </wp:positionV>
            <wp:extent cx="7216140" cy="2242820"/>
            <wp:effectExtent l="19050" t="0" r="381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15"/>
                    <a:srcRect/>
                    <a:stretch>
                      <a:fillRect/>
                    </a:stretch>
                  </pic:blipFill>
                  <pic:spPr>
                    <a:xfrm>
                      <a:off x="0" y="0"/>
                      <a:ext cx="7216140" cy="2242820"/>
                    </a:xfrm>
                    <a:prstGeom prst="rect">
                      <a:avLst/>
                    </a:prstGeom>
                    <a:noFill/>
                  </pic:spPr>
                </pic:pic>
              </a:graphicData>
            </a:graphic>
          </wp:anchor>
        </w:drawing>
      </w:r>
    </w:p>
    <w:p w:rsidR="004B6EC3" w:rsidRDefault="004B6EC3">
      <w:pPr>
        <w:spacing w:line="20" w:lineRule="exact"/>
        <w:rPr>
          <w:rFonts w:ascii="Times New Roman" w:eastAsia="Times New Roman" w:hAnsi="Times New Roman" w:cs="Times New Roman"/>
          <w:sz w:val="24"/>
          <w:szCs w:val="24"/>
        </w:rPr>
        <w:sectPr w:rsidR="004B6EC3">
          <w:pgSz w:w="12240" w:h="15840"/>
          <w:pgMar w:top="1440" w:right="1080" w:bottom="1440" w:left="1080" w:header="0" w:footer="0" w:gutter="0"/>
          <w:cols w:space="720" w:equalWidth="0">
            <w:col w:w="10340"/>
          </w:cols>
          <w:docGrid w:linePitch="360"/>
        </w:sectPr>
      </w:pPr>
    </w:p>
    <w:p w:rsidR="004B6EC3" w:rsidRDefault="00776C69">
      <w:pPr>
        <w:tabs>
          <w:tab w:val="left" w:pos="5008"/>
        </w:tabs>
        <w:spacing w:line="0" w:lineRule="atLeast"/>
        <w:ind w:left="9"/>
        <w:rPr>
          <w:rFonts w:ascii="Times New Roman" w:eastAsia="Times New Roman" w:hAnsi="Times New Roman" w:cs="Times New Roman"/>
          <w:color w:val="00000A"/>
          <w:sz w:val="24"/>
          <w:szCs w:val="24"/>
        </w:rPr>
      </w:pPr>
      <w:bookmarkStart w:id="6" w:name="page7"/>
      <w:bookmarkEnd w:id="6"/>
      <w:r>
        <w:rPr>
          <w:rFonts w:ascii="Times New Roman" w:eastAsia="Times New Roman" w:hAnsi="Times New Roman" w:cs="Times New Roman"/>
          <w:color w:val="00000A"/>
          <w:sz w:val="24"/>
          <w:szCs w:val="24"/>
        </w:rPr>
        <w:lastRenderedPageBreak/>
        <w:t>Data transfer simulated between nodes n0 and n2</w:t>
      </w:r>
      <w:r>
        <w:rPr>
          <w:rFonts w:ascii="Times New Roman" w:eastAsia="Times New Roman" w:hAnsi="Times New Roman" w:cs="Times New Roman"/>
          <w:sz w:val="24"/>
          <w:szCs w:val="24"/>
        </w:rPr>
        <w:tab/>
      </w:r>
      <w:r>
        <w:rPr>
          <w:rFonts w:ascii="Times New Roman" w:eastAsia="Times New Roman" w:hAnsi="Times New Roman" w:cs="Times New Roman"/>
          <w:color w:val="00000A"/>
          <w:sz w:val="24"/>
          <w:szCs w:val="24"/>
        </w:rPr>
        <w:t>Trace file(ping1.tr) generated</w:t>
      </w:r>
    </w:p>
    <w:p w:rsidR="004B6EC3" w:rsidRDefault="00776C69">
      <w:pPr>
        <w:spacing w:line="20" w:lineRule="exact"/>
        <w:rPr>
          <w:rFonts w:ascii="Times New Roman" w:eastAsia="Times New Roman" w:hAnsi="Times New Roman" w:cs="Times New Roman"/>
          <w:sz w:val="24"/>
          <w:szCs w:val="24"/>
        </w:rPr>
      </w:pPr>
      <w:r>
        <w:rPr>
          <w:rFonts w:ascii="Times New Roman" w:eastAsia="Times New Roman" w:hAnsi="Times New Roman" w:cs="Times New Roman"/>
          <w:noProof/>
          <w:color w:val="00000A"/>
          <w:sz w:val="24"/>
          <w:szCs w:val="24"/>
        </w:rPr>
        <w:drawing>
          <wp:anchor distT="0" distB="0" distL="114300" distR="114300" simplePos="0" relativeHeight="251658240" behindDoc="1" locked="0" layoutInCell="1" allowOverlap="1">
            <wp:simplePos x="0" y="0"/>
            <wp:positionH relativeFrom="column">
              <wp:posOffset>-10160</wp:posOffset>
            </wp:positionH>
            <wp:positionV relativeFrom="paragraph">
              <wp:posOffset>119380</wp:posOffset>
            </wp:positionV>
            <wp:extent cx="6311265" cy="1975485"/>
            <wp:effectExtent l="1905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16"/>
                    <a:srcRect/>
                    <a:stretch>
                      <a:fillRect/>
                    </a:stretch>
                  </pic:blipFill>
                  <pic:spPr>
                    <a:xfrm>
                      <a:off x="0" y="0"/>
                      <a:ext cx="6311265" cy="1975485"/>
                    </a:xfrm>
                    <a:prstGeom prst="rect">
                      <a:avLst/>
                    </a:prstGeom>
                    <a:noFill/>
                  </pic:spPr>
                </pic:pic>
              </a:graphicData>
            </a:graphic>
          </wp:anchor>
        </w:drawing>
      </w:r>
    </w:p>
    <w:p w:rsidR="004B6EC3" w:rsidRDefault="004B6EC3">
      <w:pPr>
        <w:spacing w:line="200" w:lineRule="exact"/>
        <w:rPr>
          <w:rFonts w:ascii="Times New Roman" w:eastAsia="Times New Roman" w:hAnsi="Times New Roman" w:cs="Times New Roman"/>
          <w:sz w:val="24"/>
          <w:szCs w:val="24"/>
        </w:rPr>
      </w:pPr>
    </w:p>
    <w:p w:rsidR="004B6EC3" w:rsidRDefault="004B6EC3">
      <w:pPr>
        <w:spacing w:line="200" w:lineRule="exact"/>
        <w:rPr>
          <w:rFonts w:ascii="Times New Roman" w:eastAsia="Times New Roman" w:hAnsi="Times New Roman" w:cs="Times New Roman"/>
          <w:sz w:val="24"/>
          <w:szCs w:val="24"/>
        </w:rPr>
      </w:pPr>
    </w:p>
    <w:p w:rsidR="004B6EC3" w:rsidRDefault="004B6EC3">
      <w:pPr>
        <w:spacing w:line="200" w:lineRule="exact"/>
        <w:rPr>
          <w:rFonts w:ascii="Times New Roman" w:eastAsia="Times New Roman" w:hAnsi="Times New Roman" w:cs="Times New Roman"/>
          <w:sz w:val="24"/>
          <w:szCs w:val="24"/>
        </w:rPr>
      </w:pPr>
    </w:p>
    <w:p w:rsidR="004B6EC3" w:rsidRDefault="004B6EC3">
      <w:pPr>
        <w:spacing w:line="200" w:lineRule="exact"/>
        <w:rPr>
          <w:rFonts w:ascii="Times New Roman" w:eastAsia="Times New Roman" w:hAnsi="Times New Roman" w:cs="Times New Roman"/>
          <w:sz w:val="24"/>
          <w:szCs w:val="24"/>
        </w:rPr>
      </w:pPr>
    </w:p>
    <w:p w:rsidR="004B6EC3" w:rsidRDefault="004B6EC3">
      <w:pPr>
        <w:spacing w:line="200" w:lineRule="exact"/>
        <w:rPr>
          <w:rFonts w:ascii="Times New Roman" w:eastAsia="Times New Roman" w:hAnsi="Times New Roman" w:cs="Times New Roman"/>
          <w:sz w:val="24"/>
          <w:szCs w:val="24"/>
        </w:rPr>
      </w:pPr>
    </w:p>
    <w:p w:rsidR="004B6EC3" w:rsidRDefault="004B6EC3">
      <w:pPr>
        <w:spacing w:line="200" w:lineRule="exact"/>
        <w:rPr>
          <w:rFonts w:ascii="Times New Roman" w:eastAsia="Times New Roman" w:hAnsi="Times New Roman" w:cs="Times New Roman"/>
          <w:sz w:val="24"/>
          <w:szCs w:val="24"/>
        </w:rPr>
      </w:pPr>
    </w:p>
    <w:p w:rsidR="004B6EC3" w:rsidRDefault="004B6EC3">
      <w:pPr>
        <w:spacing w:line="200" w:lineRule="exact"/>
        <w:rPr>
          <w:rFonts w:ascii="Times New Roman" w:eastAsia="Times New Roman" w:hAnsi="Times New Roman" w:cs="Times New Roman"/>
          <w:sz w:val="24"/>
          <w:szCs w:val="24"/>
        </w:rPr>
      </w:pPr>
    </w:p>
    <w:p w:rsidR="004B6EC3" w:rsidRDefault="004B6EC3">
      <w:pPr>
        <w:spacing w:line="200" w:lineRule="exact"/>
        <w:rPr>
          <w:rFonts w:ascii="Times New Roman" w:eastAsia="Times New Roman" w:hAnsi="Times New Roman" w:cs="Times New Roman"/>
          <w:sz w:val="24"/>
          <w:szCs w:val="24"/>
        </w:rPr>
      </w:pPr>
    </w:p>
    <w:p w:rsidR="004B6EC3" w:rsidRDefault="004B6EC3">
      <w:pPr>
        <w:spacing w:line="200" w:lineRule="exact"/>
        <w:rPr>
          <w:rFonts w:ascii="Times New Roman" w:eastAsia="Times New Roman" w:hAnsi="Times New Roman" w:cs="Times New Roman"/>
          <w:sz w:val="24"/>
          <w:szCs w:val="24"/>
        </w:rPr>
      </w:pPr>
    </w:p>
    <w:p w:rsidR="004B6EC3" w:rsidRDefault="004B6EC3">
      <w:pPr>
        <w:spacing w:line="200" w:lineRule="exact"/>
        <w:rPr>
          <w:rFonts w:ascii="Times New Roman" w:eastAsia="Times New Roman" w:hAnsi="Times New Roman" w:cs="Times New Roman"/>
          <w:sz w:val="24"/>
          <w:szCs w:val="24"/>
        </w:rPr>
      </w:pPr>
    </w:p>
    <w:p w:rsidR="004B6EC3" w:rsidRDefault="004B6EC3">
      <w:pPr>
        <w:spacing w:line="200" w:lineRule="exact"/>
        <w:rPr>
          <w:rFonts w:ascii="Times New Roman" w:eastAsia="Times New Roman" w:hAnsi="Times New Roman" w:cs="Times New Roman"/>
          <w:sz w:val="24"/>
          <w:szCs w:val="24"/>
        </w:rPr>
      </w:pPr>
    </w:p>
    <w:p w:rsidR="004B6EC3" w:rsidRDefault="004B6EC3">
      <w:pPr>
        <w:spacing w:line="200" w:lineRule="exact"/>
        <w:rPr>
          <w:rFonts w:ascii="Times New Roman" w:eastAsia="Times New Roman" w:hAnsi="Times New Roman" w:cs="Times New Roman"/>
          <w:sz w:val="24"/>
          <w:szCs w:val="24"/>
        </w:rPr>
      </w:pPr>
    </w:p>
    <w:p w:rsidR="004B6EC3" w:rsidRDefault="004B6EC3">
      <w:pPr>
        <w:spacing w:line="200" w:lineRule="exact"/>
        <w:rPr>
          <w:rFonts w:ascii="Times New Roman" w:eastAsia="Times New Roman" w:hAnsi="Times New Roman" w:cs="Times New Roman"/>
          <w:sz w:val="24"/>
          <w:szCs w:val="24"/>
        </w:rPr>
      </w:pPr>
    </w:p>
    <w:p w:rsidR="004B6EC3" w:rsidRDefault="004B6EC3">
      <w:pPr>
        <w:spacing w:line="200" w:lineRule="exact"/>
        <w:rPr>
          <w:rFonts w:ascii="Times New Roman" w:eastAsia="Times New Roman" w:hAnsi="Times New Roman" w:cs="Times New Roman"/>
          <w:sz w:val="24"/>
          <w:szCs w:val="24"/>
        </w:rPr>
      </w:pPr>
    </w:p>
    <w:p w:rsidR="004B6EC3" w:rsidRDefault="004B6EC3">
      <w:pPr>
        <w:spacing w:line="200" w:lineRule="exact"/>
        <w:rPr>
          <w:rFonts w:ascii="Times New Roman" w:eastAsia="Times New Roman" w:hAnsi="Times New Roman" w:cs="Times New Roman"/>
          <w:sz w:val="24"/>
          <w:szCs w:val="24"/>
        </w:rPr>
      </w:pPr>
    </w:p>
    <w:p w:rsidR="004B6EC3" w:rsidRDefault="004B6EC3">
      <w:pPr>
        <w:spacing w:line="200" w:lineRule="exact"/>
        <w:rPr>
          <w:rFonts w:ascii="Times New Roman" w:eastAsia="Times New Roman" w:hAnsi="Times New Roman" w:cs="Times New Roman"/>
          <w:sz w:val="24"/>
          <w:szCs w:val="24"/>
        </w:rPr>
      </w:pPr>
    </w:p>
    <w:p w:rsidR="004B6EC3" w:rsidRDefault="004B6EC3">
      <w:pPr>
        <w:spacing w:line="200" w:lineRule="exact"/>
        <w:rPr>
          <w:rFonts w:ascii="Times New Roman" w:eastAsia="Times New Roman" w:hAnsi="Times New Roman" w:cs="Times New Roman"/>
          <w:sz w:val="24"/>
          <w:szCs w:val="24"/>
        </w:rPr>
      </w:pPr>
    </w:p>
    <w:p w:rsidR="004B6EC3" w:rsidRDefault="004B6EC3">
      <w:pPr>
        <w:spacing w:line="273" w:lineRule="exact"/>
        <w:rPr>
          <w:rFonts w:ascii="Times New Roman" w:eastAsia="Times New Roman" w:hAnsi="Times New Roman" w:cs="Times New Roman"/>
          <w:sz w:val="24"/>
          <w:szCs w:val="24"/>
        </w:rPr>
      </w:pPr>
    </w:p>
    <w:p w:rsidR="004B6EC3" w:rsidRDefault="00776C69">
      <w:pPr>
        <w:numPr>
          <w:ilvl w:val="0"/>
          <w:numId w:val="6"/>
        </w:numPr>
        <w:tabs>
          <w:tab w:val="left" w:pos="285"/>
        </w:tabs>
        <w:spacing w:line="239" w:lineRule="auto"/>
        <w:ind w:left="9" w:right="660" w:hanging="9"/>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Implement an Ethernet LAN using n nodes and</w:t>
      </w:r>
      <w:r>
        <w:rPr>
          <w:rFonts w:ascii="Times New Roman" w:eastAsia="Times New Roman" w:hAnsi="Times New Roman" w:cs="Times New Roman"/>
          <w:color w:val="00000A"/>
          <w:sz w:val="24"/>
          <w:szCs w:val="24"/>
        </w:rPr>
        <w:t xml:space="preserve"> set multiple traffic nodes and plot congestion window for different source / destination.</w:t>
      </w:r>
    </w:p>
    <w:p w:rsidR="004B6EC3" w:rsidRDefault="004B6EC3">
      <w:pPr>
        <w:spacing w:line="20" w:lineRule="exact"/>
        <w:rPr>
          <w:rFonts w:ascii="Times New Roman" w:eastAsia="Times New Roman" w:hAnsi="Times New Roman" w:cs="Times New Roman"/>
          <w:sz w:val="24"/>
          <w:szCs w:val="24"/>
        </w:rPr>
      </w:pPr>
      <w:r w:rsidRPr="004B6EC3">
        <w:rPr>
          <w:rFonts w:ascii="Times New Roman" w:eastAsia="Times New Roman" w:hAnsi="Times New Roman" w:cs="Times New Roman"/>
          <w:color w:val="00000A"/>
          <w:sz w:val="24"/>
          <w:szCs w:val="24"/>
        </w:rPr>
        <w:pict>
          <v:line id="Line 17" o:spid="_x0000_s1034" style="position:absolute;z-index:-251657216" from="488.3pt,21.2pt" to="488.3pt,203.8pt" o:gfxdata="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" strokeweight=".14pt"/>
        </w:pict>
      </w:r>
      <w:r w:rsidRPr="004B6EC3">
        <w:rPr>
          <w:rFonts w:ascii="Times New Roman" w:eastAsia="Times New Roman" w:hAnsi="Times New Roman" w:cs="Times New Roman"/>
          <w:color w:val="00000A"/>
          <w:sz w:val="24"/>
          <w:szCs w:val="24"/>
        </w:rPr>
        <w:pict>
          <v:line id="Line 18" o:spid="_x0000_s1033" style="position:absolute;z-index:-251656192" from="2.8pt,21.25pt" to="488.4pt,21.25pt" o:gfxdata="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" strokeweight=".14pt"/>
        </w:pict>
      </w:r>
      <w:r w:rsidRPr="004B6EC3">
        <w:rPr>
          <w:rFonts w:ascii="Times New Roman" w:eastAsia="Times New Roman" w:hAnsi="Times New Roman" w:cs="Times New Roman"/>
          <w:color w:val="00000A"/>
          <w:sz w:val="24"/>
          <w:szCs w:val="24"/>
        </w:rPr>
        <w:pict>
          <v:line id="Line 19" o:spid="_x0000_s1032" style="position:absolute;z-index:-251655168" from="2.85pt,21.2pt" to="2.85pt,203.8pt" o:gfxdata="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BbjvzXUAAAABgEAAA8AAAAAAAAAAQAgAAAAIgAAAGRycy9kb3ducmV2LnhtbFBL&#10;AQIUABQAAAAIAIdO4kDUwMLUwQEAAI0DAAAOAAAAAAAAAAEAIAAAACMBAABkcnMvZTJvRG9jLnht&#10;bFBLBQYAAAAABgAGAFkBAABWBQAAAAA=&#10;" strokeweight=".14pt"/>
        </w:pict>
      </w:r>
      <w:r w:rsidRPr="004B6EC3">
        <w:rPr>
          <w:rFonts w:ascii="Times New Roman" w:eastAsia="Times New Roman" w:hAnsi="Times New Roman" w:cs="Times New Roman"/>
          <w:color w:val="00000A"/>
          <w:sz w:val="24"/>
          <w:szCs w:val="24"/>
        </w:rPr>
        <w:pict>
          <v:line id="Line 20" o:spid="_x0000_s1031" style="position:absolute;z-index:-251654144" from="2.8pt,203.7pt" to="488.4pt,203.7pt" o:gfxdata="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MiwAsDXAAAACQEAAA8AAAAAAAAAAQAgAAAAIgAAAGRycy9kb3ducmV2LnhtbFBL&#10;AQIUABQAAAAIAIdO4kBrv9HovgEAAI0DAAAOAAAAAAAAAAEAIAAAACYBAABkcnMvZTJvRG9jLnht&#10;bFBLBQYAAAAABgAGAFkBAABWBQAAAAA=&#10;" strokeweight=".14pt"/>
        </w:pict>
      </w:r>
    </w:p>
    <w:p w:rsidR="004B6EC3" w:rsidRDefault="004B6EC3">
      <w:pPr>
        <w:spacing w:line="200" w:lineRule="exact"/>
        <w:rPr>
          <w:rFonts w:ascii="Times New Roman" w:eastAsia="Times New Roman" w:hAnsi="Times New Roman" w:cs="Times New Roman"/>
          <w:sz w:val="24"/>
          <w:szCs w:val="24"/>
        </w:rPr>
      </w:pPr>
    </w:p>
    <w:p w:rsidR="004B6EC3" w:rsidRDefault="004B6EC3">
      <w:pPr>
        <w:spacing w:line="257" w:lineRule="exact"/>
        <w:rPr>
          <w:rFonts w:ascii="Times New Roman" w:eastAsia="Times New Roman" w:hAnsi="Times New Roman" w:cs="Times New Roman"/>
          <w:sz w:val="24"/>
          <w:szCs w:val="24"/>
        </w:rPr>
      </w:pPr>
    </w:p>
    <w:p w:rsidR="004B6EC3" w:rsidRDefault="00776C69">
      <w:pPr>
        <w:spacing w:line="0" w:lineRule="atLeast"/>
        <w:ind w:left="209"/>
        <w:rPr>
          <w:rFonts w:ascii="Times New Roman" w:eastAsia="Courier New" w:hAnsi="Times New Roman" w:cs="Times New Roman"/>
          <w:color w:val="00000A"/>
          <w:sz w:val="24"/>
          <w:szCs w:val="24"/>
        </w:rPr>
      </w:pPr>
      <w:r>
        <w:rPr>
          <w:rFonts w:ascii="Times New Roman" w:eastAsia="Courier New" w:hAnsi="Times New Roman" w:cs="Times New Roman"/>
          <w:color w:val="00000A"/>
          <w:sz w:val="24"/>
          <w:szCs w:val="24"/>
        </w:rPr>
        <w:t>Network topology</w:t>
      </w:r>
    </w:p>
    <w:p w:rsidR="004B6EC3" w:rsidRDefault="004B6EC3">
      <w:pPr>
        <w:spacing w:line="249" w:lineRule="exact"/>
        <w:rPr>
          <w:rFonts w:ascii="Times New Roman" w:eastAsia="Times New Roman" w:hAnsi="Times New Roman" w:cs="Times New Roman"/>
          <w:sz w:val="24"/>
          <w:szCs w:val="24"/>
        </w:rPr>
      </w:pPr>
    </w:p>
    <w:p w:rsidR="004B6EC3" w:rsidRDefault="00776C69">
      <w:pPr>
        <w:tabs>
          <w:tab w:val="left" w:pos="968"/>
          <w:tab w:val="left" w:pos="1628"/>
          <w:tab w:val="left" w:pos="2288"/>
        </w:tabs>
        <w:spacing w:line="0" w:lineRule="atLeast"/>
        <w:ind w:left="209"/>
        <w:rPr>
          <w:rFonts w:ascii="Times New Roman" w:eastAsia="Courier New" w:hAnsi="Times New Roman" w:cs="Times New Roman"/>
          <w:color w:val="00000A"/>
          <w:sz w:val="24"/>
          <w:szCs w:val="24"/>
        </w:rPr>
      </w:pPr>
      <w:r>
        <w:rPr>
          <w:rFonts w:ascii="Times New Roman" w:eastAsia="Courier New" w:hAnsi="Times New Roman" w:cs="Times New Roman"/>
          <w:color w:val="00000A"/>
          <w:sz w:val="24"/>
          <w:szCs w:val="24"/>
        </w:rPr>
        <w:t>n0</w:t>
      </w:r>
      <w:r>
        <w:rPr>
          <w:rFonts w:ascii="Times New Roman" w:eastAsia="Times New Roman" w:hAnsi="Times New Roman" w:cs="Times New Roman"/>
          <w:sz w:val="24"/>
          <w:szCs w:val="24"/>
        </w:rPr>
        <w:tab/>
      </w:r>
      <w:r>
        <w:rPr>
          <w:rFonts w:ascii="Times New Roman" w:eastAsia="Courier New" w:hAnsi="Times New Roman" w:cs="Times New Roman"/>
          <w:color w:val="00000A"/>
          <w:sz w:val="24"/>
          <w:szCs w:val="24"/>
        </w:rPr>
        <w:t>n1</w:t>
      </w:r>
      <w:r>
        <w:rPr>
          <w:rFonts w:ascii="Times New Roman" w:eastAsia="Times New Roman" w:hAnsi="Times New Roman" w:cs="Times New Roman"/>
          <w:sz w:val="24"/>
          <w:szCs w:val="24"/>
        </w:rPr>
        <w:tab/>
      </w:r>
      <w:r>
        <w:rPr>
          <w:rFonts w:ascii="Times New Roman" w:eastAsia="Courier New" w:hAnsi="Times New Roman" w:cs="Times New Roman"/>
          <w:color w:val="00000A"/>
          <w:sz w:val="24"/>
          <w:szCs w:val="24"/>
        </w:rPr>
        <w:t>n2</w:t>
      </w:r>
      <w:r>
        <w:rPr>
          <w:rFonts w:ascii="Times New Roman" w:eastAsia="Times New Roman" w:hAnsi="Times New Roman" w:cs="Times New Roman"/>
          <w:sz w:val="24"/>
          <w:szCs w:val="24"/>
        </w:rPr>
        <w:tab/>
      </w:r>
      <w:r>
        <w:rPr>
          <w:rFonts w:ascii="Times New Roman" w:eastAsia="Courier New" w:hAnsi="Times New Roman" w:cs="Times New Roman"/>
          <w:color w:val="00000A"/>
          <w:sz w:val="24"/>
          <w:szCs w:val="24"/>
        </w:rPr>
        <w:t>n3</w:t>
      </w:r>
    </w:p>
    <w:p w:rsidR="004B6EC3" w:rsidRDefault="00776C69">
      <w:pPr>
        <w:tabs>
          <w:tab w:val="left" w:pos="968"/>
          <w:tab w:val="left" w:pos="1628"/>
          <w:tab w:val="left" w:pos="2288"/>
        </w:tabs>
        <w:spacing w:line="0" w:lineRule="atLeast"/>
        <w:ind w:left="209"/>
        <w:rPr>
          <w:rFonts w:ascii="Times New Roman" w:eastAsia="Courier New" w:hAnsi="Times New Roman" w:cs="Times New Roman"/>
          <w:color w:val="00000A"/>
          <w:sz w:val="24"/>
          <w:szCs w:val="24"/>
        </w:rPr>
      </w:pPr>
      <w:r>
        <w:rPr>
          <w:rFonts w:ascii="Times New Roman" w:eastAsia="Courier New" w:hAnsi="Times New Roman" w:cs="Times New Roman"/>
          <w:color w:val="00000A"/>
          <w:sz w:val="24"/>
          <w:szCs w:val="24"/>
        </w:rPr>
        <w:t>|</w:t>
      </w:r>
      <w:r>
        <w:rPr>
          <w:rFonts w:ascii="Times New Roman" w:eastAsia="Times New Roman" w:hAnsi="Times New Roman" w:cs="Times New Roman"/>
          <w:sz w:val="24"/>
          <w:szCs w:val="24"/>
        </w:rPr>
        <w:tab/>
      </w:r>
      <w:r>
        <w:rPr>
          <w:rFonts w:ascii="Times New Roman" w:eastAsia="Courier New" w:hAnsi="Times New Roman" w:cs="Times New Roman"/>
          <w:color w:val="00000A"/>
          <w:sz w:val="24"/>
          <w:szCs w:val="24"/>
        </w:rPr>
        <w:t>|</w:t>
      </w:r>
      <w:r>
        <w:rPr>
          <w:rFonts w:ascii="Times New Roman" w:eastAsia="Times New Roman" w:hAnsi="Times New Roman" w:cs="Times New Roman"/>
          <w:sz w:val="24"/>
          <w:szCs w:val="24"/>
        </w:rPr>
        <w:tab/>
      </w:r>
      <w:r>
        <w:rPr>
          <w:rFonts w:ascii="Times New Roman" w:eastAsia="Courier New" w:hAnsi="Times New Roman" w:cs="Times New Roman"/>
          <w:color w:val="00000A"/>
          <w:sz w:val="24"/>
          <w:szCs w:val="24"/>
        </w:rPr>
        <w:t>|</w:t>
      </w:r>
      <w:r>
        <w:rPr>
          <w:rFonts w:ascii="Times New Roman" w:eastAsia="Times New Roman" w:hAnsi="Times New Roman" w:cs="Times New Roman"/>
          <w:sz w:val="24"/>
          <w:szCs w:val="24"/>
        </w:rPr>
        <w:tab/>
      </w:r>
      <w:r>
        <w:rPr>
          <w:rFonts w:ascii="Times New Roman" w:eastAsia="Courier New" w:hAnsi="Times New Roman" w:cs="Times New Roman"/>
          <w:color w:val="00000A"/>
          <w:sz w:val="24"/>
          <w:szCs w:val="24"/>
        </w:rPr>
        <w:t>|</w:t>
      </w:r>
    </w:p>
    <w:p w:rsidR="004B6EC3" w:rsidRDefault="00776C69">
      <w:pPr>
        <w:spacing w:line="0" w:lineRule="atLeast"/>
        <w:ind w:left="209"/>
        <w:rPr>
          <w:rFonts w:ascii="Times New Roman" w:eastAsia="Courier New" w:hAnsi="Times New Roman" w:cs="Times New Roman"/>
          <w:color w:val="00000A"/>
          <w:sz w:val="24"/>
          <w:szCs w:val="24"/>
        </w:rPr>
      </w:pPr>
      <w:r>
        <w:rPr>
          <w:rFonts w:ascii="Times New Roman" w:eastAsia="Courier New" w:hAnsi="Times New Roman" w:cs="Times New Roman"/>
          <w:color w:val="00000A"/>
          <w:sz w:val="24"/>
          <w:szCs w:val="24"/>
        </w:rPr>
        <w:t>===================== CSMA channel with base IP 10.1.1.0</w:t>
      </w:r>
    </w:p>
    <w:p w:rsidR="004B6EC3" w:rsidRDefault="00776C69">
      <w:pPr>
        <w:tabs>
          <w:tab w:val="left" w:pos="6428"/>
        </w:tabs>
        <w:spacing w:line="0" w:lineRule="atLeast"/>
        <w:ind w:left="3809"/>
        <w:rPr>
          <w:rFonts w:ascii="Times New Roman" w:eastAsia="Courier New" w:hAnsi="Times New Roman" w:cs="Times New Roman"/>
          <w:color w:val="00000A"/>
          <w:sz w:val="24"/>
          <w:szCs w:val="24"/>
        </w:rPr>
      </w:pPr>
      <w:r>
        <w:rPr>
          <w:rFonts w:ascii="Times New Roman" w:eastAsia="Courier New" w:hAnsi="Times New Roman" w:cs="Times New Roman"/>
          <w:color w:val="00000A"/>
          <w:sz w:val="24"/>
          <w:szCs w:val="24"/>
        </w:rPr>
        <w:t>Source node – n0</w:t>
      </w:r>
      <w:r>
        <w:rPr>
          <w:rFonts w:ascii="Times New Roman" w:eastAsia="Times New Roman" w:hAnsi="Times New Roman" w:cs="Times New Roman"/>
          <w:sz w:val="24"/>
          <w:szCs w:val="24"/>
        </w:rPr>
        <w:tab/>
      </w:r>
      <w:r>
        <w:rPr>
          <w:rFonts w:ascii="Times New Roman" w:eastAsia="Courier New" w:hAnsi="Times New Roman" w:cs="Times New Roman"/>
          <w:color w:val="00000A"/>
          <w:sz w:val="24"/>
          <w:szCs w:val="24"/>
        </w:rPr>
        <w:t>sink node - n1</w:t>
      </w:r>
    </w:p>
    <w:p w:rsidR="004B6EC3" w:rsidRDefault="004B6EC3">
      <w:pPr>
        <w:spacing w:line="200" w:lineRule="exact"/>
        <w:rPr>
          <w:rFonts w:ascii="Times New Roman" w:eastAsia="Times New Roman" w:hAnsi="Times New Roman" w:cs="Times New Roman"/>
          <w:sz w:val="24"/>
          <w:szCs w:val="24"/>
        </w:rPr>
      </w:pPr>
    </w:p>
    <w:p w:rsidR="004B6EC3" w:rsidRDefault="004B6EC3">
      <w:pPr>
        <w:spacing w:line="344" w:lineRule="exact"/>
        <w:rPr>
          <w:rFonts w:ascii="Times New Roman" w:eastAsia="Times New Roman" w:hAnsi="Times New Roman" w:cs="Times New Roman"/>
          <w:sz w:val="24"/>
          <w:szCs w:val="24"/>
        </w:rPr>
      </w:pPr>
    </w:p>
    <w:p w:rsidR="004B6EC3" w:rsidRDefault="00776C69">
      <w:pPr>
        <w:spacing w:line="237" w:lineRule="auto"/>
        <w:ind w:left="209" w:right="860"/>
        <w:rPr>
          <w:rFonts w:ascii="Times New Roman" w:eastAsia="Courier New" w:hAnsi="Times New Roman" w:cs="Times New Roman"/>
          <w:color w:val="00000A"/>
          <w:sz w:val="24"/>
          <w:szCs w:val="24"/>
        </w:rPr>
      </w:pPr>
      <w:r>
        <w:rPr>
          <w:rFonts w:ascii="Times New Roman" w:eastAsia="Courier New" w:hAnsi="Times New Roman" w:cs="Times New Roman"/>
          <w:color w:val="00000A"/>
          <w:sz w:val="24"/>
          <w:szCs w:val="24"/>
        </w:rPr>
        <w:t xml:space="preserve">In this program we have </w:t>
      </w:r>
      <w:r>
        <w:rPr>
          <w:rFonts w:ascii="Times New Roman" w:eastAsia="Courier New" w:hAnsi="Times New Roman" w:cs="Times New Roman"/>
          <w:color w:val="00000A"/>
          <w:sz w:val="24"/>
          <w:szCs w:val="24"/>
        </w:rPr>
        <w:t>created 4 CSMA nodes n0, n1, n2 and n3 with IP addresses 10.1.1.1, 10.1.1.2, 10.1.1.3 and 10.1.1.4 respectively. Data transmission is simulated between nodes n0 and n1. Once the cwnd values are generated, they are exported to .dat file and congestion graph</w:t>
      </w:r>
      <w:r>
        <w:rPr>
          <w:rFonts w:ascii="Times New Roman" w:eastAsia="Courier New" w:hAnsi="Times New Roman" w:cs="Times New Roman"/>
          <w:color w:val="00000A"/>
          <w:sz w:val="24"/>
          <w:szCs w:val="24"/>
        </w:rPr>
        <w:t xml:space="preserve"> is plot using gnuplot.</w:t>
      </w:r>
    </w:p>
    <w:p w:rsidR="004B6EC3" w:rsidRDefault="004B6EC3">
      <w:pPr>
        <w:spacing w:line="200" w:lineRule="exact"/>
        <w:rPr>
          <w:rFonts w:ascii="Times New Roman" w:eastAsia="Times New Roman" w:hAnsi="Times New Roman" w:cs="Times New Roman"/>
          <w:sz w:val="24"/>
          <w:szCs w:val="24"/>
        </w:rPr>
      </w:pPr>
    </w:p>
    <w:p w:rsidR="004B6EC3" w:rsidRDefault="004B6EC3">
      <w:pPr>
        <w:spacing w:line="200" w:lineRule="exact"/>
        <w:rPr>
          <w:rFonts w:ascii="Times New Roman" w:eastAsia="Times New Roman" w:hAnsi="Times New Roman" w:cs="Times New Roman"/>
          <w:sz w:val="24"/>
          <w:szCs w:val="24"/>
        </w:rPr>
      </w:pPr>
    </w:p>
    <w:p w:rsidR="004B6EC3" w:rsidRDefault="004B6EC3">
      <w:pPr>
        <w:spacing w:line="306" w:lineRule="exact"/>
        <w:rPr>
          <w:rFonts w:ascii="Times New Roman" w:eastAsia="Times New Roman" w:hAnsi="Times New Roman" w:cs="Times New Roman"/>
          <w:sz w:val="24"/>
          <w:szCs w:val="24"/>
        </w:rPr>
      </w:pPr>
    </w:p>
    <w:p w:rsidR="004B6EC3" w:rsidRDefault="00776C69">
      <w:pPr>
        <w:spacing w:line="0" w:lineRule="atLeast"/>
        <w:ind w:left="9"/>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Program</w:t>
      </w:r>
    </w:p>
    <w:p w:rsidR="004B6EC3" w:rsidRDefault="00776C69">
      <w:pPr>
        <w:spacing w:line="222" w:lineRule="auto"/>
        <w:ind w:left="9"/>
        <w:rPr>
          <w:rFonts w:ascii="Times New Roman" w:eastAsia="Courier New" w:hAnsi="Times New Roman" w:cs="Times New Roman"/>
          <w:color w:val="00000A"/>
          <w:sz w:val="24"/>
          <w:szCs w:val="24"/>
        </w:rPr>
      </w:pPr>
      <w:r>
        <w:rPr>
          <w:rFonts w:ascii="Times New Roman" w:eastAsia="Courier New" w:hAnsi="Times New Roman" w:cs="Times New Roman"/>
          <w:color w:val="00000A"/>
          <w:sz w:val="24"/>
          <w:szCs w:val="24"/>
        </w:rPr>
        <w:t>#include "ns3/core-module.h"</w:t>
      </w:r>
    </w:p>
    <w:p w:rsidR="004B6EC3" w:rsidRDefault="004B6EC3">
      <w:pPr>
        <w:spacing w:line="1" w:lineRule="exact"/>
        <w:rPr>
          <w:rFonts w:ascii="Times New Roman" w:eastAsia="Times New Roman" w:hAnsi="Times New Roman" w:cs="Times New Roman"/>
          <w:sz w:val="24"/>
          <w:szCs w:val="24"/>
        </w:rPr>
      </w:pPr>
    </w:p>
    <w:p w:rsidR="004B6EC3" w:rsidRDefault="00776C69">
      <w:pPr>
        <w:spacing w:line="0" w:lineRule="atLeast"/>
        <w:ind w:left="9"/>
        <w:rPr>
          <w:rFonts w:ascii="Times New Roman" w:eastAsia="Courier New" w:hAnsi="Times New Roman" w:cs="Times New Roman"/>
          <w:color w:val="00000A"/>
          <w:sz w:val="24"/>
          <w:szCs w:val="24"/>
        </w:rPr>
      </w:pPr>
      <w:r>
        <w:rPr>
          <w:rFonts w:ascii="Times New Roman" w:eastAsia="Courier New" w:hAnsi="Times New Roman" w:cs="Times New Roman"/>
          <w:color w:val="00000A"/>
          <w:sz w:val="24"/>
          <w:szCs w:val="24"/>
        </w:rPr>
        <w:t>#include "ns3/network-module.h"</w:t>
      </w:r>
    </w:p>
    <w:p w:rsidR="004B6EC3" w:rsidRDefault="00776C69">
      <w:pPr>
        <w:spacing w:line="238" w:lineRule="auto"/>
        <w:ind w:left="9"/>
        <w:rPr>
          <w:rFonts w:ascii="Times New Roman" w:eastAsia="Courier New" w:hAnsi="Times New Roman" w:cs="Times New Roman"/>
          <w:color w:val="00000A"/>
          <w:sz w:val="24"/>
          <w:szCs w:val="24"/>
        </w:rPr>
      </w:pPr>
      <w:r>
        <w:rPr>
          <w:rFonts w:ascii="Times New Roman" w:eastAsia="Courier New" w:hAnsi="Times New Roman" w:cs="Times New Roman"/>
          <w:color w:val="00000A"/>
          <w:sz w:val="24"/>
          <w:szCs w:val="24"/>
        </w:rPr>
        <w:t>#include "ns3/internet-module.h"</w:t>
      </w:r>
    </w:p>
    <w:p w:rsidR="004B6EC3" w:rsidRDefault="00776C69">
      <w:pPr>
        <w:spacing w:line="0" w:lineRule="atLeast"/>
        <w:ind w:left="9"/>
        <w:rPr>
          <w:rFonts w:ascii="Times New Roman" w:eastAsia="Courier New" w:hAnsi="Times New Roman" w:cs="Times New Roman"/>
          <w:color w:val="00000A"/>
          <w:sz w:val="24"/>
          <w:szCs w:val="24"/>
        </w:rPr>
      </w:pPr>
      <w:r>
        <w:rPr>
          <w:rFonts w:ascii="Times New Roman" w:eastAsia="Courier New" w:hAnsi="Times New Roman" w:cs="Times New Roman"/>
          <w:color w:val="00000A"/>
          <w:sz w:val="24"/>
          <w:szCs w:val="24"/>
        </w:rPr>
        <w:t>#include "ns3/point-to-point-module.h"</w:t>
      </w:r>
    </w:p>
    <w:p w:rsidR="004B6EC3" w:rsidRDefault="00776C69">
      <w:pPr>
        <w:spacing w:line="0" w:lineRule="atLeast"/>
        <w:ind w:left="9"/>
        <w:rPr>
          <w:rFonts w:ascii="Times New Roman" w:eastAsia="Courier New" w:hAnsi="Times New Roman" w:cs="Times New Roman"/>
          <w:color w:val="00000A"/>
          <w:sz w:val="24"/>
          <w:szCs w:val="24"/>
        </w:rPr>
      </w:pPr>
      <w:r>
        <w:rPr>
          <w:rFonts w:ascii="Times New Roman" w:eastAsia="Courier New" w:hAnsi="Times New Roman" w:cs="Times New Roman"/>
          <w:color w:val="00000A"/>
          <w:sz w:val="24"/>
          <w:szCs w:val="24"/>
        </w:rPr>
        <w:t>#include "ns3/applications-module.h"</w:t>
      </w:r>
    </w:p>
    <w:p w:rsidR="004B6EC3" w:rsidRDefault="004B6EC3">
      <w:pPr>
        <w:spacing w:line="1" w:lineRule="exact"/>
        <w:rPr>
          <w:rFonts w:ascii="Times New Roman" w:eastAsia="Times New Roman" w:hAnsi="Times New Roman" w:cs="Times New Roman"/>
          <w:sz w:val="24"/>
          <w:szCs w:val="24"/>
        </w:rPr>
      </w:pPr>
    </w:p>
    <w:p w:rsidR="004B6EC3" w:rsidRDefault="00776C69">
      <w:pPr>
        <w:spacing w:line="0" w:lineRule="atLeast"/>
        <w:ind w:left="9"/>
        <w:rPr>
          <w:rFonts w:ascii="Times New Roman" w:eastAsia="Courier New" w:hAnsi="Times New Roman" w:cs="Times New Roman"/>
          <w:color w:val="00000A"/>
          <w:sz w:val="24"/>
          <w:szCs w:val="24"/>
        </w:rPr>
      </w:pPr>
      <w:r>
        <w:rPr>
          <w:rFonts w:ascii="Times New Roman" w:eastAsia="Courier New" w:hAnsi="Times New Roman" w:cs="Times New Roman"/>
          <w:color w:val="00000A"/>
          <w:sz w:val="24"/>
          <w:szCs w:val="24"/>
        </w:rPr>
        <w:t>#include &lt;iostream&gt;</w:t>
      </w:r>
    </w:p>
    <w:p w:rsidR="004B6EC3" w:rsidRDefault="00776C69">
      <w:pPr>
        <w:spacing w:line="0" w:lineRule="atLeast"/>
        <w:ind w:left="9"/>
        <w:rPr>
          <w:rFonts w:ascii="Times New Roman" w:eastAsia="Courier New" w:hAnsi="Times New Roman" w:cs="Times New Roman"/>
          <w:color w:val="00000A"/>
          <w:sz w:val="24"/>
          <w:szCs w:val="24"/>
        </w:rPr>
      </w:pPr>
      <w:r>
        <w:rPr>
          <w:rFonts w:ascii="Times New Roman" w:eastAsia="Courier New" w:hAnsi="Times New Roman" w:cs="Times New Roman"/>
          <w:color w:val="00000A"/>
          <w:sz w:val="24"/>
          <w:szCs w:val="24"/>
        </w:rPr>
        <w:t>#include "ns3/csma-module.h"</w:t>
      </w:r>
    </w:p>
    <w:p w:rsidR="004B6EC3" w:rsidRDefault="004B6EC3">
      <w:pPr>
        <w:spacing w:line="248" w:lineRule="exact"/>
        <w:rPr>
          <w:rFonts w:ascii="Times New Roman" w:eastAsia="Times New Roman" w:hAnsi="Times New Roman" w:cs="Times New Roman"/>
          <w:sz w:val="24"/>
          <w:szCs w:val="24"/>
        </w:rPr>
      </w:pPr>
    </w:p>
    <w:p w:rsidR="004B6EC3" w:rsidRDefault="00776C69">
      <w:pPr>
        <w:spacing w:line="0" w:lineRule="atLeast"/>
        <w:ind w:left="9"/>
        <w:rPr>
          <w:rFonts w:ascii="Times New Roman" w:eastAsia="Courier New" w:hAnsi="Times New Roman" w:cs="Times New Roman"/>
          <w:color w:val="00000A"/>
          <w:sz w:val="24"/>
          <w:szCs w:val="24"/>
        </w:rPr>
      </w:pPr>
      <w:r>
        <w:rPr>
          <w:rFonts w:ascii="Times New Roman" w:eastAsia="Courier New" w:hAnsi="Times New Roman" w:cs="Times New Roman"/>
          <w:color w:val="00000A"/>
          <w:sz w:val="24"/>
          <w:szCs w:val="24"/>
        </w:rPr>
        <w:t>using namespace ns3;</w:t>
      </w:r>
    </w:p>
    <w:p w:rsidR="004B6EC3" w:rsidRDefault="004B6EC3">
      <w:pPr>
        <w:spacing w:line="250" w:lineRule="exact"/>
        <w:rPr>
          <w:rFonts w:ascii="Times New Roman" w:eastAsia="Times New Roman" w:hAnsi="Times New Roman" w:cs="Times New Roman"/>
          <w:sz w:val="24"/>
          <w:szCs w:val="24"/>
        </w:rPr>
      </w:pPr>
    </w:p>
    <w:p w:rsidR="004B6EC3" w:rsidRDefault="00776C69">
      <w:pPr>
        <w:spacing w:line="0" w:lineRule="atLeast"/>
        <w:ind w:left="9"/>
        <w:rPr>
          <w:rFonts w:ascii="Times New Roman" w:eastAsia="Courier New" w:hAnsi="Times New Roman" w:cs="Times New Roman"/>
          <w:color w:val="00000A"/>
          <w:sz w:val="24"/>
          <w:szCs w:val="24"/>
        </w:rPr>
      </w:pPr>
      <w:r>
        <w:rPr>
          <w:rFonts w:ascii="Times New Roman" w:eastAsia="Courier New" w:hAnsi="Times New Roman" w:cs="Times New Roman"/>
          <w:color w:val="00000A"/>
          <w:sz w:val="24"/>
          <w:szCs w:val="24"/>
        </w:rPr>
        <w:t>NS_LOG_COMPONENT_DEFINE ("3rd Lab Program");</w:t>
      </w:r>
    </w:p>
    <w:p w:rsidR="004B6EC3" w:rsidRDefault="004B6EC3">
      <w:pPr>
        <w:spacing w:line="268" w:lineRule="exact"/>
        <w:rPr>
          <w:rFonts w:ascii="Times New Roman" w:eastAsia="Times New Roman" w:hAnsi="Times New Roman" w:cs="Times New Roman"/>
          <w:sz w:val="24"/>
          <w:szCs w:val="24"/>
        </w:rPr>
      </w:pPr>
    </w:p>
    <w:p w:rsidR="004B6EC3" w:rsidRDefault="00776C69">
      <w:pPr>
        <w:spacing w:line="230" w:lineRule="auto"/>
        <w:ind w:left="9" w:right="2500"/>
        <w:rPr>
          <w:rFonts w:ascii="Times New Roman" w:eastAsia="Courier New" w:hAnsi="Times New Roman" w:cs="Times New Roman"/>
          <w:color w:val="00000A"/>
          <w:sz w:val="24"/>
          <w:szCs w:val="24"/>
        </w:rPr>
      </w:pPr>
      <w:r>
        <w:rPr>
          <w:rFonts w:ascii="Times New Roman" w:eastAsia="Courier New" w:hAnsi="Times New Roman" w:cs="Times New Roman"/>
          <w:color w:val="00000A"/>
          <w:sz w:val="24"/>
          <w:szCs w:val="24"/>
        </w:rPr>
        <w:t>//MyApp class inherits the ns-3 Application class defined in //src/network/model/application.h.</w:t>
      </w:r>
    </w:p>
    <w:p w:rsidR="004B6EC3" w:rsidRDefault="004B6EC3">
      <w:pPr>
        <w:spacing w:line="21" w:lineRule="exact"/>
        <w:rPr>
          <w:rFonts w:ascii="Times New Roman" w:eastAsia="Times New Roman" w:hAnsi="Times New Roman" w:cs="Times New Roman"/>
          <w:sz w:val="24"/>
          <w:szCs w:val="24"/>
        </w:rPr>
      </w:pPr>
    </w:p>
    <w:p w:rsidR="004B6EC3" w:rsidRDefault="00776C69">
      <w:pPr>
        <w:spacing w:line="233" w:lineRule="auto"/>
        <w:ind w:left="9"/>
        <w:rPr>
          <w:rFonts w:ascii="Times New Roman" w:eastAsia="Courier New" w:hAnsi="Times New Roman" w:cs="Times New Roman"/>
          <w:color w:val="00000A"/>
          <w:sz w:val="24"/>
          <w:szCs w:val="24"/>
        </w:rPr>
      </w:pPr>
      <w:r>
        <w:rPr>
          <w:rFonts w:ascii="Times New Roman" w:eastAsia="Courier New" w:hAnsi="Times New Roman" w:cs="Times New Roman"/>
          <w:color w:val="00000A"/>
          <w:sz w:val="24"/>
          <w:szCs w:val="24"/>
        </w:rPr>
        <w:t xml:space="preserve">//The MyApp class is obligated to override the StartApplication and //StopApplication </w:t>
      </w:r>
      <w:r>
        <w:rPr>
          <w:rFonts w:ascii="Times New Roman" w:eastAsia="Courier New" w:hAnsi="Times New Roman" w:cs="Times New Roman"/>
          <w:color w:val="00000A"/>
          <w:sz w:val="24"/>
          <w:szCs w:val="24"/>
        </w:rPr>
        <w:t>methods. These methods are automatically called when MyApp is //required to start and stop sending data during the simulation.</w:t>
      </w:r>
    </w:p>
    <w:p w:rsidR="004B6EC3" w:rsidRDefault="004B6EC3">
      <w:pPr>
        <w:spacing w:line="233" w:lineRule="auto"/>
        <w:ind w:left="9"/>
        <w:rPr>
          <w:rFonts w:ascii="Times New Roman" w:eastAsia="Courier New" w:hAnsi="Times New Roman" w:cs="Times New Roman"/>
          <w:color w:val="00000A"/>
          <w:sz w:val="24"/>
          <w:szCs w:val="24"/>
        </w:rPr>
      </w:pPr>
    </w:p>
    <w:p w:rsidR="004B6EC3" w:rsidRDefault="004B6EC3">
      <w:pPr>
        <w:spacing w:line="233" w:lineRule="auto"/>
        <w:ind w:left="9"/>
        <w:rPr>
          <w:rFonts w:ascii="Times New Roman" w:eastAsia="Courier New" w:hAnsi="Times New Roman" w:cs="Times New Roman"/>
          <w:color w:val="00000A"/>
          <w:sz w:val="24"/>
          <w:szCs w:val="24"/>
        </w:rPr>
      </w:pPr>
    </w:p>
    <w:p w:rsidR="004B6EC3" w:rsidRDefault="00776C69">
      <w:pPr>
        <w:spacing w:line="0" w:lineRule="atLeast"/>
        <w:ind w:left="9"/>
        <w:rPr>
          <w:rFonts w:ascii="Times New Roman" w:eastAsia="Courier New" w:hAnsi="Times New Roman" w:cs="Times New Roman"/>
          <w:color w:val="00000A"/>
          <w:sz w:val="24"/>
          <w:szCs w:val="24"/>
        </w:rPr>
      </w:pPr>
      <w:r>
        <w:rPr>
          <w:rFonts w:ascii="Times New Roman" w:eastAsia="Courier New" w:hAnsi="Times New Roman" w:cs="Times New Roman"/>
          <w:color w:val="00000A"/>
          <w:sz w:val="24"/>
          <w:szCs w:val="24"/>
        </w:rPr>
        <w:t>class MyApp : public Application</w:t>
      </w:r>
    </w:p>
    <w:p w:rsidR="004B6EC3" w:rsidRDefault="00776C69">
      <w:pPr>
        <w:spacing w:line="0" w:lineRule="atLeast"/>
        <w:ind w:left="9"/>
        <w:rPr>
          <w:rFonts w:ascii="Times New Roman" w:eastAsia="Courier New" w:hAnsi="Times New Roman" w:cs="Times New Roman"/>
          <w:color w:val="00000A"/>
          <w:sz w:val="24"/>
          <w:szCs w:val="24"/>
        </w:rPr>
      </w:pPr>
      <w:r>
        <w:rPr>
          <w:rFonts w:ascii="Times New Roman" w:eastAsia="Courier New" w:hAnsi="Times New Roman" w:cs="Times New Roman"/>
          <w:color w:val="00000A"/>
          <w:sz w:val="24"/>
          <w:szCs w:val="24"/>
        </w:rPr>
        <w:lastRenderedPageBreak/>
        <w:t>{</w:t>
      </w:r>
    </w:p>
    <w:p w:rsidR="004B6EC3" w:rsidRDefault="004B6EC3">
      <w:pPr>
        <w:spacing w:line="1" w:lineRule="exact"/>
        <w:rPr>
          <w:rFonts w:ascii="Times New Roman" w:eastAsia="Times New Roman" w:hAnsi="Times New Roman" w:cs="Times New Roman"/>
          <w:sz w:val="24"/>
          <w:szCs w:val="24"/>
        </w:rPr>
      </w:pPr>
    </w:p>
    <w:p w:rsidR="004B6EC3" w:rsidRDefault="00776C69">
      <w:pPr>
        <w:spacing w:line="0" w:lineRule="atLeast"/>
        <w:ind w:left="9"/>
        <w:rPr>
          <w:rFonts w:ascii="Times New Roman" w:eastAsia="Courier New" w:hAnsi="Times New Roman" w:cs="Times New Roman"/>
          <w:color w:val="00000A"/>
          <w:sz w:val="24"/>
          <w:szCs w:val="24"/>
        </w:rPr>
      </w:pPr>
      <w:r>
        <w:rPr>
          <w:rFonts w:ascii="Times New Roman" w:eastAsia="Courier New" w:hAnsi="Times New Roman" w:cs="Times New Roman"/>
          <w:color w:val="00000A"/>
          <w:sz w:val="24"/>
          <w:szCs w:val="24"/>
        </w:rPr>
        <w:t>public:</w:t>
      </w:r>
    </w:p>
    <w:p w:rsidR="004B6EC3" w:rsidRDefault="004B6EC3">
      <w:pPr>
        <w:spacing w:line="248" w:lineRule="exact"/>
        <w:rPr>
          <w:rFonts w:ascii="Times New Roman" w:eastAsia="Times New Roman" w:hAnsi="Times New Roman" w:cs="Times New Roman"/>
          <w:sz w:val="24"/>
          <w:szCs w:val="24"/>
        </w:rPr>
      </w:pPr>
    </w:p>
    <w:p w:rsidR="004B6EC3" w:rsidRDefault="00776C69">
      <w:pPr>
        <w:spacing w:line="0" w:lineRule="atLeast"/>
        <w:ind w:left="9"/>
        <w:rPr>
          <w:rFonts w:ascii="Times New Roman" w:eastAsia="Courier New" w:hAnsi="Times New Roman" w:cs="Times New Roman"/>
          <w:color w:val="00000A"/>
          <w:sz w:val="24"/>
          <w:szCs w:val="24"/>
        </w:rPr>
      </w:pPr>
      <w:r>
        <w:rPr>
          <w:rFonts w:ascii="Times New Roman" w:eastAsia="Courier New" w:hAnsi="Times New Roman" w:cs="Times New Roman"/>
          <w:color w:val="00000A"/>
          <w:sz w:val="24"/>
          <w:szCs w:val="24"/>
        </w:rPr>
        <w:t>MyApp ();</w:t>
      </w:r>
    </w:p>
    <w:p w:rsidR="004B6EC3" w:rsidRDefault="00776C69">
      <w:pPr>
        <w:spacing w:line="0" w:lineRule="atLeast"/>
        <w:ind w:left="9"/>
        <w:rPr>
          <w:rFonts w:ascii="Times New Roman" w:eastAsia="Courier New" w:hAnsi="Times New Roman" w:cs="Times New Roman"/>
          <w:color w:val="00000A"/>
          <w:sz w:val="24"/>
          <w:szCs w:val="24"/>
        </w:rPr>
      </w:pPr>
      <w:r>
        <w:rPr>
          <w:rFonts w:ascii="Times New Roman" w:eastAsia="Courier New" w:hAnsi="Times New Roman" w:cs="Times New Roman"/>
          <w:color w:val="00000A"/>
          <w:sz w:val="24"/>
          <w:szCs w:val="24"/>
        </w:rPr>
        <w:t>virtual ~MyApp();</w:t>
      </w:r>
    </w:p>
    <w:p w:rsidR="004B6EC3" w:rsidRDefault="004B6EC3">
      <w:pPr>
        <w:spacing w:line="275" w:lineRule="exact"/>
        <w:rPr>
          <w:rFonts w:ascii="Times New Roman" w:eastAsia="Times New Roman" w:hAnsi="Times New Roman" w:cs="Times New Roman"/>
          <w:sz w:val="24"/>
          <w:szCs w:val="24"/>
        </w:rPr>
      </w:pPr>
    </w:p>
    <w:p w:rsidR="004B6EC3" w:rsidRDefault="00776C69">
      <w:pPr>
        <w:spacing w:line="228" w:lineRule="auto"/>
        <w:ind w:left="9"/>
        <w:rPr>
          <w:rFonts w:ascii="Times New Roman" w:eastAsia="Courier New" w:hAnsi="Times New Roman" w:cs="Times New Roman"/>
          <w:color w:val="00000A"/>
          <w:sz w:val="24"/>
          <w:szCs w:val="24"/>
        </w:rPr>
      </w:pPr>
      <w:r>
        <w:rPr>
          <w:rFonts w:ascii="Times New Roman" w:eastAsia="Courier New" w:hAnsi="Times New Roman" w:cs="Times New Roman"/>
          <w:color w:val="00000A"/>
          <w:sz w:val="24"/>
          <w:szCs w:val="24"/>
        </w:rPr>
        <w:t>void Setup (Ptr&lt;Socket&gt; socket, Address address, uint</w:t>
      </w:r>
      <w:r>
        <w:rPr>
          <w:rFonts w:ascii="Times New Roman" w:eastAsia="Courier New" w:hAnsi="Times New Roman" w:cs="Times New Roman"/>
          <w:color w:val="00000A"/>
          <w:sz w:val="24"/>
          <w:szCs w:val="24"/>
        </w:rPr>
        <w:t>32_t packetSize, uint32_t nPackets, DataRate dataRate);</w:t>
      </w:r>
    </w:p>
    <w:p w:rsidR="004B6EC3" w:rsidRDefault="004B6EC3">
      <w:pPr>
        <w:spacing w:line="248" w:lineRule="exact"/>
        <w:rPr>
          <w:rFonts w:ascii="Times New Roman" w:eastAsia="Times New Roman" w:hAnsi="Times New Roman" w:cs="Times New Roman"/>
          <w:sz w:val="24"/>
          <w:szCs w:val="24"/>
        </w:rPr>
      </w:pPr>
    </w:p>
    <w:p w:rsidR="004B6EC3" w:rsidRDefault="00776C69">
      <w:pPr>
        <w:spacing w:line="0" w:lineRule="atLeast"/>
        <w:ind w:left="9"/>
        <w:rPr>
          <w:rFonts w:ascii="Times New Roman" w:eastAsia="Courier New" w:hAnsi="Times New Roman" w:cs="Times New Roman"/>
          <w:color w:val="00000A"/>
          <w:sz w:val="24"/>
          <w:szCs w:val="24"/>
        </w:rPr>
      </w:pPr>
      <w:r>
        <w:rPr>
          <w:rFonts w:ascii="Times New Roman" w:eastAsia="Courier New" w:hAnsi="Times New Roman" w:cs="Times New Roman"/>
          <w:color w:val="00000A"/>
          <w:sz w:val="24"/>
          <w:szCs w:val="24"/>
        </w:rPr>
        <w:t>private:</w:t>
      </w:r>
    </w:p>
    <w:p w:rsidR="004B6EC3" w:rsidRDefault="00776C69">
      <w:pPr>
        <w:spacing w:line="0" w:lineRule="atLeast"/>
        <w:ind w:left="9"/>
        <w:rPr>
          <w:rFonts w:ascii="Times New Roman" w:eastAsia="Courier New" w:hAnsi="Times New Roman" w:cs="Times New Roman"/>
          <w:color w:val="00000A"/>
          <w:sz w:val="24"/>
          <w:szCs w:val="24"/>
        </w:rPr>
      </w:pPr>
      <w:r>
        <w:rPr>
          <w:rFonts w:ascii="Times New Roman" w:eastAsia="Courier New" w:hAnsi="Times New Roman" w:cs="Times New Roman"/>
          <w:color w:val="00000A"/>
          <w:sz w:val="24"/>
          <w:szCs w:val="24"/>
        </w:rPr>
        <w:t>virtual void StartApplication (void);</w:t>
      </w:r>
    </w:p>
    <w:p w:rsidR="004B6EC3" w:rsidRDefault="00776C69">
      <w:pPr>
        <w:spacing w:line="0" w:lineRule="atLeast"/>
        <w:ind w:left="9"/>
        <w:rPr>
          <w:rFonts w:ascii="Times New Roman" w:eastAsia="Courier New" w:hAnsi="Times New Roman" w:cs="Times New Roman"/>
          <w:color w:val="00000A"/>
          <w:sz w:val="24"/>
          <w:szCs w:val="24"/>
        </w:rPr>
      </w:pPr>
      <w:r>
        <w:rPr>
          <w:rFonts w:ascii="Times New Roman" w:eastAsia="Courier New" w:hAnsi="Times New Roman" w:cs="Times New Roman"/>
          <w:color w:val="00000A"/>
          <w:sz w:val="24"/>
          <w:szCs w:val="24"/>
        </w:rPr>
        <w:t>virtual void StopApplication (void);</w:t>
      </w:r>
    </w:p>
    <w:p w:rsidR="004B6EC3" w:rsidRDefault="004B6EC3">
      <w:pPr>
        <w:spacing w:line="250" w:lineRule="exact"/>
        <w:rPr>
          <w:rFonts w:ascii="Times New Roman" w:eastAsia="Times New Roman" w:hAnsi="Times New Roman" w:cs="Times New Roman"/>
          <w:sz w:val="24"/>
          <w:szCs w:val="24"/>
        </w:rPr>
      </w:pPr>
    </w:p>
    <w:p w:rsidR="004B6EC3" w:rsidRDefault="00776C69">
      <w:pPr>
        <w:spacing w:line="0" w:lineRule="atLeast"/>
        <w:ind w:left="9"/>
        <w:rPr>
          <w:rFonts w:ascii="Times New Roman" w:eastAsia="Courier New" w:hAnsi="Times New Roman" w:cs="Times New Roman"/>
          <w:color w:val="00000A"/>
          <w:sz w:val="24"/>
          <w:szCs w:val="24"/>
        </w:rPr>
      </w:pPr>
      <w:r>
        <w:rPr>
          <w:rFonts w:ascii="Times New Roman" w:eastAsia="Courier New" w:hAnsi="Times New Roman" w:cs="Times New Roman"/>
          <w:color w:val="00000A"/>
          <w:sz w:val="24"/>
          <w:szCs w:val="24"/>
        </w:rPr>
        <w:t>void ScheduleTx (void);</w:t>
      </w:r>
    </w:p>
    <w:p w:rsidR="004B6EC3" w:rsidRDefault="00776C69">
      <w:pPr>
        <w:spacing w:line="0" w:lineRule="atLeast"/>
        <w:ind w:left="9"/>
        <w:rPr>
          <w:rFonts w:ascii="Times New Roman" w:eastAsia="Courier New" w:hAnsi="Times New Roman" w:cs="Times New Roman"/>
          <w:color w:val="00000A"/>
          <w:sz w:val="24"/>
          <w:szCs w:val="24"/>
        </w:rPr>
      </w:pPr>
      <w:r>
        <w:rPr>
          <w:rFonts w:ascii="Times New Roman" w:eastAsia="Courier New" w:hAnsi="Times New Roman" w:cs="Times New Roman"/>
          <w:color w:val="00000A"/>
          <w:sz w:val="24"/>
          <w:szCs w:val="24"/>
        </w:rPr>
        <w:t>void SendPacket (void);</w:t>
      </w:r>
    </w:p>
    <w:p w:rsidR="004B6EC3" w:rsidRDefault="004B6EC3">
      <w:pPr>
        <w:spacing w:line="0" w:lineRule="atLeast"/>
        <w:ind w:left="9"/>
        <w:rPr>
          <w:rFonts w:ascii="Times New Roman" w:eastAsia="Courier New" w:hAnsi="Times New Roman" w:cs="Times New Roman"/>
          <w:color w:val="00000A"/>
          <w:sz w:val="24"/>
          <w:szCs w:val="24"/>
        </w:rPr>
      </w:pPr>
    </w:p>
    <w:p w:rsidR="004B6EC3" w:rsidRDefault="004B6EC3">
      <w:pPr>
        <w:spacing w:line="248" w:lineRule="exact"/>
        <w:rPr>
          <w:rFonts w:ascii="Times New Roman" w:eastAsia="Times New Roman" w:hAnsi="Times New Roman" w:cs="Times New Roman"/>
          <w:sz w:val="24"/>
          <w:szCs w:val="24"/>
        </w:rPr>
      </w:pPr>
    </w:p>
    <w:p w:rsidR="004B6EC3" w:rsidRDefault="00776C69">
      <w:pPr>
        <w:tabs>
          <w:tab w:val="left" w:pos="2088"/>
        </w:tabs>
        <w:spacing w:line="0" w:lineRule="atLeast"/>
        <w:ind w:left="9"/>
        <w:rPr>
          <w:rFonts w:ascii="Times New Roman" w:eastAsia="Courier New" w:hAnsi="Times New Roman" w:cs="Times New Roman"/>
          <w:color w:val="00000A"/>
          <w:sz w:val="24"/>
          <w:szCs w:val="24"/>
        </w:rPr>
      </w:pPr>
      <w:r>
        <w:rPr>
          <w:rFonts w:ascii="Times New Roman" w:eastAsia="Courier New" w:hAnsi="Times New Roman" w:cs="Times New Roman"/>
          <w:color w:val="00000A"/>
          <w:sz w:val="24"/>
          <w:szCs w:val="24"/>
        </w:rPr>
        <w:t>Ptr&lt;Socket&gt;</w:t>
      </w:r>
      <w:r>
        <w:rPr>
          <w:rFonts w:ascii="Times New Roman" w:eastAsia="Times New Roman" w:hAnsi="Times New Roman" w:cs="Times New Roman"/>
          <w:sz w:val="24"/>
          <w:szCs w:val="24"/>
        </w:rPr>
        <w:tab/>
      </w:r>
      <w:r>
        <w:rPr>
          <w:rFonts w:ascii="Times New Roman" w:eastAsia="Courier New" w:hAnsi="Times New Roman" w:cs="Times New Roman"/>
          <w:color w:val="00000A"/>
          <w:sz w:val="24"/>
          <w:szCs w:val="24"/>
        </w:rPr>
        <w:t>m_socket;</w:t>
      </w:r>
    </w:p>
    <w:p w:rsidR="004B6EC3" w:rsidRDefault="00776C69">
      <w:pPr>
        <w:tabs>
          <w:tab w:val="left" w:pos="2088"/>
        </w:tabs>
        <w:spacing w:line="0" w:lineRule="atLeast"/>
        <w:ind w:left="9"/>
        <w:rPr>
          <w:rFonts w:ascii="Times New Roman" w:eastAsia="Courier New" w:hAnsi="Times New Roman" w:cs="Times New Roman"/>
          <w:color w:val="00000A"/>
          <w:sz w:val="24"/>
          <w:szCs w:val="24"/>
        </w:rPr>
      </w:pPr>
      <w:r>
        <w:rPr>
          <w:rFonts w:ascii="Times New Roman" w:eastAsia="Courier New" w:hAnsi="Times New Roman" w:cs="Times New Roman"/>
          <w:color w:val="00000A"/>
          <w:sz w:val="24"/>
          <w:szCs w:val="24"/>
        </w:rPr>
        <w:t>Address</w:t>
      </w:r>
      <w:r>
        <w:rPr>
          <w:rFonts w:ascii="Times New Roman" w:eastAsia="Times New Roman" w:hAnsi="Times New Roman" w:cs="Times New Roman"/>
          <w:sz w:val="24"/>
          <w:szCs w:val="24"/>
        </w:rPr>
        <w:tab/>
      </w:r>
      <w:r>
        <w:rPr>
          <w:rFonts w:ascii="Times New Roman" w:eastAsia="Courier New" w:hAnsi="Times New Roman" w:cs="Times New Roman"/>
          <w:color w:val="00000A"/>
          <w:sz w:val="24"/>
          <w:szCs w:val="24"/>
        </w:rPr>
        <w:t>m_peer;</w:t>
      </w:r>
    </w:p>
    <w:p w:rsidR="004B6EC3" w:rsidRDefault="00776C69">
      <w:pPr>
        <w:tabs>
          <w:tab w:val="left" w:pos="2088"/>
        </w:tabs>
        <w:spacing w:line="0" w:lineRule="atLeast"/>
        <w:ind w:left="9"/>
        <w:rPr>
          <w:rFonts w:ascii="Times New Roman" w:eastAsia="Courier New" w:hAnsi="Times New Roman" w:cs="Times New Roman"/>
          <w:color w:val="00000A"/>
          <w:sz w:val="24"/>
          <w:szCs w:val="24"/>
        </w:rPr>
      </w:pPr>
      <w:r>
        <w:rPr>
          <w:rFonts w:ascii="Times New Roman" w:eastAsia="Courier New" w:hAnsi="Times New Roman" w:cs="Times New Roman"/>
          <w:color w:val="00000A"/>
          <w:sz w:val="24"/>
          <w:szCs w:val="24"/>
        </w:rPr>
        <w:t>uint32_t</w:t>
      </w:r>
      <w:r>
        <w:rPr>
          <w:rFonts w:ascii="Times New Roman" w:eastAsia="Times New Roman" w:hAnsi="Times New Roman" w:cs="Times New Roman"/>
          <w:sz w:val="24"/>
          <w:szCs w:val="24"/>
        </w:rPr>
        <w:tab/>
      </w:r>
      <w:r>
        <w:rPr>
          <w:rFonts w:ascii="Times New Roman" w:eastAsia="Courier New" w:hAnsi="Times New Roman" w:cs="Times New Roman"/>
          <w:color w:val="00000A"/>
          <w:sz w:val="24"/>
          <w:szCs w:val="24"/>
        </w:rPr>
        <w:t>m_packetSize;</w:t>
      </w:r>
    </w:p>
    <w:p w:rsidR="004B6EC3" w:rsidRDefault="00776C69">
      <w:pPr>
        <w:tabs>
          <w:tab w:val="left" w:pos="2088"/>
        </w:tabs>
        <w:spacing w:line="0" w:lineRule="atLeast"/>
        <w:ind w:left="9"/>
        <w:rPr>
          <w:rFonts w:ascii="Times New Roman" w:eastAsia="Courier New" w:hAnsi="Times New Roman" w:cs="Times New Roman"/>
          <w:color w:val="00000A"/>
          <w:sz w:val="24"/>
          <w:szCs w:val="24"/>
        </w:rPr>
      </w:pPr>
      <w:r>
        <w:rPr>
          <w:rFonts w:ascii="Times New Roman" w:eastAsia="Courier New" w:hAnsi="Times New Roman" w:cs="Times New Roman"/>
          <w:color w:val="00000A"/>
          <w:sz w:val="24"/>
          <w:szCs w:val="24"/>
        </w:rPr>
        <w:t>uint32_t</w:t>
      </w:r>
      <w:r>
        <w:rPr>
          <w:rFonts w:ascii="Times New Roman" w:eastAsia="Times New Roman" w:hAnsi="Times New Roman" w:cs="Times New Roman"/>
          <w:sz w:val="24"/>
          <w:szCs w:val="24"/>
        </w:rPr>
        <w:tab/>
      </w:r>
      <w:r>
        <w:rPr>
          <w:rFonts w:ascii="Times New Roman" w:eastAsia="Courier New" w:hAnsi="Times New Roman" w:cs="Times New Roman"/>
          <w:color w:val="00000A"/>
          <w:sz w:val="24"/>
          <w:szCs w:val="24"/>
        </w:rPr>
        <w:t>m_nPackets;</w:t>
      </w:r>
    </w:p>
    <w:p w:rsidR="004B6EC3" w:rsidRDefault="00776C69">
      <w:pPr>
        <w:tabs>
          <w:tab w:val="left" w:pos="2088"/>
        </w:tabs>
        <w:spacing w:line="0" w:lineRule="atLeast"/>
        <w:ind w:left="9"/>
        <w:rPr>
          <w:rFonts w:ascii="Times New Roman" w:eastAsia="Courier New" w:hAnsi="Times New Roman" w:cs="Times New Roman"/>
          <w:color w:val="00000A"/>
          <w:sz w:val="24"/>
          <w:szCs w:val="24"/>
        </w:rPr>
      </w:pPr>
      <w:r>
        <w:rPr>
          <w:rFonts w:ascii="Times New Roman" w:eastAsia="Courier New" w:hAnsi="Times New Roman" w:cs="Times New Roman"/>
          <w:color w:val="00000A"/>
          <w:sz w:val="24"/>
          <w:szCs w:val="24"/>
        </w:rPr>
        <w:t>DataRate</w:t>
      </w:r>
      <w:r>
        <w:rPr>
          <w:rFonts w:ascii="Times New Roman" w:eastAsia="Times New Roman" w:hAnsi="Times New Roman" w:cs="Times New Roman"/>
          <w:sz w:val="24"/>
          <w:szCs w:val="24"/>
        </w:rPr>
        <w:tab/>
      </w:r>
      <w:r>
        <w:rPr>
          <w:rFonts w:ascii="Times New Roman" w:eastAsia="Courier New" w:hAnsi="Times New Roman" w:cs="Times New Roman"/>
          <w:color w:val="00000A"/>
          <w:sz w:val="24"/>
          <w:szCs w:val="24"/>
        </w:rPr>
        <w:t>m_dataRate;</w:t>
      </w:r>
    </w:p>
    <w:p w:rsidR="004B6EC3" w:rsidRDefault="00776C69">
      <w:pPr>
        <w:tabs>
          <w:tab w:val="left" w:pos="2088"/>
        </w:tabs>
        <w:spacing w:line="0" w:lineRule="atLeast"/>
        <w:ind w:left="9"/>
        <w:rPr>
          <w:rFonts w:ascii="Times New Roman" w:eastAsia="Courier New" w:hAnsi="Times New Roman" w:cs="Times New Roman"/>
          <w:color w:val="00000A"/>
          <w:sz w:val="24"/>
          <w:szCs w:val="24"/>
        </w:rPr>
      </w:pPr>
      <w:r>
        <w:rPr>
          <w:rFonts w:ascii="Times New Roman" w:eastAsia="Courier New" w:hAnsi="Times New Roman" w:cs="Times New Roman"/>
          <w:color w:val="00000A"/>
          <w:sz w:val="24"/>
          <w:szCs w:val="24"/>
        </w:rPr>
        <w:t>EventId</w:t>
      </w:r>
      <w:r>
        <w:rPr>
          <w:rFonts w:ascii="Times New Roman" w:eastAsia="Times New Roman" w:hAnsi="Times New Roman" w:cs="Times New Roman"/>
          <w:sz w:val="24"/>
          <w:szCs w:val="24"/>
        </w:rPr>
        <w:tab/>
      </w:r>
      <w:r>
        <w:rPr>
          <w:rFonts w:ascii="Times New Roman" w:eastAsia="Courier New" w:hAnsi="Times New Roman" w:cs="Times New Roman"/>
          <w:color w:val="00000A"/>
          <w:sz w:val="24"/>
          <w:szCs w:val="24"/>
        </w:rPr>
        <w:t>m_sendEvent;</w:t>
      </w:r>
    </w:p>
    <w:p w:rsidR="004B6EC3" w:rsidRDefault="00776C69">
      <w:pPr>
        <w:tabs>
          <w:tab w:val="left" w:pos="2088"/>
        </w:tabs>
        <w:spacing w:line="238" w:lineRule="auto"/>
        <w:ind w:left="9"/>
        <w:rPr>
          <w:rFonts w:ascii="Times New Roman" w:eastAsia="Courier New" w:hAnsi="Times New Roman" w:cs="Times New Roman"/>
          <w:color w:val="00000A"/>
          <w:sz w:val="24"/>
          <w:szCs w:val="24"/>
        </w:rPr>
      </w:pPr>
      <w:r>
        <w:rPr>
          <w:rFonts w:ascii="Times New Roman" w:eastAsia="Courier New" w:hAnsi="Times New Roman" w:cs="Times New Roman"/>
          <w:color w:val="00000A"/>
          <w:sz w:val="24"/>
          <w:szCs w:val="24"/>
        </w:rPr>
        <w:t>bool</w:t>
      </w:r>
      <w:r>
        <w:rPr>
          <w:rFonts w:ascii="Times New Roman" w:eastAsia="Times New Roman" w:hAnsi="Times New Roman" w:cs="Times New Roman"/>
          <w:sz w:val="24"/>
          <w:szCs w:val="24"/>
        </w:rPr>
        <w:tab/>
      </w:r>
      <w:r>
        <w:rPr>
          <w:rFonts w:ascii="Times New Roman" w:eastAsia="Courier New" w:hAnsi="Times New Roman" w:cs="Times New Roman"/>
          <w:color w:val="00000A"/>
          <w:sz w:val="24"/>
          <w:szCs w:val="24"/>
        </w:rPr>
        <w:t>m_running;</w:t>
      </w:r>
    </w:p>
    <w:p w:rsidR="004B6EC3" w:rsidRDefault="00776C69">
      <w:pPr>
        <w:tabs>
          <w:tab w:val="left" w:pos="2088"/>
        </w:tabs>
        <w:spacing w:line="0" w:lineRule="atLeast"/>
        <w:ind w:left="9"/>
        <w:rPr>
          <w:rFonts w:ascii="Times New Roman" w:eastAsia="Courier New" w:hAnsi="Times New Roman" w:cs="Times New Roman"/>
          <w:color w:val="00000A"/>
          <w:sz w:val="24"/>
          <w:szCs w:val="24"/>
        </w:rPr>
      </w:pPr>
      <w:r>
        <w:rPr>
          <w:rFonts w:ascii="Times New Roman" w:eastAsia="Courier New" w:hAnsi="Times New Roman" w:cs="Times New Roman"/>
          <w:color w:val="00000A"/>
          <w:sz w:val="24"/>
          <w:szCs w:val="24"/>
        </w:rPr>
        <w:t>uint32_t</w:t>
      </w:r>
      <w:r>
        <w:rPr>
          <w:rFonts w:ascii="Times New Roman" w:eastAsia="Times New Roman" w:hAnsi="Times New Roman" w:cs="Times New Roman"/>
          <w:sz w:val="24"/>
          <w:szCs w:val="24"/>
        </w:rPr>
        <w:tab/>
      </w:r>
      <w:r>
        <w:rPr>
          <w:rFonts w:ascii="Times New Roman" w:eastAsia="Courier New" w:hAnsi="Times New Roman" w:cs="Times New Roman"/>
          <w:color w:val="00000A"/>
          <w:sz w:val="24"/>
          <w:szCs w:val="24"/>
        </w:rPr>
        <w:t>m_packetsSent;</w:t>
      </w:r>
    </w:p>
    <w:p w:rsidR="004B6EC3" w:rsidRDefault="00776C69">
      <w:pPr>
        <w:spacing w:line="0" w:lineRule="atLeast"/>
        <w:ind w:left="9"/>
        <w:rPr>
          <w:rFonts w:ascii="Times New Roman" w:eastAsia="Courier New" w:hAnsi="Times New Roman" w:cs="Times New Roman"/>
          <w:color w:val="00000A"/>
          <w:sz w:val="24"/>
          <w:szCs w:val="24"/>
        </w:rPr>
      </w:pPr>
      <w:r>
        <w:rPr>
          <w:rFonts w:ascii="Times New Roman" w:eastAsia="Courier New" w:hAnsi="Times New Roman" w:cs="Times New Roman"/>
          <w:color w:val="00000A"/>
          <w:sz w:val="24"/>
          <w:szCs w:val="24"/>
        </w:rPr>
        <w:t>};</w:t>
      </w:r>
    </w:p>
    <w:p w:rsidR="004B6EC3" w:rsidRDefault="00776C69">
      <w:pPr>
        <w:tabs>
          <w:tab w:val="left" w:pos="2748"/>
        </w:tabs>
        <w:spacing w:line="0" w:lineRule="atLeast"/>
        <w:ind w:left="9"/>
        <w:rPr>
          <w:rFonts w:ascii="Times New Roman" w:eastAsia="Courier New" w:hAnsi="Times New Roman" w:cs="Times New Roman"/>
          <w:color w:val="00000A"/>
          <w:sz w:val="24"/>
          <w:szCs w:val="24"/>
        </w:rPr>
      </w:pPr>
      <w:r>
        <w:rPr>
          <w:rFonts w:ascii="Times New Roman" w:eastAsia="Courier New" w:hAnsi="Times New Roman" w:cs="Times New Roman"/>
          <w:color w:val="00000A"/>
          <w:sz w:val="24"/>
          <w:szCs w:val="24"/>
        </w:rPr>
        <w:t>MyApp::MyApp ()</w:t>
      </w:r>
      <w:r>
        <w:rPr>
          <w:rFonts w:ascii="Times New Roman" w:eastAsia="Times New Roman" w:hAnsi="Times New Roman" w:cs="Times New Roman"/>
          <w:sz w:val="24"/>
          <w:szCs w:val="24"/>
        </w:rPr>
        <w:tab/>
      </w:r>
      <w:r>
        <w:rPr>
          <w:rFonts w:ascii="Times New Roman" w:eastAsia="Courier New" w:hAnsi="Times New Roman" w:cs="Times New Roman"/>
          <w:color w:val="00000A"/>
          <w:sz w:val="24"/>
          <w:szCs w:val="24"/>
        </w:rPr>
        <w:t>// constructor</w:t>
      </w:r>
    </w:p>
    <w:p w:rsidR="004B6EC3" w:rsidRDefault="004B6EC3">
      <w:pPr>
        <w:spacing w:line="26" w:lineRule="exact"/>
        <w:rPr>
          <w:rFonts w:ascii="Times New Roman" w:eastAsia="Times New Roman" w:hAnsi="Times New Roman" w:cs="Times New Roman"/>
          <w:sz w:val="24"/>
          <w:szCs w:val="24"/>
        </w:rPr>
      </w:pPr>
    </w:p>
    <w:p w:rsidR="004B6EC3" w:rsidRDefault="00776C69">
      <w:pPr>
        <w:numPr>
          <w:ilvl w:val="0"/>
          <w:numId w:val="7"/>
        </w:numPr>
        <w:tabs>
          <w:tab w:val="left" w:pos="273"/>
        </w:tabs>
        <w:spacing w:line="249" w:lineRule="auto"/>
        <w:ind w:left="9" w:right="7920" w:hanging="9"/>
        <w:rPr>
          <w:rFonts w:ascii="Times New Roman" w:eastAsia="Courier New" w:hAnsi="Times New Roman" w:cs="Times New Roman"/>
          <w:color w:val="00000A"/>
          <w:sz w:val="24"/>
          <w:szCs w:val="24"/>
        </w:rPr>
      </w:pPr>
      <w:r>
        <w:rPr>
          <w:rFonts w:ascii="Times New Roman" w:eastAsia="Courier New" w:hAnsi="Times New Roman" w:cs="Times New Roman"/>
          <w:color w:val="00000A"/>
          <w:sz w:val="24"/>
          <w:szCs w:val="24"/>
        </w:rPr>
        <w:lastRenderedPageBreak/>
        <w:t xml:space="preserve">m_socket (0), m_peer (), m_packetSize (0), m_nPackets (0), m_dataRate (0), m_sendEvent (), m_running (false), </w:t>
      </w:r>
      <w:r>
        <w:rPr>
          <w:rFonts w:ascii="Times New Roman" w:eastAsia="Courier New" w:hAnsi="Times New Roman" w:cs="Times New Roman"/>
          <w:color w:val="00000A"/>
          <w:sz w:val="24"/>
          <w:szCs w:val="24"/>
        </w:rPr>
        <w:t>m_packetsSent (0)</w:t>
      </w:r>
    </w:p>
    <w:p w:rsidR="004B6EC3" w:rsidRDefault="00776C69">
      <w:pPr>
        <w:spacing w:line="238" w:lineRule="auto"/>
        <w:ind w:left="9"/>
        <w:rPr>
          <w:rFonts w:ascii="Times New Roman" w:eastAsia="Courier New" w:hAnsi="Times New Roman" w:cs="Times New Roman"/>
          <w:color w:val="00000A"/>
          <w:sz w:val="24"/>
          <w:szCs w:val="24"/>
        </w:rPr>
      </w:pPr>
      <w:r>
        <w:rPr>
          <w:rFonts w:ascii="Times New Roman" w:eastAsia="Courier New" w:hAnsi="Times New Roman" w:cs="Times New Roman"/>
          <w:color w:val="00000A"/>
          <w:sz w:val="24"/>
          <w:szCs w:val="24"/>
        </w:rPr>
        <w:t>{</w:t>
      </w:r>
    </w:p>
    <w:p w:rsidR="004B6EC3" w:rsidRDefault="00776C69">
      <w:pPr>
        <w:spacing w:line="0" w:lineRule="atLeast"/>
        <w:ind w:left="9"/>
        <w:rPr>
          <w:rFonts w:ascii="Times New Roman" w:eastAsia="Courier New" w:hAnsi="Times New Roman" w:cs="Times New Roman"/>
          <w:color w:val="00000A"/>
          <w:sz w:val="24"/>
          <w:szCs w:val="24"/>
        </w:rPr>
      </w:pPr>
      <w:r>
        <w:rPr>
          <w:rFonts w:ascii="Times New Roman" w:eastAsia="Courier New" w:hAnsi="Times New Roman" w:cs="Times New Roman"/>
          <w:color w:val="00000A"/>
          <w:sz w:val="24"/>
          <w:szCs w:val="24"/>
        </w:rPr>
        <w:t>}</w:t>
      </w:r>
    </w:p>
    <w:p w:rsidR="004B6EC3" w:rsidRDefault="00776C69">
      <w:pPr>
        <w:tabs>
          <w:tab w:val="left" w:pos="2748"/>
        </w:tabs>
        <w:spacing w:line="0" w:lineRule="atLeast"/>
        <w:ind w:left="9"/>
        <w:rPr>
          <w:rFonts w:ascii="Times New Roman" w:eastAsia="Courier New" w:hAnsi="Times New Roman" w:cs="Times New Roman"/>
          <w:color w:val="000000"/>
          <w:sz w:val="24"/>
          <w:szCs w:val="24"/>
        </w:rPr>
      </w:pPr>
      <w:r>
        <w:rPr>
          <w:rFonts w:ascii="Times New Roman" w:eastAsia="Courier New" w:hAnsi="Times New Roman" w:cs="Times New Roman"/>
          <w:color w:val="00000A"/>
          <w:sz w:val="24"/>
          <w:szCs w:val="24"/>
        </w:rPr>
        <w:t>MyApp::~MyApp()</w:t>
      </w:r>
      <w:r>
        <w:rPr>
          <w:rFonts w:ascii="Times New Roman" w:eastAsia="Times New Roman" w:hAnsi="Times New Roman" w:cs="Times New Roman"/>
          <w:sz w:val="24"/>
          <w:szCs w:val="24"/>
        </w:rPr>
        <w:tab/>
      </w:r>
      <w:r>
        <w:rPr>
          <w:rFonts w:ascii="Times New Roman" w:eastAsia="Courier New" w:hAnsi="Times New Roman" w:cs="Times New Roman"/>
          <w:color w:val="00000A"/>
          <w:sz w:val="24"/>
          <w:szCs w:val="24"/>
        </w:rPr>
        <w:t xml:space="preserve">// </w:t>
      </w:r>
      <w:r>
        <w:rPr>
          <w:rFonts w:ascii="Times New Roman" w:eastAsia="Courier New" w:hAnsi="Times New Roman" w:cs="Times New Roman"/>
          <w:color w:val="000000"/>
          <w:sz w:val="24"/>
          <w:szCs w:val="24"/>
        </w:rPr>
        <w:t>destructor</w:t>
      </w:r>
    </w:p>
    <w:p w:rsidR="004B6EC3" w:rsidRDefault="004B6EC3">
      <w:pPr>
        <w:spacing w:line="1" w:lineRule="exact"/>
        <w:rPr>
          <w:rFonts w:ascii="Times New Roman" w:eastAsia="Times New Roman" w:hAnsi="Times New Roman" w:cs="Times New Roman"/>
          <w:sz w:val="24"/>
          <w:szCs w:val="24"/>
        </w:rPr>
      </w:pPr>
    </w:p>
    <w:p w:rsidR="004B6EC3" w:rsidRDefault="00776C69">
      <w:pPr>
        <w:spacing w:line="0" w:lineRule="atLeast"/>
        <w:ind w:left="9"/>
        <w:rPr>
          <w:rFonts w:ascii="Times New Roman" w:eastAsia="Courier New" w:hAnsi="Times New Roman" w:cs="Times New Roman"/>
          <w:color w:val="00000A"/>
          <w:sz w:val="24"/>
          <w:szCs w:val="24"/>
        </w:rPr>
      </w:pPr>
      <w:r>
        <w:rPr>
          <w:rFonts w:ascii="Times New Roman" w:eastAsia="Courier New" w:hAnsi="Times New Roman" w:cs="Times New Roman"/>
          <w:color w:val="00000A"/>
          <w:sz w:val="24"/>
          <w:szCs w:val="24"/>
        </w:rPr>
        <w:t>{</w:t>
      </w:r>
    </w:p>
    <w:p w:rsidR="004B6EC3" w:rsidRDefault="00776C69">
      <w:pPr>
        <w:spacing w:line="0" w:lineRule="atLeast"/>
        <w:ind w:left="9"/>
        <w:rPr>
          <w:rFonts w:ascii="Times New Roman" w:eastAsia="Courier New" w:hAnsi="Times New Roman" w:cs="Times New Roman"/>
          <w:color w:val="00000A"/>
          <w:sz w:val="24"/>
          <w:szCs w:val="24"/>
        </w:rPr>
      </w:pPr>
      <w:r>
        <w:rPr>
          <w:rFonts w:ascii="Times New Roman" w:eastAsia="Courier New" w:hAnsi="Times New Roman" w:cs="Times New Roman"/>
          <w:color w:val="00000A"/>
          <w:sz w:val="24"/>
          <w:szCs w:val="24"/>
        </w:rPr>
        <w:t>m_socket = 0;</w:t>
      </w:r>
    </w:p>
    <w:p w:rsidR="004B6EC3" w:rsidRDefault="00776C69">
      <w:pPr>
        <w:spacing w:line="0" w:lineRule="atLeast"/>
        <w:ind w:left="9"/>
        <w:rPr>
          <w:rFonts w:ascii="Times New Roman" w:eastAsia="Courier New" w:hAnsi="Times New Roman" w:cs="Times New Roman"/>
          <w:color w:val="00000A"/>
          <w:sz w:val="24"/>
          <w:szCs w:val="24"/>
        </w:rPr>
      </w:pPr>
      <w:r>
        <w:rPr>
          <w:rFonts w:ascii="Times New Roman" w:eastAsia="Courier New" w:hAnsi="Times New Roman" w:cs="Times New Roman"/>
          <w:color w:val="00000A"/>
          <w:sz w:val="24"/>
          <w:szCs w:val="24"/>
        </w:rPr>
        <w:t>}</w:t>
      </w:r>
    </w:p>
    <w:p w:rsidR="004B6EC3" w:rsidRDefault="004B6EC3">
      <w:pPr>
        <w:spacing w:line="247" w:lineRule="exact"/>
        <w:rPr>
          <w:rFonts w:ascii="Times New Roman" w:eastAsia="Times New Roman" w:hAnsi="Times New Roman" w:cs="Times New Roman"/>
          <w:sz w:val="24"/>
          <w:szCs w:val="24"/>
        </w:rPr>
      </w:pPr>
    </w:p>
    <w:p w:rsidR="004B6EC3" w:rsidRDefault="00776C69">
      <w:pPr>
        <w:spacing w:line="0" w:lineRule="atLeast"/>
        <w:ind w:left="9"/>
        <w:rPr>
          <w:rFonts w:ascii="Times New Roman" w:eastAsia="Courier New" w:hAnsi="Times New Roman" w:cs="Times New Roman"/>
          <w:sz w:val="24"/>
          <w:szCs w:val="24"/>
        </w:rPr>
      </w:pPr>
      <w:r>
        <w:rPr>
          <w:rFonts w:ascii="Times New Roman" w:eastAsia="Courier New" w:hAnsi="Times New Roman" w:cs="Times New Roman"/>
          <w:sz w:val="24"/>
          <w:szCs w:val="24"/>
        </w:rPr>
        <w:t>// initialize member variables.</w:t>
      </w:r>
    </w:p>
    <w:p w:rsidR="004B6EC3" w:rsidRDefault="004B6EC3">
      <w:pPr>
        <w:spacing w:line="2" w:lineRule="exact"/>
        <w:rPr>
          <w:rFonts w:ascii="Times New Roman" w:eastAsia="Times New Roman" w:hAnsi="Times New Roman" w:cs="Times New Roman"/>
          <w:sz w:val="24"/>
          <w:szCs w:val="24"/>
        </w:rPr>
      </w:pPr>
    </w:p>
    <w:p w:rsidR="004B6EC3" w:rsidRDefault="00776C69">
      <w:pPr>
        <w:spacing w:line="0" w:lineRule="atLeast"/>
        <w:ind w:left="9"/>
        <w:rPr>
          <w:rFonts w:ascii="Times New Roman" w:eastAsia="Courier New" w:hAnsi="Times New Roman" w:cs="Times New Roman"/>
          <w:color w:val="00000A"/>
          <w:sz w:val="24"/>
          <w:szCs w:val="24"/>
        </w:rPr>
      </w:pPr>
      <w:r>
        <w:rPr>
          <w:rFonts w:ascii="Times New Roman" w:eastAsia="Courier New" w:hAnsi="Times New Roman" w:cs="Times New Roman"/>
          <w:color w:val="00000A"/>
          <w:sz w:val="24"/>
          <w:szCs w:val="24"/>
        </w:rPr>
        <w:t>void MyApp::Setup (Ptr&lt;Socket&gt; socket, Address address, uint32_t packetSize,</w:t>
      </w:r>
    </w:p>
    <w:p w:rsidR="004B6EC3" w:rsidRDefault="00776C69">
      <w:pPr>
        <w:spacing w:line="0" w:lineRule="atLeast"/>
        <w:ind w:left="9"/>
        <w:rPr>
          <w:rFonts w:ascii="Times New Roman" w:eastAsia="Courier New" w:hAnsi="Times New Roman" w:cs="Times New Roman"/>
          <w:color w:val="00000A"/>
          <w:sz w:val="24"/>
          <w:szCs w:val="24"/>
        </w:rPr>
      </w:pPr>
      <w:r>
        <w:rPr>
          <w:rFonts w:ascii="Times New Roman" w:eastAsia="Courier New" w:hAnsi="Times New Roman" w:cs="Times New Roman"/>
          <w:color w:val="00000A"/>
          <w:sz w:val="24"/>
          <w:szCs w:val="24"/>
        </w:rPr>
        <w:t>uint32_t nPackets, DataRate dataRate)</w:t>
      </w:r>
    </w:p>
    <w:p w:rsidR="004B6EC3" w:rsidRDefault="00776C69">
      <w:pPr>
        <w:spacing w:line="0" w:lineRule="atLeast"/>
        <w:ind w:left="9"/>
        <w:rPr>
          <w:rFonts w:ascii="Times New Roman" w:eastAsia="Courier New" w:hAnsi="Times New Roman" w:cs="Times New Roman"/>
          <w:color w:val="00000A"/>
          <w:sz w:val="24"/>
          <w:szCs w:val="24"/>
        </w:rPr>
      </w:pPr>
      <w:r>
        <w:rPr>
          <w:rFonts w:ascii="Times New Roman" w:eastAsia="Courier New" w:hAnsi="Times New Roman" w:cs="Times New Roman"/>
          <w:color w:val="00000A"/>
          <w:sz w:val="24"/>
          <w:szCs w:val="24"/>
        </w:rPr>
        <w:t>{</w:t>
      </w:r>
    </w:p>
    <w:p w:rsidR="004B6EC3" w:rsidRDefault="00776C69">
      <w:pPr>
        <w:spacing w:line="0" w:lineRule="atLeast"/>
        <w:ind w:left="9"/>
        <w:rPr>
          <w:rFonts w:ascii="Times New Roman" w:eastAsia="Courier New" w:hAnsi="Times New Roman" w:cs="Times New Roman"/>
          <w:color w:val="00000A"/>
          <w:sz w:val="24"/>
          <w:szCs w:val="24"/>
        </w:rPr>
      </w:pPr>
      <w:r>
        <w:rPr>
          <w:rFonts w:ascii="Times New Roman" w:eastAsia="Courier New" w:hAnsi="Times New Roman" w:cs="Times New Roman"/>
          <w:color w:val="00000A"/>
          <w:sz w:val="24"/>
          <w:szCs w:val="24"/>
        </w:rPr>
        <w:t>m_socket = socket;</w:t>
      </w:r>
    </w:p>
    <w:p w:rsidR="004B6EC3" w:rsidRDefault="00776C69">
      <w:pPr>
        <w:spacing w:line="0" w:lineRule="atLeast"/>
        <w:ind w:left="9"/>
        <w:rPr>
          <w:rFonts w:ascii="Times New Roman" w:eastAsia="Courier New" w:hAnsi="Times New Roman" w:cs="Times New Roman"/>
          <w:color w:val="00000A"/>
          <w:sz w:val="24"/>
          <w:szCs w:val="24"/>
        </w:rPr>
      </w:pPr>
      <w:r>
        <w:rPr>
          <w:rFonts w:ascii="Times New Roman" w:eastAsia="Courier New" w:hAnsi="Times New Roman" w:cs="Times New Roman"/>
          <w:color w:val="00000A"/>
          <w:sz w:val="24"/>
          <w:szCs w:val="24"/>
        </w:rPr>
        <w:t xml:space="preserve">m_peer = </w:t>
      </w:r>
      <w:r>
        <w:rPr>
          <w:rFonts w:ascii="Times New Roman" w:eastAsia="Courier New" w:hAnsi="Times New Roman" w:cs="Times New Roman"/>
          <w:color w:val="00000A"/>
          <w:sz w:val="24"/>
          <w:szCs w:val="24"/>
        </w:rPr>
        <w:t>address;</w:t>
      </w:r>
    </w:p>
    <w:p w:rsidR="004B6EC3" w:rsidRDefault="00776C69">
      <w:pPr>
        <w:spacing w:line="238" w:lineRule="auto"/>
        <w:ind w:left="9"/>
        <w:rPr>
          <w:rFonts w:ascii="Times New Roman" w:eastAsia="Courier New" w:hAnsi="Times New Roman" w:cs="Times New Roman"/>
          <w:color w:val="00000A"/>
          <w:sz w:val="24"/>
          <w:szCs w:val="24"/>
        </w:rPr>
      </w:pPr>
      <w:r>
        <w:rPr>
          <w:rFonts w:ascii="Times New Roman" w:eastAsia="Courier New" w:hAnsi="Times New Roman" w:cs="Times New Roman"/>
          <w:color w:val="00000A"/>
          <w:sz w:val="24"/>
          <w:szCs w:val="24"/>
        </w:rPr>
        <w:t>m_packetSize = packetSize;</w:t>
      </w:r>
    </w:p>
    <w:p w:rsidR="004B6EC3" w:rsidRDefault="00776C69">
      <w:pPr>
        <w:spacing w:line="0" w:lineRule="atLeast"/>
        <w:ind w:left="9"/>
        <w:rPr>
          <w:rFonts w:ascii="Times New Roman" w:eastAsia="Courier New" w:hAnsi="Times New Roman" w:cs="Times New Roman"/>
          <w:color w:val="00000A"/>
          <w:sz w:val="24"/>
          <w:szCs w:val="24"/>
        </w:rPr>
      </w:pPr>
      <w:r>
        <w:rPr>
          <w:rFonts w:ascii="Times New Roman" w:eastAsia="Courier New" w:hAnsi="Times New Roman" w:cs="Times New Roman"/>
          <w:color w:val="00000A"/>
          <w:sz w:val="24"/>
          <w:szCs w:val="24"/>
        </w:rPr>
        <w:t>m_nPackets = nPackets;</w:t>
      </w:r>
    </w:p>
    <w:p w:rsidR="004B6EC3" w:rsidRDefault="00776C69">
      <w:pPr>
        <w:spacing w:line="0" w:lineRule="atLeast"/>
        <w:ind w:left="9"/>
        <w:rPr>
          <w:rFonts w:ascii="Times New Roman" w:eastAsia="Courier New" w:hAnsi="Times New Roman" w:cs="Times New Roman"/>
          <w:color w:val="00000A"/>
          <w:sz w:val="24"/>
          <w:szCs w:val="24"/>
        </w:rPr>
      </w:pPr>
      <w:r>
        <w:rPr>
          <w:rFonts w:ascii="Times New Roman" w:eastAsia="Courier New" w:hAnsi="Times New Roman" w:cs="Times New Roman"/>
          <w:color w:val="00000A"/>
          <w:sz w:val="24"/>
          <w:szCs w:val="24"/>
        </w:rPr>
        <w:t>m_dataRate = dataRate;</w:t>
      </w:r>
    </w:p>
    <w:p w:rsidR="004B6EC3" w:rsidRDefault="00776C69">
      <w:pPr>
        <w:spacing w:line="0" w:lineRule="atLeast"/>
        <w:ind w:left="9"/>
        <w:rPr>
          <w:rFonts w:ascii="Times New Roman" w:eastAsia="Courier New" w:hAnsi="Times New Roman" w:cs="Times New Roman"/>
          <w:color w:val="00000A"/>
          <w:sz w:val="24"/>
          <w:szCs w:val="24"/>
        </w:rPr>
      </w:pPr>
      <w:r>
        <w:rPr>
          <w:rFonts w:ascii="Times New Roman" w:eastAsia="Courier New" w:hAnsi="Times New Roman" w:cs="Times New Roman"/>
          <w:color w:val="00000A"/>
          <w:sz w:val="24"/>
          <w:szCs w:val="24"/>
        </w:rPr>
        <w:t>}</w:t>
      </w:r>
    </w:p>
    <w:p w:rsidR="004B6EC3" w:rsidRDefault="004B6EC3">
      <w:pPr>
        <w:spacing w:line="247" w:lineRule="exact"/>
        <w:rPr>
          <w:rFonts w:ascii="Times New Roman" w:eastAsia="Times New Roman" w:hAnsi="Times New Roman" w:cs="Times New Roman"/>
          <w:sz w:val="24"/>
          <w:szCs w:val="24"/>
        </w:rPr>
      </w:pPr>
    </w:p>
    <w:p w:rsidR="004B6EC3" w:rsidRDefault="00776C69">
      <w:pPr>
        <w:numPr>
          <w:ilvl w:val="0"/>
          <w:numId w:val="8"/>
        </w:numPr>
        <w:tabs>
          <w:tab w:val="left" w:pos="405"/>
        </w:tabs>
        <w:spacing w:line="234" w:lineRule="auto"/>
        <w:ind w:left="9" w:hanging="9"/>
        <w:rPr>
          <w:rFonts w:ascii="Times New Roman" w:eastAsia="Courier New" w:hAnsi="Times New Roman" w:cs="Times New Roman"/>
          <w:sz w:val="24"/>
          <w:szCs w:val="24"/>
        </w:rPr>
      </w:pPr>
      <w:r>
        <w:rPr>
          <w:rFonts w:ascii="Times New Roman" w:eastAsia="Courier New" w:hAnsi="Times New Roman" w:cs="Times New Roman"/>
          <w:sz w:val="24"/>
          <w:szCs w:val="24"/>
        </w:rPr>
        <w:t>Below code is the overridden implementation of Application::StartApplication. It //does a socket bind operation and establishes TCP connection with the address //specified</w:t>
      </w:r>
      <w:r>
        <w:rPr>
          <w:rFonts w:ascii="Times New Roman" w:eastAsia="Courier New" w:hAnsi="Times New Roman" w:cs="Times New Roman"/>
          <w:sz w:val="24"/>
          <w:szCs w:val="24"/>
        </w:rPr>
        <w:t xml:space="preserve"> in m_peer.</w:t>
      </w:r>
    </w:p>
    <w:p w:rsidR="004B6EC3" w:rsidRDefault="004B6EC3">
      <w:pPr>
        <w:spacing w:line="249" w:lineRule="exact"/>
        <w:rPr>
          <w:rFonts w:ascii="Times New Roman" w:eastAsia="Times New Roman" w:hAnsi="Times New Roman" w:cs="Times New Roman"/>
          <w:sz w:val="24"/>
          <w:szCs w:val="24"/>
        </w:rPr>
      </w:pPr>
    </w:p>
    <w:p w:rsidR="004B6EC3" w:rsidRDefault="00776C69">
      <w:pPr>
        <w:spacing w:line="0" w:lineRule="atLeast"/>
        <w:ind w:left="9"/>
        <w:rPr>
          <w:rFonts w:ascii="Times New Roman" w:eastAsia="Courier New" w:hAnsi="Times New Roman" w:cs="Times New Roman"/>
          <w:color w:val="00000A"/>
          <w:sz w:val="24"/>
          <w:szCs w:val="24"/>
        </w:rPr>
      </w:pPr>
      <w:r>
        <w:rPr>
          <w:rFonts w:ascii="Times New Roman" w:eastAsia="Courier New" w:hAnsi="Times New Roman" w:cs="Times New Roman"/>
          <w:color w:val="00000A"/>
          <w:sz w:val="24"/>
          <w:szCs w:val="24"/>
        </w:rPr>
        <w:t>void MyApp::StartApplication (void)</w:t>
      </w:r>
    </w:p>
    <w:p w:rsidR="004B6EC3" w:rsidRDefault="00776C69">
      <w:pPr>
        <w:spacing w:line="0" w:lineRule="atLeast"/>
        <w:ind w:left="9"/>
        <w:rPr>
          <w:rFonts w:ascii="Times New Roman" w:eastAsia="Courier New" w:hAnsi="Times New Roman" w:cs="Times New Roman"/>
          <w:color w:val="00000A"/>
          <w:sz w:val="24"/>
          <w:szCs w:val="24"/>
        </w:rPr>
      </w:pPr>
      <w:r>
        <w:rPr>
          <w:rFonts w:ascii="Times New Roman" w:eastAsia="Courier New" w:hAnsi="Times New Roman" w:cs="Times New Roman"/>
          <w:color w:val="00000A"/>
          <w:sz w:val="24"/>
          <w:szCs w:val="24"/>
        </w:rPr>
        <w:lastRenderedPageBreak/>
        <w:t>{</w:t>
      </w:r>
    </w:p>
    <w:p w:rsidR="004B6EC3" w:rsidRDefault="00776C69">
      <w:pPr>
        <w:spacing w:line="0" w:lineRule="atLeast"/>
        <w:ind w:left="9"/>
        <w:rPr>
          <w:rFonts w:ascii="Times New Roman" w:eastAsia="Courier New" w:hAnsi="Times New Roman" w:cs="Times New Roman"/>
          <w:color w:val="00000A"/>
          <w:sz w:val="24"/>
          <w:szCs w:val="24"/>
        </w:rPr>
      </w:pPr>
      <w:r>
        <w:rPr>
          <w:rFonts w:ascii="Times New Roman" w:eastAsia="Courier New" w:hAnsi="Times New Roman" w:cs="Times New Roman"/>
          <w:color w:val="00000A"/>
          <w:sz w:val="24"/>
          <w:szCs w:val="24"/>
        </w:rPr>
        <w:t>m_running = true;</w:t>
      </w:r>
    </w:p>
    <w:p w:rsidR="004B6EC3" w:rsidRDefault="00776C69">
      <w:pPr>
        <w:spacing w:line="0" w:lineRule="atLeast"/>
        <w:ind w:left="9"/>
        <w:rPr>
          <w:rFonts w:ascii="Times New Roman" w:eastAsia="Courier New" w:hAnsi="Times New Roman" w:cs="Times New Roman"/>
          <w:color w:val="00000A"/>
          <w:sz w:val="24"/>
          <w:szCs w:val="24"/>
        </w:rPr>
      </w:pPr>
      <w:r>
        <w:rPr>
          <w:rFonts w:ascii="Times New Roman" w:eastAsia="Courier New" w:hAnsi="Times New Roman" w:cs="Times New Roman"/>
          <w:color w:val="00000A"/>
          <w:sz w:val="24"/>
          <w:szCs w:val="24"/>
        </w:rPr>
        <w:t>m_packetsSent = 0;</w:t>
      </w:r>
    </w:p>
    <w:p w:rsidR="004B6EC3" w:rsidRDefault="00776C69">
      <w:pPr>
        <w:spacing w:line="0" w:lineRule="atLeast"/>
        <w:ind w:left="9"/>
        <w:rPr>
          <w:rFonts w:ascii="Times New Roman" w:eastAsia="Courier New" w:hAnsi="Times New Roman" w:cs="Times New Roman"/>
          <w:color w:val="00000A"/>
          <w:sz w:val="24"/>
          <w:szCs w:val="24"/>
        </w:rPr>
      </w:pPr>
      <w:r>
        <w:rPr>
          <w:rFonts w:ascii="Times New Roman" w:eastAsia="Courier New" w:hAnsi="Times New Roman" w:cs="Times New Roman"/>
          <w:color w:val="00000A"/>
          <w:sz w:val="24"/>
          <w:szCs w:val="24"/>
        </w:rPr>
        <w:t>m_socket-&gt;Bind ();</w:t>
      </w:r>
    </w:p>
    <w:p w:rsidR="004B6EC3" w:rsidRDefault="00776C69">
      <w:pPr>
        <w:spacing w:line="0" w:lineRule="atLeast"/>
        <w:ind w:left="9"/>
        <w:rPr>
          <w:rFonts w:ascii="Times New Roman" w:eastAsia="Courier New" w:hAnsi="Times New Roman" w:cs="Times New Roman"/>
          <w:color w:val="00000A"/>
          <w:sz w:val="24"/>
          <w:szCs w:val="24"/>
        </w:rPr>
      </w:pPr>
      <w:r>
        <w:rPr>
          <w:rFonts w:ascii="Times New Roman" w:eastAsia="Courier New" w:hAnsi="Times New Roman" w:cs="Times New Roman"/>
          <w:color w:val="00000A"/>
          <w:sz w:val="24"/>
          <w:szCs w:val="24"/>
        </w:rPr>
        <w:t>m_socket-&gt;Connect (m_peer);</w:t>
      </w:r>
    </w:p>
    <w:p w:rsidR="004B6EC3" w:rsidRDefault="00776C69">
      <w:pPr>
        <w:spacing w:line="238" w:lineRule="auto"/>
        <w:ind w:left="9"/>
        <w:rPr>
          <w:rFonts w:ascii="Times New Roman" w:eastAsia="Courier New" w:hAnsi="Times New Roman" w:cs="Times New Roman"/>
          <w:color w:val="00000A"/>
          <w:sz w:val="24"/>
          <w:szCs w:val="24"/>
        </w:rPr>
      </w:pPr>
      <w:r>
        <w:rPr>
          <w:rFonts w:ascii="Times New Roman" w:eastAsia="Courier New" w:hAnsi="Times New Roman" w:cs="Times New Roman"/>
          <w:color w:val="00000A"/>
          <w:sz w:val="24"/>
          <w:szCs w:val="24"/>
        </w:rPr>
        <w:t>SendPacket ();</w:t>
      </w:r>
    </w:p>
    <w:p w:rsidR="004B6EC3" w:rsidRDefault="00776C69">
      <w:pPr>
        <w:spacing w:line="0" w:lineRule="atLeast"/>
        <w:ind w:left="9"/>
        <w:rPr>
          <w:rFonts w:ascii="Times New Roman" w:eastAsia="Courier New" w:hAnsi="Times New Roman" w:cs="Times New Roman"/>
          <w:color w:val="00000A"/>
          <w:sz w:val="24"/>
          <w:szCs w:val="24"/>
        </w:rPr>
      </w:pPr>
      <w:r>
        <w:rPr>
          <w:rFonts w:ascii="Times New Roman" w:eastAsia="Courier New" w:hAnsi="Times New Roman" w:cs="Times New Roman"/>
          <w:color w:val="00000A"/>
          <w:sz w:val="24"/>
          <w:szCs w:val="24"/>
        </w:rPr>
        <w:t>}</w:t>
      </w:r>
    </w:p>
    <w:p w:rsidR="004B6EC3" w:rsidRDefault="004B6EC3">
      <w:pPr>
        <w:spacing w:line="268" w:lineRule="exact"/>
        <w:rPr>
          <w:rFonts w:ascii="Times New Roman" w:eastAsia="Times New Roman" w:hAnsi="Times New Roman" w:cs="Times New Roman"/>
          <w:sz w:val="24"/>
          <w:szCs w:val="24"/>
        </w:rPr>
      </w:pPr>
    </w:p>
    <w:p w:rsidR="004B6EC3" w:rsidRDefault="00776C69">
      <w:pPr>
        <w:spacing w:line="230" w:lineRule="auto"/>
        <w:ind w:left="9" w:right="120"/>
        <w:rPr>
          <w:rFonts w:ascii="Times New Roman" w:eastAsia="Courier New" w:hAnsi="Times New Roman" w:cs="Times New Roman"/>
          <w:sz w:val="24"/>
          <w:szCs w:val="24"/>
        </w:rPr>
      </w:pPr>
      <w:r>
        <w:rPr>
          <w:rFonts w:ascii="Times New Roman" w:eastAsia="Courier New" w:hAnsi="Times New Roman" w:cs="Times New Roman"/>
          <w:sz w:val="24"/>
          <w:szCs w:val="24"/>
        </w:rPr>
        <w:t>//The next bit of code explains to the Application how to stop creating simulation //events.</w:t>
      </w:r>
    </w:p>
    <w:p w:rsidR="004B6EC3" w:rsidRDefault="004B6EC3">
      <w:pPr>
        <w:spacing w:line="251" w:lineRule="exact"/>
        <w:rPr>
          <w:rFonts w:ascii="Times New Roman" w:eastAsia="Times New Roman" w:hAnsi="Times New Roman" w:cs="Times New Roman"/>
          <w:sz w:val="24"/>
          <w:szCs w:val="24"/>
        </w:rPr>
      </w:pPr>
    </w:p>
    <w:p w:rsidR="004B6EC3" w:rsidRDefault="00776C69">
      <w:pPr>
        <w:spacing w:line="0" w:lineRule="atLeast"/>
        <w:ind w:left="9"/>
        <w:rPr>
          <w:rFonts w:ascii="Times New Roman" w:eastAsia="Courier New" w:hAnsi="Times New Roman" w:cs="Times New Roman"/>
          <w:color w:val="00000A"/>
          <w:sz w:val="24"/>
          <w:szCs w:val="24"/>
        </w:rPr>
      </w:pPr>
      <w:r>
        <w:rPr>
          <w:rFonts w:ascii="Times New Roman" w:eastAsia="Courier New" w:hAnsi="Times New Roman" w:cs="Times New Roman"/>
          <w:color w:val="00000A"/>
          <w:sz w:val="24"/>
          <w:szCs w:val="24"/>
        </w:rPr>
        <w:t xml:space="preserve">void </w:t>
      </w:r>
      <w:r>
        <w:rPr>
          <w:rFonts w:ascii="Times New Roman" w:eastAsia="Courier New" w:hAnsi="Times New Roman" w:cs="Times New Roman"/>
          <w:color w:val="00000A"/>
          <w:sz w:val="24"/>
          <w:szCs w:val="24"/>
        </w:rPr>
        <w:t>MyApp::StopApplication (void)</w:t>
      </w:r>
    </w:p>
    <w:p w:rsidR="004B6EC3" w:rsidRDefault="00776C69">
      <w:pPr>
        <w:spacing w:line="0" w:lineRule="atLeast"/>
        <w:ind w:left="9"/>
        <w:rPr>
          <w:rFonts w:ascii="Times New Roman" w:eastAsia="Courier New" w:hAnsi="Times New Roman" w:cs="Times New Roman"/>
          <w:color w:val="00000A"/>
          <w:sz w:val="24"/>
          <w:szCs w:val="24"/>
        </w:rPr>
      </w:pPr>
      <w:r>
        <w:rPr>
          <w:rFonts w:ascii="Times New Roman" w:eastAsia="Courier New" w:hAnsi="Times New Roman" w:cs="Times New Roman"/>
          <w:color w:val="00000A"/>
          <w:sz w:val="24"/>
          <w:szCs w:val="24"/>
        </w:rPr>
        <w:t>{</w:t>
      </w:r>
    </w:p>
    <w:p w:rsidR="004B6EC3" w:rsidRDefault="00776C69">
      <w:pPr>
        <w:spacing w:line="0" w:lineRule="atLeast"/>
        <w:ind w:left="9"/>
        <w:rPr>
          <w:rFonts w:ascii="Times New Roman" w:eastAsia="Courier New" w:hAnsi="Times New Roman" w:cs="Times New Roman"/>
          <w:color w:val="00000A"/>
          <w:sz w:val="24"/>
          <w:szCs w:val="24"/>
        </w:rPr>
      </w:pPr>
      <w:r>
        <w:rPr>
          <w:rFonts w:ascii="Times New Roman" w:eastAsia="Courier New" w:hAnsi="Times New Roman" w:cs="Times New Roman"/>
          <w:color w:val="00000A"/>
          <w:sz w:val="24"/>
          <w:szCs w:val="24"/>
        </w:rPr>
        <w:t>m_running = false;</w:t>
      </w:r>
    </w:p>
    <w:p w:rsidR="004B6EC3" w:rsidRDefault="00776C69">
      <w:pPr>
        <w:spacing w:line="0" w:lineRule="atLeast"/>
        <w:ind w:left="9"/>
        <w:rPr>
          <w:rFonts w:ascii="Times New Roman" w:eastAsia="Courier New" w:hAnsi="Times New Roman" w:cs="Times New Roman"/>
          <w:color w:val="00000A"/>
          <w:sz w:val="24"/>
          <w:szCs w:val="24"/>
        </w:rPr>
      </w:pPr>
      <w:r>
        <w:rPr>
          <w:rFonts w:ascii="Times New Roman" w:eastAsia="Courier New" w:hAnsi="Times New Roman" w:cs="Times New Roman"/>
          <w:color w:val="00000A"/>
          <w:sz w:val="24"/>
          <w:szCs w:val="24"/>
        </w:rPr>
        <w:t>if (m_sendEvent.IsRunning ())</w:t>
      </w:r>
    </w:p>
    <w:p w:rsidR="004B6EC3" w:rsidRDefault="00776C69">
      <w:pPr>
        <w:spacing w:line="0" w:lineRule="atLeast"/>
        <w:ind w:left="9"/>
        <w:rPr>
          <w:rFonts w:ascii="Times New Roman" w:eastAsia="Courier New" w:hAnsi="Times New Roman" w:cs="Times New Roman"/>
          <w:color w:val="00000A"/>
          <w:sz w:val="24"/>
          <w:szCs w:val="24"/>
        </w:rPr>
      </w:pPr>
      <w:r>
        <w:rPr>
          <w:rFonts w:ascii="Times New Roman" w:eastAsia="Courier New" w:hAnsi="Times New Roman" w:cs="Times New Roman"/>
          <w:color w:val="00000A"/>
          <w:sz w:val="24"/>
          <w:szCs w:val="24"/>
        </w:rPr>
        <w:t>{</w:t>
      </w:r>
    </w:p>
    <w:p w:rsidR="004B6EC3" w:rsidRDefault="00776C69">
      <w:pPr>
        <w:spacing w:line="0" w:lineRule="atLeast"/>
        <w:ind w:left="9"/>
        <w:rPr>
          <w:rFonts w:ascii="Times New Roman" w:eastAsia="Courier New" w:hAnsi="Times New Roman" w:cs="Times New Roman"/>
          <w:color w:val="00000A"/>
          <w:sz w:val="24"/>
          <w:szCs w:val="24"/>
        </w:rPr>
      </w:pPr>
      <w:r>
        <w:rPr>
          <w:rFonts w:ascii="Times New Roman" w:eastAsia="Courier New" w:hAnsi="Times New Roman" w:cs="Times New Roman"/>
          <w:color w:val="00000A"/>
          <w:sz w:val="24"/>
          <w:szCs w:val="24"/>
        </w:rPr>
        <w:t>Simulator::Cancel (m_sendEvent);</w:t>
      </w:r>
    </w:p>
    <w:p w:rsidR="004B6EC3" w:rsidRDefault="00776C69">
      <w:pPr>
        <w:spacing w:line="0" w:lineRule="atLeast"/>
        <w:ind w:left="9"/>
        <w:rPr>
          <w:rFonts w:ascii="Times New Roman" w:eastAsia="Courier New" w:hAnsi="Times New Roman" w:cs="Times New Roman"/>
          <w:color w:val="00000A"/>
          <w:sz w:val="24"/>
          <w:szCs w:val="24"/>
        </w:rPr>
      </w:pPr>
      <w:r>
        <w:rPr>
          <w:rFonts w:ascii="Times New Roman" w:eastAsia="Courier New" w:hAnsi="Times New Roman" w:cs="Times New Roman"/>
          <w:color w:val="00000A"/>
          <w:sz w:val="24"/>
          <w:szCs w:val="24"/>
        </w:rPr>
        <w:t>}</w:t>
      </w:r>
    </w:p>
    <w:p w:rsidR="004B6EC3" w:rsidRDefault="00776C69">
      <w:pPr>
        <w:spacing w:line="238" w:lineRule="auto"/>
        <w:ind w:left="9"/>
        <w:rPr>
          <w:rFonts w:ascii="Times New Roman" w:eastAsia="Courier New" w:hAnsi="Times New Roman" w:cs="Times New Roman"/>
          <w:color w:val="00000A"/>
          <w:sz w:val="24"/>
          <w:szCs w:val="24"/>
        </w:rPr>
      </w:pPr>
      <w:r>
        <w:rPr>
          <w:rFonts w:ascii="Times New Roman" w:eastAsia="Courier New" w:hAnsi="Times New Roman" w:cs="Times New Roman"/>
          <w:color w:val="00000A"/>
          <w:sz w:val="24"/>
          <w:szCs w:val="24"/>
        </w:rPr>
        <w:t>if (m_socket)</w:t>
      </w:r>
    </w:p>
    <w:p w:rsidR="004B6EC3" w:rsidRDefault="00776C69">
      <w:pPr>
        <w:spacing w:line="0" w:lineRule="atLeast"/>
        <w:ind w:left="9"/>
        <w:rPr>
          <w:rFonts w:ascii="Times New Roman" w:eastAsia="Courier New" w:hAnsi="Times New Roman" w:cs="Times New Roman"/>
          <w:color w:val="00000A"/>
          <w:sz w:val="24"/>
          <w:szCs w:val="24"/>
        </w:rPr>
      </w:pPr>
      <w:r>
        <w:rPr>
          <w:rFonts w:ascii="Times New Roman" w:eastAsia="Courier New" w:hAnsi="Times New Roman" w:cs="Times New Roman"/>
          <w:color w:val="00000A"/>
          <w:sz w:val="24"/>
          <w:szCs w:val="24"/>
        </w:rPr>
        <w:t>{</w:t>
      </w:r>
    </w:p>
    <w:p w:rsidR="004B6EC3" w:rsidRDefault="00776C69">
      <w:pPr>
        <w:spacing w:line="0" w:lineRule="atLeast"/>
        <w:ind w:left="9"/>
        <w:rPr>
          <w:rFonts w:ascii="Times New Roman" w:eastAsia="Courier New" w:hAnsi="Times New Roman" w:cs="Times New Roman"/>
          <w:color w:val="00000A"/>
          <w:sz w:val="24"/>
          <w:szCs w:val="24"/>
        </w:rPr>
      </w:pPr>
      <w:r>
        <w:rPr>
          <w:rFonts w:ascii="Times New Roman" w:eastAsia="Courier New" w:hAnsi="Times New Roman" w:cs="Times New Roman"/>
          <w:color w:val="00000A"/>
          <w:sz w:val="24"/>
          <w:szCs w:val="24"/>
        </w:rPr>
        <w:t>m_socket-&gt;Close ();</w:t>
      </w:r>
    </w:p>
    <w:p w:rsidR="004B6EC3" w:rsidRDefault="00776C69">
      <w:pPr>
        <w:spacing w:line="0" w:lineRule="atLeast"/>
        <w:ind w:left="9"/>
        <w:rPr>
          <w:rFonts w:ascii="Times New Roman" w:eastAsia="Courier New" w:hAnsi="Times New Roman" w:cs="Times New Roman"/>
          <w:color w:val="00000A"/>
          <w:sz w:val="24"/>
          <w:szCs w:val="24"/>
        </w:rPr>
      </w:pPr>
      <w:r>
        <w:rPr>
          <w:rFonts w:ascii="Times New Roman" w:eastAsia="Courier New" w:hAnsi="Times New Roman" w:cs="Times New Roman"/>
          <w:color w:val="00000A"/>
          <w:sz w:val="24"/>
          <w:szCs w:val="24"/>
        </w:rPr>
        <w:t>}</w:t>
      </w:r>
    </w:p>
    <w:p w:rsidR="004B6EC3" w:rsidRDefault="00776C69">
      <w:pPr>
        <w:spacing w:line="0" w:lineRule="atLeast"/>
        <w:ind w:left="9"/>
        <w:rPr>
          <w:rFonts w:ascii="Times New Roman" w:eastAsia="Courier New" w:hAnsi="Times New Roman" w:cs="Times New Roman"/>
          <w:color w:val="00000A"/>
          <w:sz w:val="24"/>
          <w:szCs w:val="24"/>
        </w:rPr>
      </w:pPr>
      <w:r>
        <w:rPr>
          <w:rFonts w:ascii="Times New Roman" w:eastAsia="Courier New" w:hAnsi="Times New Roman" w:cs="Times New Roman"/>
          <w:color w:val="00000A"/>
          <w:sz w:val="24"/>
          <w:szCs w:val="24"/>
        </w:rPr>
        <w:t>}</w:t>
      </w:r>
    </w:p>
    <w:p w:rsidR="004B6EC3" w:rsidRDefault="004B6EC3">
      <w:pPr>
        <w:spacing w:line="18" w:lineRule="exact"/>
        <w:rPr>
          <w:rFonts w:ascii="Times New Roman" w:eastAsia="Times New Roman" w:hAnsi="Times New Roman" w:cs="Times New Roman"/>
          <w:sz w:val="24"/>
          <w:szCs w:val="24"/>
        </w:rPr>
      </w:pPr>
    </w:p>
    <w:p w:rsidR="004B6EC3" w:rsidRDefault="00776C69">
      <w:pPr>
        <w:spacing w:line="229" w:lineRule="auto"/>
        <w:ind w:left="9"/>
        <w:rPr>
          <w:rFonts w:ascii="Times New Roman" w:eastAsia="Courier New" w:hAnsi="Times New Roman" w:cs="Times New Roman"/>
          <w:sz w:val="24"/>
          <w:szCs w:val="24"/>
        </w:rPr>
      </w:pPr>
      <w:r>
        <w:rPr>
          <w:rFonts w:ascii="Times New Roman" w:eastAsia="Courier New" w:hAnsi="Times New Roman" w:cs="Times New Roman"/>
          <w:sz w:val="24"/>
          <w:szCs w:val="24"/>
        </w:rPr>
        <w:t>//StartApplication calls SendPacket to start the chain of events that describes the //Application</w:t>
      </w:r>
      <w:r>
        <w:rPr>
          <w:rFonts w:ascii="Times New Roman" w:eastAsia="Courier New" w:hAnsi="Times New Roman" w:cs="Times New Roman"/>
          <w:sz w:val="24"/>
          <w:szCs w:val="24"/>
        </w:rPr>
        <w:t xml:space="preserve"> behavior.</w:t>
      </w:r>
    </w:p>
    <w:p w:rsidR="004B6EC3" w:rsidRDefault="004B6EC3">
      <w:pPr>
        <w:spacing w:line="4" w:lineRule="exact"/>
        <w:rPr>
          <w:rFonts w:ascii="Times New Roman" w:eastAsia="Times New Roman" w:hAnsi="Times New Roman" w:cs="Times New Roman"/>
          <w:sz w:val="24"/>
          <w:szCs w:val="24"/>
        </w:rPr>
      </w:pPr>
    </w:p>
    <w:p w:rsidR="004B6EC3" w:rsidRDefault="00776C69">
      <w:pPr>
        <w:spacing w:line="0" w:lineRule="atLeast"/>
        <w:ind w:left="9"/>
        <w:rPr>
          <w:rFonts w:ascii="Times New Roman" w:eastAsia="Courier New" w:hAnsi="Times New Roman" w:cs="Times New Roman"/>
          <w:color w:val="00000A"/>
          <w:sz w:val="24"/>
          <w:szCs w:val="24"/>
        </w:rPr>
      </w:pPr>
      <w:r>
        <w:rPr>
          <w:rFonts w:ascii="Times New Roman" w:eastAsia="Courier New" w:hAnsi="Times New Roman" w:cs="Times New Roman"/>
          <w:color w:val="00000A"/>
          <w:sz w:val="24"/>
          <w:szCs w:val="24"/>
        </w:rPr>
        <w:t>void MyApp::SendPacket (void)</w:t>
      </w:r>
    </w:p>
    <w:p w:rsidR="004B6EC3" w:rsidRDefault="00776C69">
      <w:pPr>
        <w:spacing w:line="0" w:lineRule="atLeast"/>
        <w:ind w:left="9"/>
        <w:rPr>
          <w:rFonts w:ascii="Times New Roman" w:eastAsia="Courier New" w:hAnsi="Times New Roman" w:cs="Times New Roman"/>
          <w:color w:val="00000A"/>
          <w:sz w:val="24"/>
          <w:szCs w:val="24"/>
        </w:rPr>
      </w:pPr>
      <w:r>
        <w:rPr>
          <w:rFonts w:ascii="Times New Roman" w:eastAsia="Courier New" w:hAnsi="Times New Roman" w:cs="Times New Roman"/>
          <w:color w:val="00000A"/>
          <w:sz w:val="24"/>
          <w:szCs w:val="24"/>
        </w:rPr>
        <w:t>{</w:t>
      </w:r>
    </w:p>
    <w:p w:rsidR="004B6EC3" w:rsidRDefault="004B6EC3">
      <w:pPr>
        <w:spacing w:line="26" w:lineRule="exact"/>
        <w:rPr>
          <w:rFonts w:ascii="Times New Roman" w:eastAsia="Times New Roman" w:hAnsi="Times New Roman" w:cs="Times New Roman"/>
          <w:sz w:val="24"/>
          <w:szCs w:val="24"/>
        </w:rPr>
      </w:pPr>
    </w:p>
    <w:p w:rsidR="004B6EC3" w:rsidRDefault="00776C69">
      <w:pPr>
        <w:spacing w:line="228" w:lineRule="auto"/>
        <w:ind w:left="9" w:right="4220"/>
        <w:rPr>
          <w:rFonts w:ascii="Times New Roman" w:eastAsia="Courier New" w:hAnsi="Times New Roman" w:cs="Times New Roman"/>
          <w:color w:val="00000A"/>
          <w:sz w:val="24"/>
          <w:szCs w:val="24"/>
        </w:rPr>
      </w:pPr>
      <w:r>
        <w:rPr>
          <w:rFonts w:ascii="Times New Roman" w:eastAsia="Courier New" w:hAnsi="Times New Roman" w:cs="Times New Roman"/>
          <w:color w:val="00000A"/>
          <w:sz w:val="24"/>
          <w:szCs w:val="24"/>
        </w:rPr>
        <w:lastRenderedPageBreak/>
        <w:t>Ptr&lt;Packet&gt; packet = Create&lt;Packet&gt; (m_packetSize); m_socket-&gt;Send (packet);</w:t>
      </w:r>
    </w:p>
    <w:p w:rsidR="004B6EC3" w:rsidRDefault="004B6EC3">
      <w:pPr>
        <w:spacing w:line="248" w:lineRule="exact"/>
        <w:rPr>
          <w:rFonts w:ascii="Times New Roman" w:eastAsia="Times New Roman" w:hAnsi="Times New Roman" w:cs="Times New Roman"/>
          <w:sz w:val="24"/>
          <w:szCs w:val="24"/>
        </w:rPr>
      </w:pPr>
    </w:p>
    <w:p w:rsidR="004B6EC3" w:rsidRDefault="00776C69">
      <w:pPr>
        <w:spacing w:line="0" w:lineRule="atLeast"/>
        <w:ind w:left="9"/>
        <w:rPr>
          <w:rFonts w:ascii="Times New Roman" w:eastAsia="Courier New" w:hAnsi="Times New Roman" w:cs="Times New Roman"/>
          <w:color w:val="00000A"/>
          <w:sz w:val="24"/>
          <w:szCs w:val="24"/>
        </w:rPr>
      </w:pPr>
      <w:r>
        <w:rPr>
          <w:rFonts w:ascii="Times New Roman" w:eastAsia="Courier New" w:hAnsi="Times New Roman" w:cs="Times New Roman"/>
          <w:color w:val="00000A"/>
          <w:sz w:val="24"/>
          <w:szCs w:val="24"/>
        </w:rPr>
        <w:t>if (++m_packetsSent &lt; m_nPackets)</w:t>
      </w:r>
    </w:p>
    <w:p w:rsidR="004B6EC3" w:rsidRDefault="00776C69">
      <w:pPr>
        <w:spacing w:line="0" w:lineRule="atLeast"/>
        <w:ind w:left="9"/>
        <w:rPr>
          <w:rFonts w:ascii="Times New Roman" w:eastAsia="Courier New" w:hAnsi="Times New Roman" w:cs="Times New Roman"/>
          <w:color w:val="00000A"/>
          <w:sz w:val="24"/>
          <w:szCs w:val="24"/>
        </w:rPr>
      </w:pPr>
      <w:r>
        <w:rPr>
          <w:rFonts w:ascii="Times New Roman" w:eastAsia="Courier New" w:hAnsi="Times New Roman" w:cs="Times New Roman"/>
          <w:color w:val="00000A"/>
          <w:sz w:val="24"/>
          <w:szCs w:val="24"/>
        </w:rPr>
        <w:t>{</w:t>
      </w:r>
    </w:p>
    <w:p w:rsidR="004B6EC3" w:rsidRDefault="00776C69">
      <w:pPr>
        <w:spacing w:line="0" w:lineRule="atLeast"/>
        <w:ind w:left="9"/>
        <w:rPr>
          <w:rFonts w:ascii="Times New Roman" w:eastAsia="Courier New" w:hAnsi="Times New Roman" w:cs="Times New Roman"/>
          <w:color w:val="00000A"/>
          <w:sz w:val="24"/>
          <w:szCs w:val="24"/>
        </w:rPr>
      </w:pPr>
      <w:r>
        <w:rPr>
          <w:rFonts w:ascii="Times New Roman" w:eastAsia="Courier New" w:hAnsi="Times New Roman" w:cs="Times New Roman"/>
          <w:color w:val="00000A"/>
          <w:sz w:val="24"/>
          <w:szCs w:val="24"/>
        </w:rPr>
        <w:t>ScheduleTx ();</w:t>
      </w:r>
    </w:p>
    <w:p w:rsidR="004B6EC3" w:rsidRDefault="00776C69">
      <w:pPr>
        <w:spacing w:line="0" w:lineRule="atLeast"/>
        <w:ind w:left="9"/>
        <w:rPr>
          <w:rFonts w:ascii="Times New Roman" w:eastAsia="Courier New" w:hAnsi="Times New Roman" w:cs="Times New Roman"/>
          <w:color w:val="00000A"/>
          <w:sz w:val="24"/>
          <w:szCs w:val="24"/>
        </w:rPr>
      </w:pPr>
      <w:r>
        <w:rPr>
          <w:rFonts w:ascii="Times New Roman" w:eastAsia="Courier New" w:hAnsi="Times New Roman" w:cs="Times New Roman"/>
          <w:color w:val="00000A"/>
          <w:sz w:val="24"/>
          <w:szCs w:val="24"/>
        </w:rPr>
        <w:t>}</w:t>
      </w:r>
    </w:p>
    <w:p w:rsidR="004B6EC3" w:rsidRDefault="00776C69">
      <w:pPr>
        <w:spacing w:line="0" w:lineRule="atLeast"/>
        <w:ind w:left="9"/>
        <w:rPr>
          <w:rFonts w:ascii="Times New Roman" w:eastAsia="Courier New" w:hAnsi="Times New Roman" w:cs="Times New Roman"/>
          <w:color w:val="00000A"/>
          <w:sz w:val="24"/>
          <w:szCs w:val="24"/>
        </w:rPr>
      </w:pPr>
      <w:r>
        <w:rPr>
          <w:rFonts w:ascii="Times New Roman" w:eastAsia="Courier New" w:hAnsi="Times New Roman" w:cs="Times New Roman"/>
          <w:color w:val="00000A"/>
          <w:sz w:val="24"/>
          <w:szCs w:val="24"/>
        </w:rPr>
        <w:t>}</w:t>
      </w:r>
    </w:p>
    <w:p w:rsidR="004B6EC3" w:rsidRDefault="004B6EC3">
      <w:pPr>
        <w:spacing w:line="18" w:lineRule="exact"/>
        <w:rPr>
          <w:rFonts w:ascii="Times New Roman" w:eastAsia="Times New Roman" w:hAnsi="Times New Roman" w:cs="Times New Roman"/>
          <w:sz w:val="24"/>
          <w:szCs w:val="24"/>
        </w:rPr>
      </w:pPr>
    </w:p>
    <w:p w:rsidR="004B6EC3" w:rsidRDefault="00776C69">
      <w:pPr>
        <w:spacing w:line="233" w:lineRule="auto"/>
        <w:ind w:left="9" w:right="660"/>
        <w:jc w:val="both"/>
        <w:rPr>
          <w:rFonts w:ascii="Times New Roman" w:eastAsia="Courier New" w:hAnsi="Times New Roman" w:cs="Times New Roman"/>
          <w:sz w:val="24"/>
          <w:szCs w:val="24"/>
        </w:rPr>
      </w:pPr>
      <w:r>
        <w:rPr>
          <w:rFonts w:ascii="Times New Roman" w:eastAsia="Courier New" w:hAnsi="Times New Roman" w:cs="Times New Roman"/>
          <w:sz w:val="24"/>
          <w:szCs w:val="24"/>
        </w:rPr>
        <w:t>//It is the responsibility of the Application to keep scheduling the chain of</w:t>
      </w:r>
      <w:r>
        <w:rPr>
          <w:rFonts w:ascii="Times New Roman" w:eastAsia="Courier New" w:hAnsi="Times New Roman" w:cs="Times New Roman"/>
          <w:sz w:val="24"/>
          <w:szCs w:val="24"/>
        </w:rPr>
        <w:t xml:space="preserve"> //events, so the next lines call ScheduleTx to schedule another transmit event //(</w:t>
      </w:r>
      <w:r>
        <w:rPr>
          <w:rFonts w:ascii="Times New Roman" w:eastAsia="Courier New" w:hAnsi="Times New Roman" w:cs="Times New Roman"/>
          <w:i/>
          <w:sz w:val="24"/>
          <w:szCs w:val="24"/>
        </w:rPr>
        <w:t>a SendPacket</w:t>
      </w:r>
      <w:r>
        <w:rPr>
          <w:rFonts w:ascii="Times New Roman" w:eastAsia="Courier New" w:hAnsi="Times New Roman" w:cs="Times New Roman"/>
          <w:sz w:val="24"/>
          <w:szCs w:val="24"/>
        </w:rPr>
        <w:t>) until the Application decides it has sent enough.</w:t>
      </w:r>
    </w:p>
    <w:p w:rsidR="004B6EC3" w:rsidRDefault="004B6EC3">
      <w:pPr>
        <w:spacing w:line="281" w:lineRule="exact"/>
        <w:rPr>
          <w:rFonts w:ascii="Times New Roman" w:eastAsia="Times New Roman" w:hAnsi="Times New Roman" w:cs="Times New Roman"/>
          <w:sz w:val="24"/>
          <w:szCs w:val="24"/>
        </w:rPr>
      </w:pPr>
    </w:p>
    <w:p w:rsidR="004B6EC3" w:rsidRDefault="00776C69">
      <w:pPr>
        <w:spacing w:line="0" w:lineRule="atLeast"/>
        <w:ind w:left="9"/>
        <w:rPr>
          <w:rFonts w:ascii="Times New Roman" w:eastAsia="Courier New" w:hAnsi="Times New Roman" w:cs="Times New Roman"/>
          <w:color w:val="00000A"/>
          <w:sz w:val="24"/>
          <w:szCs w:val="24"/>
        </w:rPr>
      </w:pPr>
      <w:r>
        <w:rPr>
          <w:rFonts w:ascii="Times New Roman" w:eastAsia="Courier New" w:hAnsi="Times New Roman" w:cs="Times New Roman"/>
          <w:color w:val="00000A"/>
          <w:sz w:val="24"/>
          <w:szCs w:val="24"/>
        </w:rPr>
        <w:t>void MyApp::ScheduleTx (void)</w:t>
      </w:r>
    </w:p>
    <w:p w:rsidR="004B6EC3" w:rsidRDefault="00776C69">
      <w:pPr>
        <w:spacing w:line="0" w:lineRule="atLeast"/>
        <w:ind w:left="9"/>
        <w:rPr>
          <w:rFonts w:ascii="Times New Roman" w:eastAsia="Courier New" w:hAnsi="Times New Roman" w:cs="Times New Roman"/>
          <w:color w:val="00000A"/>
          <w:sz w:val="24"/>
          <w:szCs w:val="24"/>
        </w:rPr>
      </w:pPr>
      <w:r>
        <w:rPr>
          <w:rFonts w:ascii="Times New Roman" w:eastAsia="Courier New" w:hAnsi="Times New Roman" w:cs="Times New Roman"/>
          <w:color w:val="00000A"/>
          <w:sz w:val="24"/>
          <w:szCs w:val="24"/>
        </w:rPr>
        <w:t>{</w:t>
      </w:r>
    </w:p>
    <w:p w:rsidR="004B6EC3" w:rsidRDefault="00776C69">
      <w:pPr>
        <w:spacing w:line="0" w:lineRule="atLeast"/>
        <w:ind w:left="9"/>
        <w:rPr>
          <w:rFonts w:ascii="Times New Roman" w:eastAsia="Courier New" w:hAnsi="Times New Roman" w:cs="Times New Roman"/>
          <w:color w:val="00000A"/>
          <w:sz w:val="24"/>
          <w:szCs w:val="24"/>
        </w:rPr>
      </w:pPr>
      <w:r>
        <w:rPr>
          <w:rFonts w:ascii="Times New Roman" w:eastAsia="Courier New" w:hAnsi="Times New Roman" w:cs="Times New Roman"/>
          <w:color w:val="00000A"/>
          <w:sz w:val="24"/>
          <w:szCs w:val="24"/>
        </w:rPr>
        <w:t>if (m_running)</w:t>
      </w:r>
    </w:p>
    <w:p w:rsidR="004B6EC3" w:rsidRDefault="00776C69">
      <w:pPr>
        <w:spacing w:line="0" w:lineRule="atLeast"/>
        <w:ind w:left="9"/>
        <w:rPr>
          <w:rFonts w:ascii="Times New Roman" w:eastAsia="Courier New" w:hAnsi="Times New Roman" w:cs="Times New Roman"/>
          <w:color w:val="00000A"/>
          <w:sz w:val="24"/>
          <w:szCs w:val="24"/>
        </w:rPr>
      </w:pPr>
      <w:r>
        <w:rPr>
          <w:rFonts w:ascii="Times New Roman" w:eastAsia="Courier New" w:hAnsi="Times New Roman" w:cs="Times New Roman"/>
          <w:color w:val="00000A"/>
          <w:sz w:val="24"/>
          <w:szCs w:val="24"/>
        </w:rPr>
        <w:t>{</w:t>
      </w:r>
    </w:p>
    <w:p w:rsidR="004B6EC3" w:rsidRDefault="004B6EC3">
      <w:pPr>
        <w:spacing w:line="26" w:lineRule="exact"/>
        <w:rPr>
          <w:rFonts w:ascii="Times New Roman" w:eastAsia="Times New Roman" w:hAnsi="Times New Roman" w:cs="Times New Roman"/>
          <w:sz w:val="24"/>
          <w:szCs w:val="24"/>
        </w:rPr>
      </w:pPr>
    </w:p>
    <w:p w:rsidR="004B6EC3" w:rsidRDefault="00776C69">
      <w:pPr>
        <w:spacing w:line="226" w:lineRule="auto"/>
        <w:ind w:left="9" w:right="120"/>
        <w:rPr>
          <w:rFonts w:ascii="Times New Roman" w:eastAsia="Courier New" w:hAnsi="Times New Roman" w:cs="Times New Roman"/>
          <w:color w:val="00000A"/>
          <w:sz w:val="24"/>
          <w:szCs w:val="24"/>
        </w:rPr>
      </w:pPr>
      <w:r>
        <w:rPr>
          <w:rFonts w:ascii="Times New Roman" w:eastAsia="Courier New" w:hAnsi="Times New Roman" w:cs="Times New Roman"/>
          <w:color w:val="00000A"/>
          <w:sz w:val="24"/>
          <w:szCs w:val="24"/>
        </w:rPr>
        <w:t>Time tNext (Seconds (m_packetSize * 8 / static_cast&lt;double</w:t>
      </w:r>
      <w:r>
        <w:rPr>
          <w:rFonts w:ascii="Times New Roman" w:eastAsia="Courier New" w:hAnsi="Times New Roman" w:cs="Times New Roman"/>
          <w:color w:val="00000A"/>
          <w:sz w:val="24"/>
          <w:szCs w:val="24"/>
        </w:rPr>
        <w:t>&gt; (m_dataRate.GetBitRate ())));</w:t>
      </w:r>
    </w:p>
    <w:p w:rsidR="004B6EC3" w:rsidRDefault="004B6EC3">
      <w:pPr>
        <w:spacing w:line="2" w:lineRule="exact"/>
        <w:rPr>
          <w:rFonts w:ascii="Times New Roman" w:eastAsia="Times New Roman" w:hAnsi="Times New Roman" w:cs="Times New Roman"/>
          <w:sz w:val="24"/>
          <w:szCs w:val="24"/>
        </w:rPr>
      </w:pPr>
    </w:p>
    <w:p w:rsidR="004B6EC3" w:rsidRDefault="00776C69">
      <w:pPr>
        <w:spacing w:line="0" w:lineRule="atLeast"/>
        <w:ind w:left="9"/>
        <w:rPr>
          <w:rFonts w:ascii="Times New Roman" w:eastAsia="Courier New" w:hAnsi="Times New Roman" w:cs="Times New Roman"/>
          <w:color w:val="00000A"/>
          <w:sz w:val="24"/>
          <w:szCs w:val="24"/>
        </w:rPr>
      </w:pPr>
      <w:r>
        <w:rPr>
          <w:rFonts w:ascii="Times New Roman" w:eastAsia="Courier New" w:hAnsi="Times New Roman" w:cs="Times New Roman"/>
          <w:color w:val="00000A"/>
          <w:sz w:val="24"/>
          <w:szCs w:val="24"/>
        </w:rPr>
        <w:t>m_sendEvent = Simulator::Schedule (tNext, &amp;MyApp::SendPacket, this);</w:t>
      </w:r>
    </w:p>
    <w:p w:rsidR="004B6EC3" w:rsidRDefault="00776C69">
      <w:pPr>
        <w:spacing w:line="0" w:lineRule="atLeast"/>
        <w:ind w:left="9"/>
        <w:rPr>
          <w:rFonts w:ascii="Times New Roman" w:eastAsia="Courier New" w:hAnsi="Times New Roman" w:cs="Times New Roman"/>
          <w:color w:val="00000A"/>
          <w:sz w:val="24"/>
          <w:szCs w:val="24"/>
        </w:rPr>
      </w:pPr>
      <w:r>
        <w:rPr>
          <w:rFonts w:ascii="Times New Roman" w:eastAsia="Courier New" w:hAnsi="Times New Roman" w:cs="Times New Roman"/>
          <w:color w:val="00000A"/>
          <w:sz w:val="24"/>
          <w:szCs w:val="24"/>
        </w:rPr>
        <w:t>}</w:t>
      </w:r>
    </w:p>
    <w:p w:rsidR="004B6EC3" w:rsidRDefault="00776C69">
      <w:pPr>
        <w:spacing w:line="0" w:lineRule="atLeast"/>
        <w:ind w:left="9"/>
        <w:rPr>
          <w:rFonts w:ascii="Times New Roman" w:eastAsia="Courier New" w:hAnsi="Times New Roman" w:cs="Times New Roman"/>
          <w:color w:val="00000A"/>
          <w:sz w:val="24"/>
          <w:szCs w:val="24"/>
        </w:rPr>
      </w:pPr>
      <w:r>
        <w:rPr>
          <w:rFonts w:ascii="Times New Roman" w:eastAsia="Courier New" w:hAnsi="Times New Roman" w:cs="Times New Roman"/>
          <w:color w:val="00000A"/>
          <w:sz w:val="24"/>
          <w:szCs w:val="24"/>
        </w:rPr>
        <w:t>}</w:t>
      </w:r>
    </w:p>
    <w:p w:rsidR="004B6EC3" w:rsidRDefault="004B6EC3">
      <w:pPr>
        <w:spacing w:line="0" w:lineRule="atLeast"/>
        <w:ind w:left="9"/>
        <w:rPr>
          <w:rFonts w:ascii="Times New Roman" w:eastAsia="Courier New" w:hAnsi="Times New Roman" w:cs="Times New Roman"/>
          <w:color w:val="00000A"/>
          <w:sz w:val="24"/>
          <w:szCs w:val="24"/>
        </w:rPr>
      </w:pPr>
    </w:p>
    <w:p w:rsidR="004B6EC3" w:rsidRDefault="00776C69">
      <w:pPr>
        <w:spacing w:line="230" w:lineRule="auto"/>
        <w:ind w:right="1180"/>
        <w:rPr>
          <w:rFonts w:ascii="Times New Roman" w:eastAsia="Courier New" w:hAnsi="Times New Roman" w:cs="Times New Roman"/>
          <w:sz w:val="24"/>
          <w:szCs w:val="24"/>
        </w:rPr>
      </w:pPr>
      <w:r>
        <w:rPr>
          <w:rFonts w:ascii="Times New Roman" w:eastAsia="Courier New" w:hAnsi="Times New Roman" w:cs="Times New Roman"/>
          <w:sz w:val="24"/>
          <w:szCs w:val="24"/>
        </w:rPr>
        <w:t>//Below function logs the current simulation time and the new value of the congestion window every time it is changed.</w:t>
      </w:r>
    </w:p>
    <w:p w:rsidR="004B6EC3" w:rsidRDefault="004B6EC3">
      <w:pPr>
        <w:spacing w:line="253" w:lineRule="exact"/>
        <w:rPr>
          <w:rFonts w:ascii="Times New Roman" w:eastAsia="Times New Roman" w:hAnsi="Times New Roman" w:cs="Times New Roman"/>
          <w:sz w:val="24"/>
          <w:szCs w:val="24"/>
        </w:rPr>
      </w:pPr>
    </w:p>
    <w:p w:rsidR="004B6EC3" w:rsidRDefault="00776C69">
      <w:pPr>
        <w:spacing w:line="0" w:lineRule="atLeast"/>
        <w:rPr>
          <w:rFonts w:ascii="Times New Roman" w:eastAsia="Courier New" w:hAnsi="Times New Roman" w:cs="Times New Roman"/>
          <w:color w:val="00000A"/>
          <w:sz w:val="24"/>
          <w:szCs w:val="24"/>
        </w:rPr>
      </w:pPr>
      <w:r>
        <w:rPr>
          <w:rFonts w:ascii="Times New Roman" w:eastAsia="Courier New" w:hAnsi="Times New Roman" w:cs="Times New Roman"/>
          <w:color w:val="00000A"/>
          <w:sz w:val="24"/>
          <w:szCs w:val="24"/>
        </w:rPr>
        <w:t xml:space="preserve">static void CwndChange </w:t>
      </w:r>
      <w:r>
        <w:rPr>
          <w:rFonts w:ascii="Times New Roman" w:eastAsia="Courier New" w:hAnsi="Times New Roman" w:cs="Times New Roman"/>
          <w:color w:val="00000A"/>
          <w:sz w:val="24"/>
          <w:szCs w:val="24"/>
        </w:rPr>
        <w:t>(uint32_t oldCwnd, uint32_t newCwnd)</w:t>
      </w:r>
    </w:p>
    <w:p w:rsidR="004B6EC3" w:rsidRDefault="00776C69">
      <w:pPr>
        <w:spacing w:line="238" w:lineRule="auto"/>
        <w:rPr>
          <w:rFonts w:ascii="Times New Roman" w:eastAsia="Courier New" w:hAnsi="Times New Roman" w:cs="Times New Roman"/>
          <w:color w:val="00000A"/>
          <w:sz w:val="24"/>
          <w:szCs w:val="24"/>
        </w:rPr>
      </w:pPr>
      <w:r>
        <w:rPr>
          <w:rFonts w:ascii="Times New Roman" w:eastAsia="Courier New" w:hAnsi="Times New Roman" w:cs="Times New Roman"/>
          <w:color w:val="00000A"/>
          <w:sz w:val="24"/>
          <w:szCs w:val="24"/>
        </w:rPr>
        <w:t>{</w:t>
      </w:r>
    </w:p>
    <w:p w:rsidR="004B6EC3" w:rsidRDefault="00776C69">
      <w:pPr>
        <w:spacing w:line="0" w:lineRule="atLeast"/>
        <w:rPr>
          <w:rFonts w:ascii="Times New Roman" w:eastAsia="Courier New" w:hAnsi="Times New Roman" w:cs="Times New Roman"/>
          <w:color w:val="00000A"/>
          <w:sz w:val="24"/>
          <w:szCs w:val="24"/>
        </w:rPr>
      </w:pPr>
      <w:r>
        <w:rPr>
          <w:rFonts w:ascii="Times New Roman" w:eastAsia="Courier New" w:hAnsi="Times New Roman" w:cs="Times New Roman"/>
          <w:color w:val="00000A"/>
          <w:sz w:val="24"/>
          <w:szCs w:val="24"/>
        </w:rPr>
        <w:t>NS_LOG_UNCOND (Simulator::Now ().GetSeconds () &lt;&lt;"\t"&lt;&lt; newCwnd);</w:t>
      </w:r>
    </w:p>
    <w:p w:rsidR="004B6EC3" w:rsidRDefault="00776C69">
      <w:pPr>
        <w:spacing w:line="0" w:lineRule="atLeast"/>
        <w:rPr>
          <w:rFonts w:ascii="Times New Roman" w:eastAsia="Courier New" w:hAnsi="Times New Roman" w:cs="Times New Roman"/>
          <w:color w:val="00000A"/>
          <w:sz w:val="24"/>
          <w:szCs w:val="24"/>
        </w:rPr>
      </w:pPr>
      <w:r>
        <w:rPr>
          <w:rFonts w:ascii="Times New Roman" w:eastAsia="Courier New" w:hAnsi="Times New Roman" w:cs="Times New Roman"/>
          <w:color w:val="00000A"/>
          <w:sz w:val="24"/>
          <w:szCs w:val="24"/>
        </w:rPr>
        <w:t>}</w:t>
      </w:r>
    </w:p>
    <w:p w:rsidR="004B6EC3" w:rsidRDefault="00776C69">
      <w:pPr>
        <w:spacing w:line="0" w:lineRule="atLeast"/>
        <w:rPr>
          <w:rFonts w:ascii="Times New Roman" w:eastAsia="Courier New" w:hAnsi="Times New Roman" w:cs="Times New Roman"/>
          <w:sz w:val="24"/>
          <w:szCs w:val="24"/>
        </w:rPr>
      </w:pPr>
      <w:r>
        <w:rPr>
          <w:rFonts w:ascii="Times New Roman" w:eastAsia="Courier New" w:hAnsi="Times New Roman" w:cs="Times New Roman"/>
          <w:sz w:val="24"/>
          <w:szCs w:val="24"/>
        </w:rPr>
        <w:lastRenderedPageBreak/>
        <w:t>//trace sink to show where packets are dropped</w:t>
      </w:r>
    </w:p>
    <w:p w:rsidR="004B6EC3" w:rsidRDefault="004B6EC3">
      <w:pPr>
        <w:spacing w:line="250" w:lineRule="exact"/>
        <w:rPr>
          <w:rFonts w:ascii="Times New Roman" w:eastAsia="Times New Roman" w:hAnsi="Times New Roman" w:cs="Times New Roman"/>
          <w:sz w:val="24"/>
          <w:szCs w:val="24"/>
        </w:rPr>
      </w:pPr>
    </w:p>
    <w:p w:rsidR="004B6EC3" w:rsidRDefault="00776C69">
      <w:pPr>
        <w:spacing w:line="0" w:lineRule="atLeast"/>
        <w:rPr>
          <w:rFonts w:ascii="Times New Roman" w:eastAsia="Courier New" w:hAnsi="Times New Roman" w:cs="Times New Roman"/>
          <w:color w:val="00000A"/>
          <w:sz w:val="24"/>
          <w:szCs w:val="24"/>
        </w:rPr>
      </w:pPr>
      <w:r>
        <w:rPr>
          <w:rFonts w:ascii="Times New Roman" w:eastAsia="Courier New" w:hAnsi="Times New Roman" w:cs="Times New Roman"/>
          <w:color w:val="00000A"/>
          <w:sz w:val="24"/>
          <w:szCs w:val="24"/>
        </w:rPr>
        <w:t>static void RxDrop (Ptr&lt;const Packet&gt; p)</w:t>
      </w:r>
    </w:p>
    <w:p w:rsidR="004B6EC3" w:rsidRDefault="00776C69">
      <w:pPr>
        <w:spacing w:line="238" w:lineRule="auto"/>
        <w:rPr>
          <w:rFonts w:ascii="Times New Roman" w:eastAsia="Courier New" w:hAnsi="Times New Roman" w:cs="Times New Roman"/>
          <w:color w:val="00000A"/>
          <w:sz w:val="24"/>
          <w:szCs w:val="24"/>
        </w:rPr>
      </w:pPr>
      <w:r>
        <w:rPr>
          <w:rFonts w:ascii="Times New Roman" w:eastAsia="Courier New" w:hAnsi="Times New Roman" w:cs="Times New Roman"/>
          <w:color w:val="00000A"/>
          <w:sz w:val="24"/>
          <w:szCs w:val="24"/>
        </w:rPr>
        <w:t>{</w:t>
      </w:r>
    </w:p>
    <w:p w:rsidR="004B6EC3" w:rsidRDefault="00776C69">
      <w:pPr>
        <w:spacing w:line="0" w:lineRule="atLeast"/>
        <w:rPr>
          <w:rFonts w:ascii="Times New Roman" w:eastAsia="Courier New" w:hAnsi="Times New Roman" w:cs="Times New Roman"/>
          <w:color w:val="00000A"/>
          <w:sz w:val="24"/>
          <w:szCs w:val="24"/>
        </w:rPr>
      </w:pPr>
      <w:r>
        <w:rPr>
          <w:rFonts w:ascii="Times New Roman" w:eastAsia="Courier New" w:hAnsi="Times New Roman" w:cs="Times New Roman"/>
          <w:color w:val="00000A"/>
          <w:sz w:val="24"/>
          <w:szCs w:val="24"/>
        </w:rPr>
        <w:t>NS_LOG_UNCOND ("RxDrop at "&lt;&lt; Simulator::Now ().GetSeconds</w:t>
      </w:r>
      <w:r>
        <w:rPr>
          <w:rFonts w:ascii="Times New Roman" w:eastAsia="Courier New" w:hAnsi="Times New Roman" w:cs="Times New Roman"/>
          <w:color w:val="00000A"/>
          <w:sz w:val="24"/>
          <w:szCs w:val="24"/>
        </w:rPr>
        <w:t xml:space="preserve"> ());</w:t>
      </w:r>
    </w:p>
    <w:p w:rsidR="004B6EC3" w:rsidRDefault="00776C69">
      <w:pPr>
        <w:spacing w:line="0" w:lineRule="atLeast"/>
        <w:rPr>
          <w:rFonts w:ascii="Times New Roman" w:eastAsia="Courier New" w:hAnsi="Times New Roman" w:cs="Times New Roman"/>
          <w:color w:val="00000A"/>
          <w:sz w:val="24"/>
          <w:szCs w:val="24"/>
        </w:rPr>
      </w:pPr>
      <w:r>
        <w:rPr>
          <w:rFonts w:ascii="Times New Roman" w:eastAsia="Courier New" w:hAnsi="Times New Roman" w:cs="Times New Roman"/>
          <w:color w:val="00000A"/>
          <w:sz w:val="24"/>
          <w:szCs w:val="24"/>
        </w:rPr>
        <w:t>}</w:t>
      </w:r>
    </w:p>
    <w:p w:rsidR="004B6EC3" w:rsidRDefault="00776C69">
      <w:pPr>
        <w:spacing w:line="0" w:lineRule="atLeast"/>
        <w:rPr>
          <w:rFonts w:ascii="Times New Roman" w:eastAsia="Courier New" w:hAnsi="Times New Roman" w:cs="Times New Roman"/>
          <w:sz w:val="24"/>
          <w:szCs w:val="24"/>
        </w:rPr>
      </w:pPr>
      <w:r>
        <w:rPr>
          <w:rFonts w:ascii="Times New Roman" w:eastAsia="Courier New" w:hAnsi="Times New Roman" w:cs="Times New Roman"/>
          <w:sz w:val="24"/>
          <w:szCs w:val="24"/>
        </w:rPr>
        <w:t>//main function</w:t>
      </w:r>
    </w:p>
    <w:p w:rsidR="004B6EC3" w:rsidRDefault="004B6EC3">
      <w:pPr>
        <w:spacing w:line="250" w:lineRule="exact"/>
        <w:rPr>
          <w:rFonts w:ascii="Times New Roman" w:eastAsia="Times New Roman" w:hAnsi="Times New Roman" w:cs="Times New Roman"/>
          <w:sz w:val="24"/>
          <w:szCs w:val="24"/>
        </w:rPr>
      </w:pPr>
    </w:p>
    <w:p w:rsidR="004B6EC3" w:rsidRDefault="00776C69">
      <w:pPr>
        <w:spacing w:line="0" w:lineRule="atLeast"/>
        <w:rPr>
          <w:rFonts w:ascii="Times New Roman" w:eastAsia="Courier New" w:hAnsi="Times New Roman" w:cs="Times New Roman"/>
          <w:color w:val="00000A"/>
          <w:sz w:val="24"/>
          <w:szCs w:val="24"/>
        </w:rPr>
      </w:pPr>
      <w:r>
        <w:rPr>
          <w:rFonts w:ascii="Times New Roman" w:eastAsia="Courier New" w:hAnsi="Times New Roman" w:cs="Times New Roman"/>
          <w:color w:val="00000A"/>
          <w:sz w:val="24"/>
          <w:szCs w:val="24"/>
        </w:rPr>
        <w:t>int main (int argc, char *argv[])</w:t>
      </w:r>
    </w:p>
    <w:p w:rsidR="004B6EC3" w:rsidRDefault="00776C69">
      <w:pPr>
        <w:spacing w:line="238" w:lineRule="auto"/>
        <w:rPr>
          <w:rFonts w:ascii="Times New Roman" w:eastAsia="Courier New" w:hAnsi="Times New Roman" w:cs="Times New Roman"/>
          <w:color w:val="00000A"/>
          <w:sz w:val="24"/>
          <w:szCs w:val="24"/>
        </w:rPr>
      </w:pPr>
      <w:r>
        <w:rPr>
          <w:rFonts w:ascii="Times New Roman" w:eastAsia="Courier New" w:hAnsi="Times New Roman" w:cs="Times New Roman"/>
          <w:color w:val="00000A"/>
          <w:sz w:val="24"/>
          <w:szCs w:val="24"/>
        </w:rPr>
        <w:t>{</w:t>
      </w:r>
    </w:p>
    <w:p w:rsidR="004B6EC3" w:rsidRDefault="004B6EC3">
      <w:pPr>
        <w:spacing w:line="1" w:lineRule="exact"/>
        <w:rPr>
          <w:rFonts w:ascii="Times New Roman" w:eastAsia="Times New Roman" w:hAnsi="Times New Roman" w:cs="Times New Roman"/>
          <w:sz w:val="24"/>
          <w:szCs w:val="24"/>
        </w:rPr>
      </w:pPr>
    </w:p>
    <w:p w:rsidR="004B6EC3" w:rsidRDefault="00776C69">
      <w:pPr>
        <w:spacing w:line="0" w:lineRule="atLeast"/>
        <w:rPr>
          <w:rFonts w:ascii="Times New Roman" w:eastAsia="Courier New" w:hAnsi="Times New Roman" w:cs="Times New Roman"/>
          <w:color w:val="00000A"/>
          <w:sz w:val="24"/>
          <w:szCs w:val="24"/>
        </w:rPr>
      </w:pPr>
      <w:r>
        <w:rPr>
          <w:rFonts w:ascii="Times New Roman" w:eastAsia="Courier New" w:hAnsi="Times New Roman" w:cs="Times New Roman"/>
          <w:color w:val="00000A"/>
          <w:sz w:val="24"/>
          <w:szCs w:val="24"/>
        </w:rPr>
        <w:t xml:space="preserve">CommandLine </w:t>
      </w:r>
      <w:r>
        <w:rPr>
          <w:rFonts w:ascii="Times New Roman" w:eastAsia="Courier New" w:hAnsi="Times New Roman" w:cs="Times New Roman"/>
          <w:i/>
          <w:color w:val="00000A"/>
          <w:sz w:val="24"/>
          <w:szCs w:val="24"/>
        </w:rPr>
        <w:t>cmd</w:t>
      </w:r>
      <w:r>
        <w:rPr>
          <w:rFonts w:ascii="Times New Roman" w:eastAsia="Courier New" w:hAnsi="Times New Roman" w:cs="Times New Roman"/>
          <w:color w:val="00000A"/>
          <w:sz w:val="24"/>
          <w:szCs w:val="24"/>
        </w:rPr>
        <w:t>;</w:t>
      </w:r>
    </w:p>
    <w:p w:rsidR="004B6EC3" w:rsidRDefault="00776C69">
      <w:pPr>
        <w:spacing w:line="0" w:lineRule="atLeast"/>
        <w:rPr>
          <w:rFonts w:ascii="Times New Roman" w:eastAsia="Courier New" w:hAnsi="Times New Roman" w:cs="Times New Roman"/>
          <w:color w:val="00000A"/>
          <w:sz w:val="24"/>
          <w:szCs w:val="24"/>
        </w:rPr>
      </w:pPr>
      <w:r>
        <w:rPr>
          <w:rFonts w:ascii="Times New Roman" w:eastAsia="Courier New" w:hAnsi="Times New Roman" w:cs="Times New Roman"/>
          <w:i/>
          <w:color w:val="00000A"/>
          <w:sz w:val="24"/>
          <w:szCs w:val="24"/>
        </w:rPr>
        <w:t>cmd</w:t>
      </w:r>
      <w:r>
        <w:rPr>
          <w:rFonts w:ascii="Times New Roman" w:eastAsia="Courier New" w:hAnsi="Times New Roman" w:cs="Times New Roman"/>
          <w:color w:val="00000A"/>
          <w:sz w:val="24"/>
          <w:szCs w:val="24"/>
        </w:rPr>
        <w:t>.Parse (argc, argv);</w:t>
      </w:r>
    </w:p>
    <w:p w:rsidR="004B6EC3" w:rsidRDefault="004B6EC3">
      <w:pPr>
        <w:spacing w:line="250" w:lineRule="exact"/>
        <w:rPr>
          <w:rFonts w:ascii="Times New Roman" w:eastAsia="Times New Roman" w:hAnsi="Times New Roman" w:cs="Times New Roman"/>
          <w:sz w:val="24"/>
          <w:szCs w:val="24"/>
        </w:rPr>
      </w:pPr>
    </w:p>
    <w:p w:rsidR="004B6EC3" w:rsidRDefault="00776C69">
      <w:pPr>
        <w:spacing w:line="0" w:lineRule="atLeast"/>
        <w:rPr>
          <w:rFonts w:ascii="Times New Roman" w:eastAsia="Courier New" w:hAnsi="Times New Roman" w:cs="Times New Roman"/>
          <w:color w:val="00000A"/>
          <w:sz w:val="24"/>
          <w:szCs w:val="24"/>
        </w:rPr>
      </w:pPr>
      <w:r>
        <w:rPr>
          <w:rFonts w:ascii="Times New Roman" w:eastAsia="Courier New" w:hAnsi="Times New Roman" w:cs="Times New Roman"/>
          <w:color w:val="00000A"/>
          <w:sz w:val="24"/>
          <w:szCs w:val="24"/>
        </w:rPr>
        <w:t>NS_LOG_INFO ("Create nodes.");</w:t>
      </w:r>
    </w:p>
    <w:p w:rsidR="004B6EC3" w:rsidRDefault="00776C69">
      <w:pPr>
        <w:spacing w:line="0" w:lineRule="atLeast"/>
        <w:rPr>
          <w:rFonts w:ascii="Times New Roman" w:eastAsia="Courier New" w:hAnsi="Times New Roman" w:cs="Times New Roman"/>
          <w:color w:val="00000A"/>
          <w:sz w:val="24"/>
          <w:szCs w:val="24"/>
        </w:rPr>
      </w:pPr>
      <w:r>
        <w:rPr>
          <w:rFonts w:ascii="Times New Roman" w:eastAsia="Courier New" w:hAnsi="Times New Roman" w:cs="Times New Roman"/>
          <w:color w:val="00000A"/>
          <w:sz w:val="24"/>
          <w:szCs w:val="24"/>
        </w:rPr>
        <w:t xml:space="preserve">NodeContainer </w:t>
      </w:r>
      <w:r>
        <w:rPr>
          <w:rFonts w:ascii="Times New Roman" w:eastAsia="Courier New" w:hAnsi="Times New Roman" w:cs="Times New Roman"/>
          <w:i/>
          <w:color w:val="00000A"/>
          <w:sz w:val="24"/>
          <w:szCs w:val="24"/>
        </w:rPr>
        <w:t>nodes</w:t>
      </w:r>
      <w:r>
        <w:rPr>
          <w:rFonts w:ascii="Times New Roman" w:eastAsia="Courier New" w:hAnsi="Times New Roman" w:cs="Times New Roman"/>
          <w:color w:val="00000A"/>
          <w:sz w:val="24"/>
          <w:szCs w:val="24"/>
        </w:rPr>
        <w:t>;</w:t>
      </w:r>
    </w:p>
    <w:p w:rsidR="004B6EC3" w:rsidRDefault="00776C69">
      <w:pPr>
        <w:spacing w:line="0" w:lineRule="atLeast"/>
        <w:rPr>
          <w:rFonts w:ascii="Times New Roman" w:eastAsia="Courier New" w:hAnsi="Times New Roman" w:cs="Times New Roman"/>
          <w:color w:val="00000A"/>
          <w:sz w:val="24"/>
          <w:szCs w:val="24"/>
        </w:rPr>
      </w:pPr>
      <w:r>
        <w:rPr>
          <w:rFonts w:ascii="Times New Roman" w:eastAsia="Courier New" w:hAnsi="Times New Roman" w:cs="Times New Roman"/>
          <w:i/>
          <w:color w:val="00000A"/>
          <w:sz w:val="24"/>
          <w:szCs w:val="24"/>
        </w:rPr>
        <w:t>nodes</w:t>
      </w:r>
      <w:r>
        <w:rPr>
          <w:rFonts w:ascii="Times New Roman" w:eastAsia="Courier New" w:hAnsi="Times New Roman" w:cs="Times New Roman"/>
          <w:color w:val="00000A"/>
          <w:sz w:val="24"/>
          <w:szCs w:val="24"/>
        </w:rPr>
        <w:t>.Create (4);//4 csma nodes are created</w:t>
      </w:r>
    </w:p>
    <w:p w:rsidR="004B6EC3" w:rsidRDefault="004B6EC3">
      <w:pPr>
        <w:spacing w:line="248" w:lineRule="exact"/>
        <w:rPr>
          <w:rFonts w:ascii="Times New Roman" w:eastAsia="Times New Roman" w:hAnsi="Times New Roman" w:cs="Times New Roman"/>
          <w:sz w:val="24"/>
          <w:szCs w:val="24"/>
        </w:rPr>
      </w:pPr>
    </w:p>
    <w:p w:rsidR="004B6EC3" w:rsidRDefault="00776C69">
      <w:pPr>
        <w:spacing w:line="0" w:lineRule="atLeast"/>
        <w:rPr>
          <w:rFonts w:ascii="Times New Roman" w:eastAsia="Courier New" w:hAnsi="Times New Roman" w:cs="Times New Roman"/>
          <w:color w:val="00000A"/>
          <w:sz w:val="24"/>
          <w:szCs w:val="24"/>
        </w:rPr>
      </w:pPr>
      <w:r>
        <w:rPr>
          <w:rFonts w:ascii="Times New Roman" w:eastAsia="Courier New" w:hAnsi="Times New Roman" w:cs="Times New Roman"/>
          <w:color w:val="00000A"/>
          <w:sz w:val="24"/>
          <w:szCs w:val="24"/>
        </w:rPr>
        <w:t xml:space="preserve">CsmaHelper </w:t>
      </w:r>
      <w:r>
        <w:rPr>
          <w:rFonts w:ascii="Times New Roman" w:eastAsia="Courier New" w:hAnsi="Times New Roman" w:cs="Times New Roman"/>
          <w:i/>
          <w:color w:val="00000A"/>
          <w:sz w:val="24"/>
          <w:szCs w:val="24"/>
        </w:rPr>
        <w:t>csma</w:t>
      </w:r>
      <w:r>
        <w:rPr>
          <w:rFonts w:ascii="Times New Roman" w:eastAsia="Courier New" w:hAnsi="Times New Roman" w:cs="Times New Roman"/>
          <w:color w:val="00000A"/>
          <w:sz w:val="24"/>
          <w:szCs w:val="24"/>
        </w:rPr>
        <w:t>;</w:t>
      </w:r>
    </w:p>
    <w:p w:rsidR="004B6EC3" w:rsidRDefault="00776C69">
      <w:pPr>
        <w:spacing w:line="0" w:lineRule="atLeast"/>
        <w:rPr>
          <w:rFonts w:ascii="Times New Roman" w:eastAsia="Courier New" w:hAnsi="Times New Roman" w:cs="Times New Roman"/>
          <w:color w:val="00000A"/>
          <w:sz w:val="24"/>
          <w:szCs w:val="24"/>
        </w:rPr>
      </w:pPr>
      <w:r>
        <w:rPr>
          <w:rFonts w:ascii="Times New Roman" w:eastAsia="Courier New" w:hAnsi="Times New Roman" w:cs="Times New Roman"/>
          <w:i/>
          <w:color w:val="00000A"/>
          <w:sz w:val="24"/>
          <w:szCs w:val="24"/>
        </w:rPr>
        <w:t>csma</w:t>
      </w:r>
      <w:r>
        <w:rPr>
          <w:rFonts w:ascii="Times New Roman" w:eastAsia="Courier New" w:hAnsi="Times New Roman" w:cs="Times New Roman"/>
          <w:color w:val="00000A"/>
          <w:sz w:val="24"/>
          <w:szCs w:val="24"/>
        </w:rPr>
        <w:t xml:space="preserve">.SetChannelAttribute ("DataRate", </w:t>
      </w:r>
      <w:r>
        <w:rPr>
          <w:rFonts w:ascii="Times New Roman" w:eastAsia="Courier New" w:hAnsi="Times New Roman" w:cs="Times New Roman"/>
          <w:color w:val="00000A"/>
          <w:sz w:val="24"/>
          <w:szCs w:val="24"/>
        </w:rPr>
        <w:t>StringValue ("5Mbps"));</w:t>
      </w:r>
    </w:p>
    <w:p w:rsidR="004B6EC3" w:rsidRDefault="00776C69">
      <w:pPr>
        <w:spacing w:line="0" w:lineRule="atLeast"/>
        <w:rPr>
          <w:rFonts w:ascii="Times New Roman" w:eastAsia="Courier New" w:hAnsi="Times New Roman" w:cs="Times New Roman"/>
          <w:color w:val="00000A"/>
          <w:sz w:val="24"/>
          <w:szCs w:val="24"/>
        </w:rPr>
      </w:pPr>
      <w:r>
        <w:rPr>
          <w:rFonts w:ascii="Times New Roman" w:eastAsia="Courier New" w:hAnsi="Times New Roman" w:cs="Times New Roman"/>
          <w:i/>
          <w:color w:val="00000A"/>
          <w:sz w:val="24"/>
          <w:szCs w:val="24"/>
        </w:rPr>
        <w:t>csma</w:t>
      </w:r>
      <w:r>
        <w:rPr>
          <w:rFonts w:ascii="Times New Roman" w:eastAsia="Courier New" w:hAnsi="Times New Roman" w:cs="Times New Roman"/>
          <w:color w:val="00000A"/>
          <w:sz w:val="24"/>
          <w:szCs w:val="24"/>
        </w:rPr>
        <w:t>.SetChannelAttribute ("Delay", TimeValue (MilliSeconds (0.0001)));</w:t>
      </w:r>
    </w:p>
    <w:p w:rsidR="004B6EC3" w:rsidRDefault="004B6EC3">
      <w:pPr>
        <w:spacing w:line="250" w:lineRule="exact"/>
        <w:rPr>
          <w:rFonts w:ascii="Times New Roman" w:eastAsia="Times New Roman" w:hAnsi="Times New Roman" w:cs="Times New Roman"/>
          <w:sz w:val="24"/>
          <w:szCs w:val="24"/>
        </w:rPr>
      </w:pPr>
    </w:p>
    <w:p w:rsidR="004B6EC3" w:rsidRDefault="00776C69">
      <w:pPr>
        <w:spacing w:line="0" w:lineRule="atLeast"/>
        <w:rPr>
          <w:rFonts w:ascii="Times New Roman" w:eastAsia="Courier New" w:hAnsi="Times New Roman" w:cs="Times New Roman"/>
          <w:color w:val="00000A"/>
          <w:sz w:val="24"/>
          <w:szCs w:val="24"/>
        </w:rPr>
      </w:pPr>
      <w:r>
        <w:rPr>
          <w:rFonts w:ascii="Times New Roman" w:eastAsia="Courier New" w:hAnsi="Times New Roman" w:cs="Times New Roman"/>
          <w:color w:val="00000A"/>
          <w:sz w:val="24"/>
          <w:szCs w:val="24"/>
        </w:rPr>
        <w:t xml:space="preserve">NetDeviceContainer </w:t>
      </w:r>
      <w:r>
        <w:rPr>
          <w:rFonts w:ascii="Times New Roman" w:eastAsia="Courier New" w:hAnsi="Times New Roman" w:cs="Times New Roman"/>
          <w:i/>
          <w:color w:val="00000A"/>
          <w:sz w:val="24"/>
          <w:szCs w:val="24"/>
        </w:rPr>
        <w:t>devices</w:t>
      </w:r>
      <w:r>
        <w:rPr>
          <w:rFonts w:ascii="Times New Roman" w:eastAsia="Courier New" w:hAnsi="Times New Roman" w:cs="Times New Roman"/>
          <w:color w:val="00000A"/>
          <w:sz w:val="24"/>
          <w:szCs w:val="24"/>
        </w:rPr>
        <w:t>;</w:t>
      </w:r>
    </w:p>
    <w:p w:rsidR="004B6EC3" w:rsidRDefault="00776C69">
      <w:pPr>
        <w:spacing w:line="238" w:lineRule="auto"/>
        <w:rPr>
          <w:rFonts w:ascii="Times New Roman" w:eastAsia="Courier New" w:hAnsi="Times New Roman" w:cs="Times New Roman"/>
          <w:color w:val="00000A"/>
          <w:sz w:val="24"/>
          <w:szCs w:val="24"/>
        </w:rPr>
      </w:pPr>
      <w:r>
        <w:rPr>
          <w:rFonts w:ascii="Times New Roman" w:eastAsia="Courier New" w:hAnsi="Times New Roman" w:cs="Times New Roman"/>
          <w:i/>
          <w:color w:val="00000A"/>
          <w:sz w:val="24"/>
          <w:szCs w:val="24"/>
        </w:rPr>
        <w:t xml:space="preserve">devices </w:t>
      </w:r>
      <w:r>
        <w:rPr>
          <w:rFonts w:ascii="Times New Roman" w:eastAsia="Courier New" w:hAnsi="Times New Roman" w:cs="Times New Roman"/>
          <w:color w:val="00000A"/>
          <w:sz w:val="24"/>
          <w:szCs w:val="24"/>
        </w:rPr>
        <w:t>=</w:t>
      </w:r>
      <w:r>
        <w:rPr>
          <w:rFonts w:ascii="Times New Roman" w:eastAsia="Courier New" w:hAnsi="Times New Roman" w:cs="Times New Roman"/>
          <w:i/>
          <w:color w:val="00000A"/>
          <w:sz w:val="24"/>
          <w:szCs w:val="24"/>
        </w:rPr>
        <w:t xml:space="preserve"> csma</w:t>
      </w:r>
      <w:r>
        <w:rPr>
          <w:rFonts w:ascii="Times New Roman" w:eastAsia="Courier New" w:hAnsi="Times New Roman" w:cs="Times New Roman"/>
          <w:color w:val="00000A"/>
          <w:sz w:val="24"/>
          <w:szCs w:val="24"/>
        </w:rPr>
        <w:t>.Install (nodes);</w:t>
      </w:r>
    </w:p>
    <w:p w:rsidR="004B6EC3" w:rsidRDefault="004B6EC3">
      <w:pPr>
        <w:spacing w:line="249" w:lineRule="exact"/>
        <w:rPr>
          <w:rFonts w:ascii="Times New Roman" w:eastAsia="Times New Roman" w:hAnsi="Times New Roman" w:cs="Times New Roman"/>
          <w:sz w:val="24"/>
          <w:szCs w:val="24"/>
        </w:rPr>
      </w:pPr>
    </w:p>
    <w:p w:rsidR="004B6EC3" w:rsidRDefault="00776C69">
      <w:pPr>
        <w:spacing w:line="0" w:lineRule="atLeast"/>
        <w:rPr>
          <w:rFonts w:ascii="Times New Roman" w:eastAsia="Courier New" w:hAnsi="Times New Roman" w:cs="Times New Roman"/>
          <w:sz w:val="24"/>
          <w:szCs w:val="24"/>
        </w:rPr>
      </w:pPr>
      <w:r>
        <w:rPr>
          <w:rFonts w:ascii="Times New Roman" w:eastAsia="Courier New" w:hAnsi="Times New Roman" w:cs="Times New Roman"/>
          <w:sz w:val="24"/>
          <w:szCs w:val="24"/>
        </w:rPr>
        <w:t xml:space="preserve">//RateErrorModel allows us to introduce errors into a Channel at a given </w:t>
      </w:r>
      <w:r>
        <w:rPr>
          <w:rFonts w:ascii="Times New Roman" w:eastAsia="Courier New" w:hAnsi="Times New Roman" w:cs="Times New Roman"/>
          <w:i/>
          <w:sz w:val="24"/>
          <w:szCs w:val="24"/>
        </w:rPr>
        <w:t>rate</w:t>
      </w:r>
      <w:r>
        <w:rPr>
          <w:rFonts w:ascii="Times New Roman" w:eastAsia="Courier New" w:hAnsi="Times New Roman" w:cs="Times New Roman"/>
          <w:sz w:val="24"/>
          <w:szCs w:val="24"/>
        </w:rPr>
        <w:t>.</w:t>
      </w:r>
    </w:p>
    <w:p w:rsidR="004B6EC3" w:rsidRDefault="004B6EC3">
      <w:pPr>
        <w:spacing w:line="303" w:lineRule="exact"/>
        <w:rPr>
          <w:rFonts w:ascii="Times New Roman" w:eastAsia="Times New Roman" w:hAnsi="Times New Roman" w:cs="Times New Roman"/>
          <w:sz w:val="24"/>
          <w:szCs w:val="24"/>
        </w:rPr>
      </w:pPr>
    </w:p>
    <w:p w:rsidR="004B6EC3" w:rsidRDefault="00776C69">
      <w:pPr>
        <w:spacing w:line="238" w:lineRule="auto"/>
        <w:ind w:right="3560"/>
        <w:rPr>
          <w:rFonts w:ascii="Times New Roman" w:eastAsia="Courier New" w:hAnsi="Times New Roman" w:cs="Times New Roman"/>
          <w:color w:val="00000A"/>
          <w:sz w:val="24"/>
          <w:szCs w:val="24"/>
        </w:rPr>
      </w:pPr>
      <w:r>
        <w:rPr>
          <w:rFonts w:ascii="Times New Roman" w:eastAsia="Courier New" w:hAnsi="Times New Roman" w:cs="Times New Roman"/>
          <w:color w:val="00000A"/>
          <w:sz w:val="24"/>
          <w:szCs w:val="24"/>
        </w:rPr>
        <w:lastRenderedPageBreak/>
        <w:t>Ptr&lt;RateErrorModel&gt;</w:t>
      </w:r>
      <w:r>
        <w:rPr>
          <w:rFonts w:ascii="Times New Roman" w:eastAsia="Courier New" w:hAnsi="Times New Roman" w:cs="Times New Roman"/>
          <w:i/>
          <w:color w:val="00000A"/>
          <w:sz w:val="24"/>
          <w:szCs w:val="24"/>
        </w:rPr>
        <w:t>em</w:t>
      </w:r>
      <w:r>
        <w:rPr>
          <w:rFonts w:ascii="Times New Roman" w:eastAsia="Courier New" w:hAnsi="Times New Roman" w:cs="Times New Roman"/>
          <w:color w:val="00000A"/>
          <w:sz w:val="24"/>
          <w:szCs w:val="24"/>
        </w:rPr>
        <w:t xml:space="preserve"> = CreateObject&lt;RateErrorModel&gt; (); </w:t>
      </w:r>
      <w:r>
        <w:rPr>
          <w:rFonts w:ascii="Times New Roman" w:eastAsia="Courier New" w:hAnsi="Times New Roman" w:cs="Times New Roman"/>
          <w:i/>
          <w:color w:val="00000A"/>
          <w:sz w:val="24"/>
          <w:szCs w:val="24"/>
        </w:rPr>
        <w:t>em</w:t>
      </w:r>
      <w:r>
        <w:rPr>
          <w:rFonts w:ascii="Times New Roman" w:eastAsia="Courier New" w:hAnsi="Times New Roman" w:cs="Times New Roman"/>
          <w:color w:val="00000A"/>
          <w:sz w:val="24"/>
          <w:szCs w:val="24"/>
        </w:rPr>
        <w:t>-&gt;SetAttribute ("ErrorRate", DoubleValue (0.00001));</w:t>
      </w:r>
    </w:p>
    <w:p w:rsidR="004B6EC3" w:rsidRDefault="004B6EC3">
      <w:pPr>
        <w:spacing w:line="2" w:lineRule="exact"/>
        <w:rPr>
          <w:rFonts w:ascii="Times New Roman" w:eastAsia="Times New Roman" w:hAnsi="Times New Roman" w:cs="Times New Roman"/>
          <w:sz w:val="24"/>
          <w:szCs w:val="24"/>
        </w:rPr>
      </w:pPr>
    </w:p>
    <w:p w:rsidR="004B6EC3" w:rsidRDefault="00776C69">
      <w:pPr>
        <w:spacing w:line="0" w:lineRule="atLeast"/>
        <w:rPr>
          <w:rFonts w:ascii="Times New Roman" w:eastAsia="Courier New" w:hAnsi="Times New Roman" w:cs="Times New Roman"/>
          <w:color w:val="00000A"/>
          <w:sz w:val="24"/>
          <w:szCs w:val="24"/>
        </w:rPr>
      </w:pPr>
      <w:r>
        <w:rPr>
          <w:rFonts w:ascii="Times New Roman" w:eastAsia="Courier New" w:hAnsi="Times New Roman" w:cs="Times New Roman"/>
          <w:i/>
          <w:color w:val="00000A"/>
          <w:sz w:val="24"/>
          <w:szCs w:val="24"/>
        </w:rPr>
        <w:t>devices</w:t>
      </w:r>
      <w:r>
        <w:rPr>
          <w:rFonts w:ascii="Times New Roman" w:eastAsia="Courier New" w:hAnsi="Times New Roman" w:cs="Times New Roman"/>
          <w:color w:val="00000A"/>
          <w:sz w:val="24"/>
          <w:szCs w:val="24"/>
        </w:rPr>
        <w:t>.Get (1)-&gt;SetAttribute ("ReceiveErrorModel", PointerValue (em));</w:t>
      </w:r>
    </w:p>
    <w:p w:rsidR="004B6EC3" w:rsidRDefault="004B6EC3">
      <w:pPr>
        <w:spacing w:line="248" w:lineRule="exact"/>
        <w:rPr>
          <w:rFonts w:ascii="Times New Roman" w:eastAsia="Times New Roman" w:hAnsi="Times New Roman" w:cs="Times New Roman"/>
          <w:sz w:val="24"/>
          <w:szCs w:val="24"/>
        </w:rPr>
      </w:pPr>
    </w:p>
    <w:p w:rsidR="004B6EC3" w:rsidRDefault="00776C69">
      <w:pPr>
        <w:spacing w:line="0" w:lineRule="atLeast"/>
        <w:rPr>
          <w:rFonts w:ascii="Times New Roman" w:eastAsia="Courier New" w:hAnsi="Times New Roman" w:cs="Times New Roman"/>
          <w:color w:val="00000A"/>
          <w:sz w:val="24"/>
          <w:szCs w:val="24"/>
        </w:rPr>
      </w:pPr>
      <w:r>
        <w:rPr>
          <w:rFonts w:ascii="Times New Roman" w:eastAsia="Courier New" w:hAnsi="Times New Roman" w:cs="Times New Roman"/>
          <w:color w:val="00000A"/>
          <w:sz w:val="24"/>
          <w:szCs w:val="24"/>
        </w:rPr>
        <w:t xml:space="preserve">InternetStackHelper </w:t>
      </w:r>
      <w:r>
        <w:rPr>
          <w:rFonts w:ascii="Times New Roman" w:eastAsia="Courier New" w:hAnsi="Times New Roman" w:cs="Times New Roman"/>
          <w:i/>
          <w:color w:val="00000A"/>
          <w:sz w:val="24"/>
          <w:szCs w:val="24"/>
        </w:rPr>
        <w:t>stack</w:t>
      </w:r>
      <w:r>
        <w:rPr>
          <w:rFonts w:ascii="Times New Roman" w:eastAsia="Courier New" w:hAnsi="Times New Roman" w:cs="Times New Roman"/>
          <w:color w:val="00000A"/>
          <w:sz w:val="24"/>
          <w:szCs w:val="24"/>
        </w:rPr>
        <w:t>;</w:t>
      </w:r>
    </w:p>
    <w:p w:rsidR="004B6EC3" w:rsidRDefault="00776C69">
      <w:pPr>
        <w:spacing w:line="0" w:lineRule="atLeast"/>
        <w:rPr>
          <w:rFonts w:ascii="Times New Roman" w:eastAsia="Courier New" w:hAnsi="Times New Roman" w:cs="Times New Roman"/>
          <w:color w:val="00000A"/>
          <w:sz w:val="24"/>
          <w:szCs w:val="24"/>
        </w:rPr>
      </w:pPr>
      <w:r>
        <w:rPr>
          <w:rFonts w:ascii="Times New Roman" w:eastAsia="Courier New" w:hAnsi="Times New Roman" w:cs="Times New Roman"/>
          <w:i/>
          <w:color w:val="00000A"/>
          <w:sz w:val="24"/>
          <w:szCs w:val="24"/>
        </w:rPr>
        <w:t>stack</w:t>
      </w:r>
      <w:r>
        <w:rPr>
          <w:rFonts w:ascii="Times New Roman" w:eastAsia="Courier New" w:hAnsi="Times New Roman" w:cs="Times New Roman"/>
          <w:color w:val="00000A"/>
          <w:sz w:val="24"/>
          <w:szCs w:val="24"/>
        </w:rPr>
        <w:t>.Install (nodes);</w:t>
      </w:r>
    </w:p>
    <w:p w:rsidR="004B6EC3" w:rsidRDefault="004B6EC3">
      <w:pPr>
        <w:spacing w:line="250" w:lineRule="exact"/>
        <w:rPr>
          <w:rFonts w:ascii="Times New Roman" w:eastAsia="Times New Roman" w:hAnsi="Times New Roman" w:cs="Times New Roman"/>
          <w:sz w:val="24"/>
          <w:szCs w:val="24"/>
        </w:rPr>
      </w:pPr>
    </w:p>
    <w:p w:rsidR="004B6EC3" w:rsidRDefault="00776C69">
      <w:pPr>
        <w:spacing w:line="0" w:lineRule="atLeast"/>
        <w:rPr>
          <w:rFonts w:ascii="Times New Roman" w:eastAsia="Courier New" w:hAnsi="Times New Roman" w:cs="Times New Roman"/>
          <w:color w:val="00000A"/>
          <w:sz w:val="24"/>
          <w:szCs w:val="24"/>
        </w:rPr>
      </w:pPr>
      <w:r>
        <w:rPr>
          <w:rFonts w:ascii="Times New Roman" w:eastAsia="Courier New" w:hAnsi="Times New Roman" w:cs="Times New Roman"/>
          <w:color w:val="00000A"/>
          <w:sz w:val="24"/>
          <w:szCs w:val="24"/>
        </w:rPr>
        <w:t xml:space="preserve">Ipv4AddressHelper </w:t>
      </w:r>
      <w:r>
        <w:rPr>
          <w:rFonts w:ascii="Times New Roman" w:eastAsia="Courier New" w:hAnsi="Times New Roman" w:cs="Times New Roman"/>
          <w:i/>
          <w:color w:val="00000A"/>
          <w:sz w:val="24"/>
          <w:szCs w:val="24"/>
        </w:rPr>
        <w:t>address</w:t>
      </w:r>
      <w:r>
        <w:rPr>
          <w:rFonts w:ascii="Times New Roman" w:eastAsia="Courier New" w:hAnsi="Times New Roman" w:cs="Times New Roman"/>
          <w:color w:val="00000A"/>
          <w:sz w:val="24"/>
          <w:szCs w:val="24"/>
        </w:rPr>
        <w:t>;</w:t>
      </w:r>
    </w:p>
    <w:p w:rsidR="004B6EC3" w:rsidRDefault="004B6EC3">
      <w:pPr>
        <w:spacing w:line="26" w:lineRule="exact"/>
        <w:rPr>
          <w:rFonts w:ascii="Times New Roman" w:eastAsia="Times New Roman" w:hAnsi="Times New Roman" w:cs="Times New Roman"/>
          <w:sz w:val="24"/>
          <w:szCs w:val="24"/>
        </w:rPr>
      </w:pPr>
    </w:p>
    <w:p w:rsidR="004B6EC3" w:rsidRDefault="00776C69">
      <w:pPr>
        <w:spacing w:line="237" w:lineRule="auto"/>
        <w:ind w:right="2900"/>
        <w:rPr>
          <w:rFonts w:ascii="Times New Roman" w:eastAsia="Courier New" w:hAnsi="Times New Roman" w:cs="Times New Roman"/>
          <w:color w:val="00000A"/>
          <w:sz w:val="24"/>
          <w:szCs w:val="24"/>
        </w:rPr>
      </w:pPr>
      <w:r>
        <w:rPr>
          <w:rFonts w:ascii="Times New Roman" w:eastAsia="Courier New" w:hAnsi="Times New Roman" w:cs="Times New Roman"/>
          <w:i/>
          <w:color w:val="00000A"/>
          <w:sz w:val="24"/>
          <w:szCs w:val="24"/>
        </w:rPr>
        <w:t>address</w:t>
      </w:r>
      <w:r>
        <w:rPr>
          <w:rFonts w:ascii="Times New Roman" w:eastAsia="Courier New" w:hAnsi="Times New Roman" w:cs="Times New Roman"/>
          <w:color w:val="00000A"/>
          <w:sz w:val="24"/>
          <w:szCs w:val="24"/>
        </w:rPr>
        <w:t xml:space="preserve">.SetBase ("10.1.1.0", "255.255.255.0");Ipv4InterfaceContainer </w:t>
      </w:r>
      <w:r>
        <w:rPr>
          <w:rFonts w:ascii="Times New Roman" w:eastAsia="Courier New" w:hAnsi="Times New Roman" w:cs="Times New Roman"/>
          <w:i/>
          <w:color w:val="00000A"/>
          <w:sz w:val="24"/>
          <w:szCs w:val="24"/>
        </w:rPr>
        <w:t>interfaces</w:t>
      </w:r>
      <w:r>
        <w:rPr>
          <w:rFonts w:ascii="Times New Roman" w:eastAsia="Courier New" w:hAnsi="Times New Roman" w:cs="Times New Roman"/>
          <w:color w:val="00000A"/>
          <w:sz w:val="24"/>
          <w:szCs w:val="24"/>
        </w:rPr>
        <w:t xml:space="preserve"> = address.Assign (devices);</w:t>
      </w:r>
    </w:p>
    <w:p w:rsidR="004B6EC3" w:rsidRDefault="004B6EC3">
      <w:pPr>
        <w:spacing w:line="252" w:lineRule="exact"/>
        <w:rPr>
          <w:rFonts w:ascii="Times New Roman" w:eastAsia="Times New Roman" w:hAnsi="Times New Roman" w:cs="Times New Roman"/>
          <w:sz w:val="24"/>
          <w:szCs w:val="24"/>
        </w:rPr>
      </w:pPr>
    </w:p>
    <w:p w:rsidR="004B6EC3" w:rsidRDefault="00776C69">
      <w:pPr>
        <w:spacing w:line="0" w:lineRule="atLeast"/>
        <w:rPr>
          <w:rFonts w:ascii="Times New Roman" w:eastAsia="Courier New" w:hAnsi="Times New Roman" w:cs="Times New Roman"/>
          <w:color w:val="00000A"/>
          <w:sz w:val="24"/>
          <w:szCs w:val="24"/>
        </w:rPr>
      </w:pPr>
      <w:r>
        <w:rPr>
          <w:rFonts w:ascii="Times New Roman" w:eastAsia="Courier New" w:hAnsi="Times New Roman" w:cs="Times New Roman"/>
          <w:color w:val="00000A"/>
          <w:sz w:val="24"/>
          <w:szCs w:val="24"/>
        </w:rPr>
        <w:t>uint16_t sinkPort = 8080;</w:t>
      </w:r>
    </w:p>
    <w:p w:rsidR="004B6EC3" w:rsidRDefault="004B6EC3">
      <w:pPr>
        <w:spacing w:line="268" w:lineRule="exact"/>
        <w:rPr>
          <w:rFonts w:ascii="Times New Roman" w:eastAsia="Times New Roman" w:hAnsi="Times New Roman" w:cs="Times New Roman"/>
          <w:sz w:val="24"/>
          <w:szCs w:val="24"/>
        </w:rPr>
      </w:pPr>
    </w:p>
    <w:p w:rsidR="004B6EC3" w:rsidRDefault="00776C69">
      <w:pPr>
        <w:spacing w:line="230" w:lineRule="auto"/>
        <w:rPr>
          <w:rFonts w:ascii="Times New Roman" w:eastAsia="Courier New" w:hAnsi="Times New Roman" w:cs="Times New Roman"/>
          <w:sz w:val="24"/>
          <w:szCs w:val="24"/>
        </w:rPr>
      </w:pPr>
      <w:r>
        <w:rPr>
          <w:rFonts w:ascii="Times New Roman" w:eastAsia="Courier New" w:hAnsi="Times New Roman" w:cs="Times New Roman"/>
          <w:sz w:val="24"/>
          <w:szCs w:val="24"/>
        </w:rPr>
        <w:t>//PacketSink Application is used on the destination node to receive TCP connections //and data.</w:t>
      </w:r>
    </w:p>
    <w:p w:rsidR="004B6EC3" w:rsidRDefault="004B6EC3">
      <w:pPr>
        <w:spacing w:line="276" w:lineRule="exact"/>
        <w:rPr>
          <w:rFonts w:ascii="Times New Roman" w:eastAsia="Times New Roman" w:hAnsi="Times New Roman" w:cs="Times New Roman"/>
          <w:sz w:val="24"/>
          <w:szCs w:val="24"/>
        </w:rPr>
      </w:pPr>
    </w:p>
    <w:p w:rsidR="004B6EC3" w:rsidRDefault="00776C69">
      <w:pPr>
        <w:spacing w:line="232" w:lineRule="auto"/>
        <w:ind w:right="660"/>
        <w:jc w:val="both"/>
        <w:rPr>
          <w:rFonts w:ascii="Times New Roman" w:eastAsia="Courier New" w:hAnsi="Times New Roman" w:cs="Times New Roman"/>
          <w:color w:val="00000A"/>
          <w:sz w:val="24"/>
          <w:szCs w:val="24"/>
        </w:rPr>
      </w:pPr>
      <w:r>
        <w:rPr>
          <w:rFonts w:ascii="Times New Roman" w:eastAsia="Courier New" w:hAnsi="Times New Roman" w:cs="Times New Roman"/>
          <w:color w:val="00000A"/>
          <w:sz w:val="24"/>
          <w:szCs w:val="24"/>
        </w:rPr>
        <w:t xml:space="preserve">Address </w:t>
      </w:r>
      <w:r>
        <w:rPr>
          <w:rFonts w:ascii="Times New Roman" w:eastAsia="Courier New" w:hAnsi="Times New Roman" w:cs="Times New Roman"/>
          <w:i/>
          <w:color w:val="00000A"/>
          <w:sz w:val="24"/>
          <w:szCs w:val="24"/>
        </w:rPr>
        <w:t>sinkAddress</w:t>
      </w:r>
      <w:r>
        <w:rPr>
          <w:rFonts w:ascii="Times New Roman" w:eastAsia="Courier New" w:hAnsi="Times New Roman" w:cs="Times New Roman"/>
          <w:color w:val="00000A"/>
          <w:sz w:val="24"/>
          <w:szCs w:val="24"/>
        </w:rPr>
        <w:t xml:space="preserve"> (InetSocketAddress (interfaces.GetAddress (1), sinkPort)); PacketSinkHelper </w:t>
      </w:r>
      <w:r>
        <w:rPr>
          <w:rFonts w:ascii="Times New Roman" w:eastAsia="Courier New" w:hAnsi="Times New Roman" w:cs="Times New Roman"/>
          <w:i/>
          <w:color w:val="00000A"/>
          <w:sz w:val="24"/>
          <w:szCs w:val="24"/>
        </w:rPr>
        <w:t>packetSinkHelper</w:t>
      </w:r>
      <w:r>
        <w:rPr>
          <w:rFonts w:ascii="Times New Roman" w:eastAsia="Courier New" w:hAnsi="Times New Roman" w:cs="Times New Roman"/>
          <w:color w:val="00000A"/>
          <w:sz w:val="24"/>
          <w:szCs w:val="24"/>
        </w:rPr>
        <w:t xml:space="preserve"> ("ns3::TcpSocketFactory", InetSocketAddress (Ipv4Address::GetAny (), sinkPort));</w:t>
      </w:r>
    </w:p>
    <w:p w:rsidR="004B6EC3" w:rsidRDefault="004B6EC3">
      <w:pPr>
        <w:spacing w:line="250" w:lineRule="exact"/>
        <w:rPr>
          <w:rFonts w:ascii="Times New Roman" w:eastAsia="Times New Roman" w:hAnsi="Times New Roman" w:cs="Times New Roman"/>
          <w:sz w:val="24"/>
          <w:szCs w:val="24"/>
        </w:rPr>
      </w:pPr>
    </w:p>
    <w:p w:rsidR="004B6EC3" w:rsidRDefault="00776C69">
      <w:pPr>
        <w:spacing w:line="0" w:lineRule="atLeast"/>
        <w:rPr>
          <w:rFonts w:ascii="Times New Roman" w:eastAsia="Courier New" w:hAnsi="Times New Roman" w:cs="Times New Roman"/>
          <w:color w:val="00000A"/>
          <w:sz w:val="24"/>
          <w:szCs w:val="24"/>
        </w:rPr>
      </w:pPr>
      <w:r>
        <w:rPr>
          <w:rFonts w:ascii="Times New Roman" w:eastAsia="Courier New" w:hAnsi="Times New Roman" w:cs="Times New Roman"/>
          <w:color w:val="00000A"/>
          <w:sz w:val="24"/>
          <w:szCs w:val="24"/>
        </w:rPr>
        <w:t xml:space="preserve">ApplicationContainer </w:t>
      </w:r>
      <w:r>
        <w:rPr>
          <w:rFonts w:ascii="Times New Roman" w:eastAsia="Courier New" w:hAnsi="Times New Roman" w:cs="Times New Roman"/>
          <w:i/>
          <w:color w:val="00000A"/>
          <w:sz w:val="24"/>
          <w:szCs w:val="24"/>
        </w:rPr>
        <w:t>sinkApps</w:t>
      </w:r>
      <w:r>
        <w:rPr>
          <w:rFonts w:ascii="Times New Roman" w:eastAsia="Courier New" w:hAnsi="Times New Roman" w:cs="Times New Roman"/>
          <w:color w:val="00000A"/>
          <w:sz w:val="24"/>
          <w:szCs w:val="24"/>
        </w:rPr>
        <w:t xml:space="preserve"> = packetSinkHelper.Install (nodes.Get (1));</w:t>
      </w:r>
    </w:p>
    <w:p w:rsidR="004B6EC3" w:rsidRDefault="004B6EC3">
      <w:pPr>
        <w:spacing w:line="0" w:lineRule="atLeast"/>
        <w:ind w:left="9"/>
        <w:rPr>
          <w:rFonts w:ascii="Times New Roman" w:eastAsia="Courier New" w:hAnsi="Times New Roman" w:cs="Times New Roman"/>
          <w:color w:val="00000A"/>
          <w:sz w:val="24"/>
          <w:szCs w:val="24"/>
        </w:rPr>
      </w:pPr>
    </w:p>
    <w:p w:rsidR="004B6EC3" w:rsidRDefault="00776C69">
      <w:pPr>
        <w:spacing w:line="0" w:lineRule="atLeast"/>
        <w:rPr>
          <w:rFonts w:ascii="Times New Roman" w:eastAsia="Courier New" w:hAnsi="Times New Roman" w:cs="Times New Roman"/>
          <w:color w:val="00000A"/>
          <w:sz w:val="24"/>
          <w:szCs w:val="24"/>
        </w:rPr>
      </w:pPr>
      <w:r>
        <w:rPr>
          <w:rFonts w:ascii="Times New Roman" w:eastAsia="Courier New" w:hAnsi="Times New Roman" w:cs="Times New Roman"/>
          <w:i/>
          <w:color w:val="00000A"/>
          <w:sz w:val="24"/>
          <w:szCs w:val="24"/>
        </w:rPr>
        <w:t>sinkA</w:t>
      </w:r>
      <w:r>
        <w:rPr>
          <w:rFonts w:ascii="Times New Roman" w:eastAsia="Courier New" w:hAnsi="Times New Roman" w:cs="Times New Roman"/>
          <w:i/>
          <w:color w:val="00000A"/>
          <w:sz w:val="24"/>
          <w:szCs w:val="24"/>
        </w:rPr>
        <w:t>pps</w:t>
      </w:r>
      <w:r>
        <w:rPr>
          <w:rFonts w:ascii="Times New Roman" w:eastAsia="Courier New" w:hAnsi="Times New Roman" w:cs="Times New Roman"/>
          <w:color w:val="00000A"/>
          <w:sz w:val="24"/>
          <w:szCs w:val="24"/>
        </w:rPr>
        <w:t>.Start (Seconds (0.));</w:t>
      </w:r>
    </w:p>
    <w:p w:rsidR="004B6EC3" w:rsidRDefault="00776C69">
      <w:pPr>
        <w:spacing w:line="0" w:lineRule="atLeast"/>
        <w:rPr>
          <w:rFonts w:ascii="Times New Roman" w:eastAsia="Courier New" w:hAnsi="Times New Roman" w:cs="Times New Roman"/>
          <w:color w:val="00000A"/>
          <w:sz w:val="24"/>
          <w:szCs w:val="24"/>
        </w:rPr>
      </w:pPr>
      <w:r>
        <w:rPr>
          <w:rFonts w:ascii="Times New Roman" w:eastAsia="Courier New" w:hAnsi="Times New Roman" w:cs="Times New Roman"/>
          <w:i/>
          <w:color w:val="00000A"/>
          <w:sz w:val="24"/>
          <w:szCs w:val="24"/>
        </w:rPr>
        <w:t>sinkApps</w:t>
      </w:r>
      <w:r>
        <w:rPr>
          <w:rFonts w:ascii="Times New Roman" w:eastAsia="Courier New" w:hAnsi="Times New Roman" w:cs="Times New Roman"/>
          <w:color w:val="00000A"/>
          <w:sz w:val="24"/>
          <w:szCs w:val="24"/>
        </w:rPr>
        <w:t>.Stop (Seconds (20.));</w:t>
      </w:r>
    </w:p>
    <w:p w:rsidR="004B6EC3" w:rsidRDefault="004B6EC3">
      <w:pPr>
        <w:spacing w:line="249" w:lineRule="exact"/>
        <w:rPr>
          <w:rFonts w:ascii="Times New Roman" w:eastAsia="Times New Roman" w:hAnsi="Times New Roman" w:cs="Times New Roman"/>
          <w:sz w:val="24"/>
          <w:szCs w:val="24"/>
        </w:rPr>
      </w:pPr>
    </w:p>
    <w:p w:rsidR="004B6EC3" w:rsidRDefault="00776C69">
      <w:pPr>
        <w:spacing w:line="0" w:lineRule="atLeast"/>
        <w:rPr>
          <w:rFonts w:ascii="Times New Roman" w:eastAsia="Courier New" w:hAnsi="Times New Roman" w:cs="Times New Roman"/>
          <w:sz w:val="24"/>
          <w:szCs w:val="24"/>
        </w:rPr>
      </w:pPr>
      <w:r>
        <w:rPr>
          <w:rFonts w:ascii="Times New Roman" w:eastAsia="Courier New" w:hAnsi="Times New Roman" w:cs="Times New Roman"/>
          <w:sz w:val="24"/>
          <w:szCs w:val="24"/>
        </w:rPr>
        <w:t>//next two lines of code will create the socket and connect the trace source.</w:t>
      </w:r>
    </w:p>
    <w:p w:rsidR="004B6EC3" w:rsidRDefault="004B6EC3">
      <w:pPr>
        <w:spacing w:line="275" w:lineRule="exact"/>
        <w:rPr>
          <w:rFonts w:ascii="Times New Roman" w:eastAsia="Times New Roman" w:hAnsi="Times New Roman" w:cs="Times New Roman"/>
          <w:sz w:val="24"/>
          <w:szCs w:val="24"/>
        </w:rPr>
      </w:pPr>
    </w:p>
    <w:p w:rsidR="004B6EC3" w:rsidRDefault="00776C69">
      <w:pPr>
        <w:spacing w:line="0" w:lineRule="atLeast"/>
        <w:rPr>
          <w:rFonts w:ascii="Times New Roman" w:eastAsia="Courier New" w:hAnsi="Times New Roman" w:cs="Times New Roman"/>
          <w:color w:val="00000A"/>
          <w:sz w:val="24"/>
          <w:szCs w:val="24"/>
        </w:rPr>
      </w:pPr>
      <w:r>
        <w:rPr>
          <w:rFonts w:ascii="Times New Roman" w:eastAsia="Courier New" w:hAnsi="Times New Roman" w:cs="Times New Roman"/>
          <w:color w:val="00000A"/>
          <w:sz w:val="24"/>
          <w:szCs w:val="24"/>
        </w:rPr>
        <w:t>Ptr&lt;Socket&gt; ns3TcpSocket = Socket::CreateSocket (nodes.Get (0),</w:t>
      </w:r>
    </w:p>
    <w:p w:rsidR="004B6EC3" w:rsidRDefault="00776C69">
      <w:pPr>
        <w:spacing w:line="0" w:lineRule="atLeast"/>
        <w:rPr>
          <w:rFonts w:ascii="Times New Roman" w:eastAsia="Courier New" w:hAnsi="Times New Roman" w:cs="Times New Roman"/>
          <w:color w:val="00000A"/>
          <w:sz w:val="24"/>
          <w:szCs w:val="24"/>
        </w:rPr>
      </w:pPr>
      <w:r>
        <w:rPr>
          <w:rFonts w:ascii="Times New Roman" w:eastAsia="Courier New" w:hAnsi="Times New Roman" w:cs="Times New Roman"/>
          <w:color w:val="00000A"/>
          <w:sz w:val="24"/>
          <w:szCs w:val="24"/>
        </w:rPr>
        <w:t>TcpSocketFactory::GetTypeId ());</w:t>
      </w:r>
    </w:p>
    <w:p w:rsidR="004B6EC3" w:rsidRDefault="00776C69">
      <w:pPr>
        <w:spacing w:line="0" w:lineRule="atLeast"/>
        <w:rPr>
          <w:rFonts w:ascii="Times New Roman" w:eastAsia="Courier New" w:hAnsi="Times New Roman" w:cs="Times New Roman"/>
          <w:color w:val="00000A"/>
          <w:sz w:val="24"/>
          <w:szCs w:val="24"/>
        </w:rPr>
      </w:pPr>
      <w:r>
        <w:rPr>
          <w:rFonts w:ascii="Times New Roman" w:eastAsia="Courier New" w:hAnsi="Times New Roman" w:cs="Times New Roman"/>
          <w:color w:val="00000A"/>
          <w:sz w:val="24"/>
          <w:szCs w:val="24"/>
        </w:rPr>
        <w:lastRenderedPageBreak/>
        <w:t>ns3TcpSocket-&gt;TraceCon</w:t>
      </w:r>
      <w:r>
        <w:rPr>
          <w:rFonts w:ascii="Times New Roman" w:eastAsia="Courier New" w:hAnsi="Times New Roman" w:cs="Times New Roman"/>
          <w:color w:val="00000A"/>
          <w:sz w:val="24"/>
          <w:szCs w:val="24"/>
        </w:rPr>
        <w:t>nectWithoutContext ("CongestionWindow", MakeCallback</w:t>
      </w:r>
    </w:p>
    <w:p w:rsidR="004B6EC3" w:rsidRDefault="00776C69">
      <w:pPr>
        <w:spacing w:line="0" w:lineRule="atLeast"/>
        <w:rPr>
          <w:rFonts w:ascii="Times New Roman" w:eastAsia="Courier New" w:hAnsi="Times New Roman" w:cs="Times New Roman"/>
          <w:color w:val="00000A"/>
          <w:sz w:val="24"/>
          <w:szCs w:val="24"/>
        </w:rPr>
      </w:pPr>
      <w:r>
        <w:rPr>
          <w:rFonts w:ascii="Times New Roman" w:eastAsia="Courier New" w:hAnsi="Times New Roman" w:cs="Times New Roman"/>
          <w:color w:val="00000A"/>
          <w:sz w:val="24"/>
          <w:szCs w:val="24"/>
        </w:rPr>
        <w:t>(&amp;CwndChange));</w:t>
      </w:r>
    </w:p>
    <w:p w:rsidR="004B6EC3" w:rsidRDefault="004B6EC3">
      <w:pPr>
        <w:spacing w:line="249" w:lineRule="exact"/>
        <w:rPr>
          <w:rFonts w:ascii="Times New Roman" w:eastAsia="Times New Roman" w:hAnsi="Times New Roman" w:cs="Times New Roman"/>
          <w:sz w:val="24"/>
          <w:szCs w:val="24"/>
        </w:rPr>
      </w:pPr>
    </w:p>
    <w:p w:rsidR="004B6EC3" w:rsidRDefault="00776C69">
      <w:pPr>
        <w:spacing w:line="0" w:lineRule="atLeast"/>
        <w:rPr>
          <w:rFonts w:ascii="Times New Roman" w:eastAsia="Courier New" w:hAnsi="Times New Roman" w:cs="Times New Roman"/>
          <w:sz w:val="24"/>
          <w:szCs w:val="24"/>
        </w:rPr>
      </w:pPr>
      <w:r>
        <w:rPr>
          <w:rFonts w:ascii="Times New Roman" w:eastAsia="Courier New" w:hAnsi="Times New Roman" w:cs="Times New Roman"/>
          <w:sz w:val="24"/>
          <w:szCs w:val="24"/>
        </w:rPr>
        <w:t>//creates an Object of type MyApp</w:t>
      </w:r>
    </w:p>
    <w:p w:rsidR="004B6EC3" w:rsidRDefault="004B6EC3">
      <w:pPr>
        <w:spacing w:line="249" w:lineRule="exact"/>
        <w:rPr>
          <w:rFonts w:ascii="Times New Roman" w:eastAsia="Times New Roman" w:hAnsi="Times New Roman" w:cs="Times New Roman"/>
          <w:sz w:val="24"/>
          <w:szCs w:val="24"/>
        </w:rPr>
      </w:pPr>
    </w:p>
    <w:p w:rsidR="004B6EC3" w:rsidRDefault="00776C69">
      <w:pPr>
        <w:spacing w:line="0" w:lineRule="atLeast"/>
        <w:rPr>
          <w:rFonts w:ascii="Times New Roman" w:eastAsia="Courier New" w:hAnsi="Times New Roman" w:cs="Times New Roman"/>
          <w:color w:val="00000A"/>
          <w:sz w:val="24"/>
          <w:szCs w:val="24"/>
        </w:rPr>
      </w:pPr>
      <w:r>
        <w:rPr>
          <w:rFonts w:ascii="Times New Roman" w:eastAsia="Courier New" w:hAnsi="Times New Roman" w:cs="Times New Roman"/>
          <w:color w:val="00000A"/>
          <w:sz w:val="24"/>
          <w:szCs w:val="24"/>
        </w:rPr>
        <w:t>Ptr&lt;MyApp&gt; app = CreateObject&lt;MyApp&gt; ();</w:t>
      </w:r>
    </w:p>
    <w:p w:rsidR="004B6EC3" w:rsidRDefault="004B6EC3">
      <w:pPr>
        <w:spacing w:line="268" w:lineRule="exact"/>
        <w:rPr>
          <w:rFonts w:ascii="Times New Roman" w:eastAsia="Times New Roman" w:hAnsi="Times New Roman" w:cs="Times New Roman"/>
          <w:sz w:val="24"/>
          <w:szCs w:val="24"/>
        </w:rPr>
      </w:pPr>
    </w:p>
    <w:p w:rsidR="004B6EC3" w:rsidRDefault="00776C69">
      <w:pPr>
        <w:spacing w:line="234" w:lineRule="auto"/>
        <w:rPr>
          <w:rFonts w:ascii="Times New Roman" w:eastAsia="Courier New" w:hAnsi="Times New Roman" w:cs="Times New Roman"/>
          <w:sz w:val="24"/>
          <w:szCs w:val="24"/>
        </w:rPr>
      </w:pPr>
      <w:r>
        <w:rPr>
          <w:rFonts w:ascii="Times New Roman" w:eastAsia="Courier New" w:hAnsi="Times New Roman" w:cs="Times New Roman"/>
          <w:sz w:val="24"/>
          <w:szCs w:val="24"/>
        </w:rPr>
        <w:t>//tell the Application what Socket to use, what address to connect to, how much //data to send at each send e</w:t>
      </w:r>
      <w:r>
        <w:rPr>
          <w:rFonts w:ascii="Times New Roman" w:eastAsia="Courier New" w:hAnsi="Times New Roman" w:cs="Times New Roman"/>
          <w:sz w:val="24"/>
          <w:szCs w:val="24"/>
        </w:rPr>
        <w:t>vent, how many send events to generate and the rate at //which to produce data from those events.</w:t>
      </w:r>
    </w:p>
    <w:p w:rsidR="004B6EC3" w:rsidRDefault="004B6EC3">
      <w:pPr>
        <w:spacing w:line="275" w:lineRule="exact"/>
        <w:rPr>
          <w:rFonts w:ascii="Times New Roman" w:eastAsia="Times New Roman" w:hAnsi="Times New Roman" w:cs="Times New Roman"/>
          <w:sz w:val="24"/>
          <w:szCs w:val="24"/>
        </w:rPr>
      </w:pPr>
    </w:p>
    <w:p w:rsidR="004B6EC3" w:rsidRDefault="00776C69">
      <w:pPr>
        <w:spacing w:line="232" w:lineRule="auto"/>
        <w:ind w:right="1440"/>
        <w:rPr>
          <w:rFonts w:ascii="Times New Roman" w:eastAsia="Courier New" w:hAnsi="Times New Roman" w:cs="Times New Roman"/>
          <w:color w:val="00000A"/>
          <w:sz w:val="24"/>
          <w:szCs w:val="24"/>
        </w:rPr>
      </w:pPr>
      <w:r>
        <w:rPr>
          <w:rFonts w:ascii="Times New Roman" w:eastAsia="Courier New" w:hAnsi="Times New Roman" w:cs="Times New Roman"/>
          <w:color w:val="00000A"/>
          <w:sz w:val="24"/>
          <w:szCs w:val="24"/>
        </w:rPr>
        <w:t>app-&gt;Setup (ns3TcpSocket, sinkAddress, 1040, 1000, DataRate ("50Mbps")); nodes.Get (0)-&gt;AddApplication (app); app-&gt;SetStartTime (Seconds (1.));</w:t>
      </w:r>
    </w:p>
    <w:p w:rsidR="004B6EC3" w:rsidRDefault="004B6EC3">
      <w:pPr>
        <w:spacing w:line="1" w:lineRule="exact"/>
        <w:rPr>
          <w:rFonts w:ascii="Times New Roman" w:eastAsia="Times New Roman" w:hAnsi="Times New Roman" w:cs="Times New Roman"/>
          <w:sz w:val="24"/>
          <w:szCs w:val="24"/>
        </w:rPr>
      </w:pPr>
    </w:p>
    <w:p w:rsidR="004B6EC3" w:rsidRDefault="00776C69">
      <w:pPr>
        <w:spacing w:line="0" w:lineRule="atLeast"/>
        <w:rPr>
          <w:rFonts w:ascii="Times New Roman" w:eastAsia="Courier New" w:hAnsi="Times New Roman" w:cs="Times New Roman"/>
          <w:color w:val="00000A"/>
          <w:sz w:val="24"/>
          <w:szCs w:val="24"/>
        </w:rPr>
      </w:pPr>
      <w:r>
        <w:rPr>
          <w:rFonts w:ascii="Times New Roman" w:eastAsia="Courier New" w:hAnsi="Times New Roman" w:cs="Times New Roman"/>
          <w:color w:val="00000A"/>
          <w:sz w:val="24"/>
          <w:szCs w:val="24"/>
        </w:rPr>
        <w:t>app-&gt;</w:t>
      </w:r>
      <w:r>
        <w:rPr>
          <w:rFonts w:ascii="Times New Roman" w:eastAsia="Courier New" w:hAnsi="Times New Roman" w:cs="Times New Roman"/>
          <w:color w:val="00000A"/>
          <w:sz w:val="24"/>
          <w:szCs w:val="24"/>
        </w:rPr>
        <w:t>SetStopTime (Seconds (20.));</w:t>
      </w:r>
    </w:p>
    <w:p w:rsidR="004B6EC3" w:rsidRDefault="004B6EC3">
      <w:pPr>
        <w:spacing w:line="248" w:lineRule="exact"/>
        <w:rPr>
          <w:rFonts w:ascii="Times New Roman" w:eastAsia="Times New Roman" w:hAnsi="Times New Roman" w:cs="Times New Roman"/>
          <w:sz w:val="24"/>
          <w:szCs w:val="24"/>
        </w:rPr>
      </w:pPr>
    </w:p>
    <w:p w:rsidR="004B6EC3" w:rsidRDefault="00776C69">
      <w:pPr>
        <w:spacing w:line="0" w:lineRule="atLeast"/>
        <w:rPr>
          <w:rFonts w:ascii="Times New Roman" w:eastAsia="Courier New" w:hAnsi="Times New Roman" w:cs="Times New Roman"/>
          <w:color w:val="00000A"/>
          <w:sz w:val="24"/>
          <w:szCs w:val="24"/>
        </w:rPr>
      </w:pPr>
      <w:r>
        <w:rPr>
          <w:rFonts w:ascii="Times New Roman" w:eastAsia="Courier New" w:hAnsi="Times New Roman" w:cs="Times New Roman"/>
          <w:i/>
          <w:color w:val="00000A"/>
          <w:sz w:val="24"/>
          <w:szCs w:val="24"/>
        </w:rPr>
        <w:t>devices</w:t>
      </w:r>
      <w:r>
        <w:rPr>
          <w:rFonts w:ascii="Times New Roman" w:eastAsia="Courier New" w:hAnsi="Times New Roman" w:cs="Times New Roman"/>
          <w:color w:val="00000A"/>
          <w:sz w:val="24"/>
          <w:szCs w:val="24"/>
        </w:rPr>
        <w:t>.Get (1)-&gt;TraceConnectWithoutContext ("PhyRxDrop", MakeCallback (&amp;RxDrop));</w:t>
      </w:r>
    </w:p>
    <w:p w:rsidR="004B6EC3" w:rsidRDefault="004B6EC3">
      <w:pPr>
        <w:spacing w:line="250" w:lineRule="exact"/>
        <w:rPr>
          <w:rFonts w:ascii="Times New Roman" w:eastAsia="Times New Roman" w:hAnsi="Times New Roman" w:cs="Times New Roman"/>
          <w:sz w:val="24"/>
          <w:szCs w:val="24"/>
        </w:rPr>
      </w:pPr>
    </w:p>
    <w:p w:rsidR="004B6EC3" w:rsidRDefault="00776C69">
      <w:pPr>
        <w:spacing w:line="0" w:lineRule="atLeast"/>
        <w:rPr>
          <w:rFonts w:ascii="Times New Roman" w:eastAsia="Courier New" w:hAnsi="Times New Roman" w:cs="Times New Roman"/>
          <w:color w:val="00000A"/>
          <w:sz w:val="24"/>
          <w:szCs w:val="24"/>
        </w:rPr>
      </w:pPr>
      <w:r>
        <w:rPr>
          <w:rFonts w:ascii="Times New Roman" w:eastAsia="Courier New" w:hAnsi="Times New Roman" w:cs="Times New Roman"/>
          <w:color w:val="00000A"/>
          <w:sz w:val="24"/>
          <w:szCs w:val="24"/>
        </w:rPr>
        <w:t>Simulator::Stop (Seconds (20));</w:t>
      </w:r>
    </w:p>
    <w:p w:rsidR="004B6EC3" w:rsidRDefault="00776C69">
      <w:pPr>
        <w:spacing w:line="0" w:lineRule="atLeast"/>
        <w:rPr>
          <w:rFonts w:ascii="Times New Roman" w:eastAsia="Courier New" w:hAnsi="Times New Roman" w:cs="Times New Roman"/>
          <w:color w:val="00000A"/>
          <w:sz w:val="24"/>
          <w:szCs w:val="24"/>
        </w:rPr>
      </w:pPr>
      <w:r>
        <w:rPr>
          <w:rFonts w:ascii="Times New Roman" w:eastAsia="Courier New" w:hAnsi="Times New Roman" w:cs="Times New Roman"/>
          <w:color w:val="00000A"/>
          <w:sz w:val="24"/>
          <w:szCs w:val="24"/>
        </w:rPr>
        <w:t>Simulator::Run ();</w:t>
      </w:r>
    </w:p>
    <w:p w:rsidR="004B6EC3" w:rsidRDefault="00776C69">
      <w:pPr>
        <w:spacing w:line="0" w:lineRule="atLeast"/>
        <w:rPr>
          <w:rFonts w:ascii="Times New Roman" w:eastAsia="Courier New" w:hAnsi="Times New Roman" w:cs="Times New Roman"/>
          <w:color w:val="00000A"/>
          <w:sz w:val="24"/>
          <w:szCs w:val="24"/>
        </w:rPr>
      </w:pPr>
      <w:r>
        <w:rPr>
          <w:rFonts w:ascii="Times New Roman" w:eastAsia="Courier New" w:hAnsi="Times New Roman" w:cs="Times New Roman"/>
          <w:color w:val="00000A"/>
          <w:sz w:val="24"/>
          <w:szCs w:val="24"/>
        </w:rPr>
        <w:t>Simulator::Destroy ();</w:t>
      </w:r>
    </w:p>
    <w:p w:rsidR="004B6EC3" w:rsidRDefault="004B6EC3">
      <w:pPr>
        <w:spacing w:line="250" w:lineRule="exact"/>
        <w:rPr>
          <w:rFonts w:ascii="Times New Roman" w:eastAsia="Times New Roman" w:hAnsi="Times New Roman" w:cs="Times New Roman"/>
          <w:sz w:val="24"/>
          <w:szCs w:val="24"/>
        </w:rPr>
      </w:pPr>
    </w:p>
    <w:p w:rsidR="004B6EC3" w:rsidRDefault="00776C69">
      <w:pPr>
        <w:spacing w:line="0" w:lineRule="atLeast"/>
        <w:rPr>
          <w:rFonts w:ascii="Times New Roman" w:eastAsia="Courier New" w:hAnsi="Times New Roman" w:cs="Times New Roman"/>
          <w:color w:val="00000A"/>
          <w:sz w:val="24"/>
          <w:szCs w:val="24"/>
        </w:rPr>
      </w:pPr>
      <w:r>
        <w:rPr>
          <w:rFonts w:ascii="Times New Roman" w:eastAsia="Courier New" w:hAnsi="Times New Roman" w:cs="Times New Roman"/>
          <w:color w:val="00000A"/>
          <w:sz w:val="24"/>
          <w:szCs w:val="24"/>
        </w:rPr>
        <w:t>return 0;</w:t>
      </w:r>
    </w:p>
    <w:p w:rsidR="004B6EC3" w:rsidRDefault="00776C69">
      <w:pPr>
        <w:spacing w:line="238" w:lineRule="auto"/>
        <w:rPr>
          <w:rFonts w:ascii="Times New Roman" w:eastAsia="Courier New" w:hAnsi="Times New Roman" w:cs="Times New Roman"/>
          <w:color w:val="00000A"/>
          <w:sz w:val="24"/>
          <w:szCs w:val="24"/>
        </w:rPr>
      </w:pPr>
      <w:r>
        <w:rPr>
          <w:rFonts w:ascii="Times New Roman" w:eastAsia="Courier New" w:hAnsi="Times New Roman" w:cs="Times New Roman"/>
          <w:color w:val="00000A"/>
          <w:sz w:val="24"/>
          <w:szCs w:val="24"/>
        </w:rPr>
        <w:t>}</w:t>
      </w:r>
    </w:p>
    <w:p w:rsidR="004B6EC3" w:rsidRDefault="004B6EC3">
      <w:pPr>
        <w:spacing w:line="238" w:lineRule="auto"/>
        <w:rPr>
          <w:rFonts w:ascii="Times New Roman" w:eastAsia="Courier New" w:hAnsi="Times New Roman" w:cs="Times New Roman"/>
          <w:color w:val="00000A"/>
          <w:sz w:val="24"/>
          <w:szCs w:val="24"/>
        </w:rPr>
      </w:pPr>
    </w:p>
    <w:p w:rsidR="004B6EC3" w:rsidRDefault="00776C69">
      <w:pPr>
        <w:spacing w:line="0" w:lineRule="atLeast"/>
        <w:rPr>
          <w:rFonts w:ascii="Times New Roman" w:eastAsia="Cambria" w:hAnsi="Times New Roman" w:cs="Times New Roman"/>
          <w:color w:val="4F81BD"/>
          <w:sz w:val="24"/>
          <w:szCs w:val="24"/>
        </w:rPr>
      </w:pPr>
      <w:r>
        <w:rPr>
          <w:rFonts w:ascii="Times New Roman" w:eastAsia="Cambria" w:hAnsi="Times New Roman" w:cs="Times New Roman"/>
          <w:color w:val="4F81BD"/>
          <w:sz w:val="24"/>
          <w:szCs w:val="24"/>
        </w:rPr>
        <w:t>./waf - - run scratch/Program3 - -vis</w:t>
      </w:r>
    </w:p>
    <w:p w:rsidR="004B6EC3" w:rsidRDefault="004B6EC3">
      <w:pPr>
        <w:spacing w:line="58" w:lineRule="exact"/>
        <w:rPr>
          <w:rFonts w:ascii="Times New Roman" w:eastAsia="Times New Roman" w:hAnsi="Times New Roman" w:cs="Times New Roman"/>
          <w:sz w:val="24"/>
          <w:szCs w:val="24"/>
        </w:rPr>
      </w:pPr>
    </w:p>
    <w:p w:rsidR="004B6EC3" w:rsidRDefault="00776C69">
      <w:pPr>
        <w:spacing w:line="0" w:lineRule="atLeast"/>
        <w:rPr>
          <w:rFonts w:ascii="Times New Roman" w:eastAsia="Cambria" w:hAnsi="Times New Roman" w:cs="Times New Roman"/>
          <w:color w:val="4F81BD"/>
          <w:sz w:val="24"/>
          <w:szCs w:val="24"/>
        </w:rPr>
      </w:pPr>
      <w:r>
        <w:rPr>
          <w:rFonts w:ascii="Times New Roman" w:eastAsia="Cambria" w:hAnsi="Times New Roman" w:cs="Times New Roman"/>
          <w:color w:val="4F81BD"/>
          <w:sz w:val="24"/>
          <w:szCs w:val="24"/>
        </w:rPr>
        <w:t>Output</w:t>
      </w:r>
    </w:p>
    <w:p w:rsidR="004B6EC3" w:rsidRDefault="00776C69">
      <w:pPr>
        <w:spacing w:line="20" w:lineRule="exact"/>
        <w:rPr>
          <w:rFonts w:ascii="Times New Roman" w:eastAsia="Times New Roman" w:hAnsi="Times New Roman" w:cs="Times New Roman"/>
          <w:sz w:val="24"/>
          <w:szCs w:val="24"/>
        </w:rPr>
      </w:pPr>
      <w:r>
        <w:rPr>
          <w:rFonts w:ascii="Times New Roman" w:eastAsia="Cambria" w:hAnsi="Times New Roman" w:cs="Times New Roman"/>
          <w:noProof/>
          <w:color w:val="4F81BD"/>
          <w:sz w:val="24"/>
          <w:szCs w:val="24"/>
        </w:rPr>
        <w:drawing>
          <wp:anchor distT="0" distB="0" distL="114300" distR="114300" simplePos="0" relativeHeight="251663360" behindDoc="1" locked="0" layoutInCell="1" allowOverlap="1">
            <wp:simplePos x="0" y="0"/>
            <wp:positionH relativeFrom="column">
              <wp:posOffset>203200</wp:posOffset>
            </wp:positionH>
            <wp:positionV relativeFrom="paragraph">
              <wp:posOffset>10160</wp:posOffset>
            </wp:positionV>
            <wp:extent cx="3227070" cy="2295525"/>
            <wp:effectExtent l="1905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noChangeArrowheads="1"/>
                    </pic:cNvPicPr>
                  </pic:nvPicPr>
                  <pic:blipFill>
                    <a:blip r:embed="rId17"/>
                    <a:srcRect/>
                    <a:stretch>
                      <a:fillRect/>
                    </a:stretch>
                  </pic:blipFill>
                  <pic:spPr>
                    <a:xfrm>
                      <a:off x="0" y="0"/>
                      <a:ext cx="3227070" cy="2295525"/>
                    </a:xfrm>
                    <a:prstGeom prst="rect">
                      <a:avLst/>
                    </a:prstGeom>
                    <a:noFill/>
                  </pic:spPr>
                </pic:pic>
              </a:graphicData>
            </a:graphic>
          </wp:anchor>
        </w:drawing>
      </w:r>
    </w:p>
    <w:p w:rsidR="004B6EC3" w:rsidRDefault="004B6EC3">
      <w:pPr>
        <w:spacing w:line="238" w:lineRule="auto"/>
        <w:rPr>
          <w:rFonts w:ascii="Times New Roman" w:eastAsia="Courier New" w:hAnsi="Times New Roman" w:cs="Times New Roman"/>
          <w:color w:val="00000A"/>
          <w:sz w:val="24"/>
          <w:szCs w:val="24"/>
        </w:rPr>
      </w:pPr>
    </w:p>
    <w:p w:rsidR="004B6EC3" w:rsidRDefault="004B6EC3">
      <w:pPr>
        <w:spacing w:line="0" w:lineRule="atLeast"/>
        <w:ind w:left="9"/>
        <w:rPr>
          <w:rFonts w:ascii="Times New Roman" w:eastAsia="Courier New" w:hAnsi="Times New Roman" w:cs="Times New Roman"/>
          <w:color w:val="00000A"/>
          <w:sz w:val="24"/>
          <w:szCs w:val="24"/>
        </w:rPr>
      </w:pPr>
    </w:p>
    <w:p w:rsidR="004B6EC3" w:rsidRDefault="004B6EC3">
      <w:pPr>
        <w:spacing w:line="0" w:lineRule="atLeast"/>
        <w:ind w:left="9"/>
        <w:rPr>
          <w:rFonts w:ascii="Times New Roman" w:eastAsia="Courier New" w:hAnsi="Times New Roman" w:cs="Times New Roman"/>
          <w:color w:val="00000A"/>
          <w:sz w:val="24"/>
          <w:szCs w:val="24"/>
        </w:rPr>
      </w:pPr>
    </w:p>
    <w:p w:rsidR="004B6EC3" w:rsidRDefault="004B6EC3">
      <w:pPr>
        <w:spacing w:line="0" w:lineRule="atLeast"/>
        <w:ind w:left="9"/>
        <w:rPr>
          <w:rFonts w:ascii="Times New Roman" w:eastAsia="Courier New" w:hAnsi="Times New Roman" w:cs="Times New Roman"/>
          <w:color w:val="00000A"/>
          <w:sz w:val="24"/>
          <w:szCs w:val="24"/>
        </w:rPr>
      </w:pPr>
    </w:p>
    <w:p w:rsidR="004B6EC3" w:rsidRDefault="004B6EC3">
      <w:pPr>
        <w:spacing w:line="233" w:lineRule="auto"/>
        <w:ind w:left="9"/>
        <w:rPr>
          <w:rFonts w:ascii="Times New Roman" w:eastAsia="Courier New" w:hAnsi="Times New Roman" w:cs="Times New Roman"/>
          <w:color w:val="00000A"/>
          <w:sz w:val="24"/>
          <w:szCs w:val="24"/>
        </w:rPr>
      </w:pPr>
    </w:p>
    <w:p w:rsidR="004B6EC3" w:rsidRDefault="004B6EC3">
      <w:pPr>
        <w:spacing w:line="233" w:lineRule="auto"/>
        <w:ind w:left="9"/>
        <w:rPr>
          <w:rFonts w:ascii="Times New Roman" w:eastAsia="Courier New" w:hAnsi="Times New Roman" w:cs="Times New Roman"/>
          <w:color w:val="00000A"/>
          <w:sz w:val="24"/>
          <w:szCs w:val="24"/>
        </w:rPr>
      </w:pPr>
    </w:p>
    <w:p w:rsidR="004B6EC3" w:rsidRDefault="004B6EC3">
      <w:pPr>
        <w:spacing w:line="233" w:lineRule="auto"/>
        <w:ind w:left="9"/>
        <w:rPr>
          <w:rFonts w:ascii="Times New Roman" w:eastAsia="Courier New" w:hAnsi="Times New Roman" w:cs="Times New Roman"/>
          <w:color w:val="00000A"/>
          <w:sz w:val="24"/>
          <w:szCs w:val="24"/>
        </w:rPr>
      </w:pPr>
    </w:p>
    <w:p w:rsidR="004B6EC3" w:rsidRDefault="004B6EC3">
      <w:pPr>
        <w:spacing w:line="233" w:lineRule="auto"/>
        <w:ind w:left="9"/>
        <w:rPr>
          <w:rFonts w:ascii="Times New Roman" w:eastAsia="Courier New" w:hAnsi="Times New Roman" w:cs="Times New Roman"/>
          <w:color w:val="00000A"/>
          <w:sz w:val="24"/>
          <w:szCs w:val="24"/>
        </w:rPr>
      </w:pPr>
    </w:p>
    <w:p w:rsidR="004B6EC3" w:rsidRDefault="004B6EC3">
      <w:pPr>
        <w:spacing w:line="233" w:lineRule="auto"/>
        <w:ind w:left="9"/>
        <w:rPr>
          <w:rFonts w:ascii="Times New Roman" w:eastAsia="Courier New" w:hAnsi="Times New Roman" w:cs="Times New Roman"/>
          <w:color w:val="00000A"/>
          <w:sz w:val="24"/>
          <w:szCs w:val="24"/>
        </w:rPr>
      </w:pPr>
    </w:p>
    <w:p w:rsidR="004B6EC3" w:rsidRDefault="004B6EC3">
      <w:pPr>
        <w:spacing w:line="233" w:lineRule="auto"/>
        <w:ind w:left="9"/>
        <w:rPr>
          <w:rFonts w:ascii="Times New Roman" w:eastAsia="Courier New" w:hAnsi="Times New Roman" w:cs="Times New Roman"/>
          <w:color w:val="00000A"/>
          <w:sz w:val="24"/>
          <w:szCs w:val="24"/>
        </w:rPr>
      </w:pPr>
    </w:p>
    <w:p w:rsidR="004B6EC3" w:rsidRDefault="004B6EC3">
      <w:pPr>
        <w:spacing w:line="233" w:lineRule="auto"/>
        <w:ind w:left="9"/>
        <w:rPr>
          <w:rFonts w:ascii="Times New Roman" w:eastAsia="Courier New" w:hAnsi="Times New Roman" w:cs="Times New Roman"/>
          <w:color w:val="00000A"/>
          <w:sz w:val="24"/>
          <w:szCs w:val="24"/>
        </w:rPr>
      </w:pPr>
    </w:p>
    <w:p w:rsidR="004B6EC3" w:rsidRDefault="004B6EC3">
      <w:pPr>
        <w:spacing w:line="233" w:lineRule="auto"/>
        <w:ind w:left="9"/>
        <w:rPr>
          <w:rFonts w:ascii="Times New Roman" w:eastAsia="Courier New" w:hAnsi="Times New Roman" w:cs="Times New Roman"/>
          <w:color w:val="00000A"/>
          <w:sz w:val="24"/>
          <w:szCs w:val="24"/>
        </w:rPr>
      </w:pPr>
    </w:p>
    <w:p w:rsidR="004B6EC3" w:rsidRDefault="004B6EC3">
      <w:pPr>
        <w:spacing w:line="233" w:lineRule="auto"/>
        <w:ind w:left="9"/>
        <w:rPr>
          <w:rFonts w:ascii="Times New Roman" w:eastAsia="Courier New" w:hAnsi="Times New Roman" w:cs="Times New Roman"/>
          <w:color w:val="00000A"/>
          <w:sz w:val="24"/>
          <w:szCs w:val="24"/>
        </w:rPr>
      </w:pPr>
    </w:p>
    <w:p w:rsidR="004B6EC3" w:rsidRDefault="004B6EC3">
      <w:pPr>
        <w:spacing w:line="233" w:lineRule="auto"/>
        <w:ind w:left="9"/>
        <w:rPr>
          <w:rFonts w:ascii="Times New Roman" w:eastAsia="Courier New" w:hAnsi="Times New Roman" w:cs="Times New Roman"/>
          <w:color w:val="00000A"/>
          <w:sz w:val="24"/>
          <w:szCs w:val="24"/>
        </w:rPr>
      </w:pPr>
    </w:p>
    <w:p w:rsidR="004B6EC3" w:rsidRDefault="004B6EC3">
      <w:pPr>
        <w:spacing w:line="233" w:lineRule="auto"/>
        <w:ind w:left="9"/>
        <w:rPr>
          <w:rFonts w:ascii="Times New Roman" w:eastAsia="Courier New" w:hAnsi="Times New Roman" w:cs="Times New Roman"/>
          <w:color w:val="00000A"/>
          <w:sz w:val="24"/>
          <w:szCs w:val="24"/>
        </w:rPr>
      </w:pPr>
    </w:p>
    <w:p w:rsidR="004B6EC3" w:rsidRDefault="004B6EC3">
      <w:pPr>
        <w:spacing w:line="233" w:lineRule="auto"/>
        <w:ind w:left="9"/>
        <w:rPr>
          <w:rFonts w:ascii="Times New Roman" w:eastAsia="Courier New" w:hAnsi="Times New Roman" w:cs="Times New Roman"/>
          <w:color w:val="00000A"/>
          <w:sz w:val="24"/>
          <w:szCs w:val="24"/>
        </w:rPr>
      </w:pPr>
    </w:p>
    <w:p w:rsidR="004B6EC3" w:rsidRDefault="004B6EC3">
      <w:pPr>
        <w:spacing w:line="233" w:lineRule="auto"/>
        <w:ind w:left="9"/>
        <w:rPr>
          <w:rFonts w:ascii="Times New Roman" w:eastAsia="Courier New" w:hAnsi="Times New Roman" w:cs="Times New Roman"/>
          <w:color w:val="00000A"/>
          <w:sz w:val="24"/>
          <w:szCs w:val="24"/>
        </w:rPr>
        <w:sectPr w:rsidR="004B6EC3">
          <w:pgSz w:w="12240" w:h="15840"/>
          <w:pgMar w:top="1440" w:right="1080" w:bottom="1440" w:left="1080" w:header="0" w:footer="0" w:gutter="0"/>
          <w:cols w:space="720" w:equalWidth="0">
            <w:col w:w="10349"/>
          </w:cols>
          <w:docGrid w:linePitch="360"/>
        </w:sectPr>
      </w:pPr>
    </w:p>
    <w:p w:rsidR="004B6EC3" w:rsidRDefault="00776C69">
      <w:pPr>
        <w:spacing w:line="0" w:lineRule="atLeast"/>
        <w:ind w:left="9"/>
        <w:rPr>
          <w:rFonts w:ascii="Times New Roman" w:eastAsia="Courier New" w:hAnsi="Times New Roman" w:cs="Times New Roman"/>
          <w:color w:val="00000A"/>
          <w:sz w:val="24"/>
          <w:szCs w:val="24"/>
        </w:rPr>
      </w:pPr>
      <w:bookmarkStart w:id="7" w:name="page8"/>
      <w:bookmarkEnd w:id="7"/>
      <w:r>
        <w:rPr>
          <w:rFonts w:ascii="Times New Roman" w:eastAsia="Courier New" w:hAnsi="Times New Roman" w:cs="Times New Roman"/>
          <w:noProof/>
          <w:color w:val="00000A"/>
          <w:sz w:val="24"/>
          <w:szCs w:val="24"/>
        </w:rPr>
        <w:lastRenderedPageBreak/>
        <w:drawing>
          <wp:anchor distT="0" distB="0" distL="114300" distR="114300" simplePos="0" relativeHeight="251664384" behindDoc="1" locked="0" layoutInCell="1" allowOverlap="1">
            <wp:simplePos x="0" y="0"/>
            <wp:positionH relativeFrom="page">
              <wp:posOffset>1090295</wp:posOffset>
            </wp:positionH>
            <wp:positionV relativeFrom="page">
              <wp:posOffset>666115</wp:posOffset>
            </wp:positionV>
            <wp:extent cx="6291580" cy="2779395"/>
            <wp:effectExtent l="1905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noChangeArrowheads="1"/>
                    </pic:cNvPicPr>
                  </pic:nvPicPr>
                  <pic:blipFill>
                    <a:blip r:embed="rId18">
                      <a:clrChange>
                        <a:clrFrom>
                          <a:srgbClr val="FFFFFF"/>
                        </a:clrFrom>
                        <a:clrTo>
                          <a:srgbClr val="FFFFFF">
                            <a:alpha val="0"/>
                          </a:srgbClr>
                        </a:clrTo>
                      </a:clrChange>
                    </a:blip>
                    <a:srcRect/>
                    <a:stretch>
                      <a:fillRect/>
                    </a:stretch>
                  </pic:blipFill>
                  <pic:spPr>
                    <a:xfrm>
                      <a:off x="0" y="0"/>
                      <a:ext cx="6291580" cy="2779395"/>
                    </a:xfrm>
                    <a:prstGeom prst="rect">
                      <a:avLst/>
                    </a:prstGeom>
                    <a:noFill/>
                  </pic:spPr>
                </pic:pic>
              </a:graphicData>
            </a:graphic>
          </wp:anchor>
        </w:drawing>
      </w:r>
    </w:p>
    <w:p w:rsidR="004B6EC3" w:rsidRDefault="004B6EC3">
      <w:pPr>
        <w:rPr>
          <w:rFonts w:ascii="Times New Roman" w:eastAsia="Courier New" w:hAnsi="Times New Roman" w:cs="Times New Roman"/>
          <w:sz w:val="24"/>
          <w:szCs w:val="24"/>
        </w:rPr>
      </w:pPr>
    </w:p>
    <w:p w:rsidR="004B6EC3" w:rsidRDefault="004B6EC3">
      <w:pPr>
        <w:rPr>
          <w:rFonts w:ascii="Times New Roman" w:eastAsia="Courier New" w:hAnsi="Times New Roman" w:cs="Times New Roman"/>
          <w:sz w:val="24"/>
          <w:szCs w:val="24"/>
        </w:rPr>
      </w:pPr>
    </w:p>
    <w:p w:rsidR="004B6EC3" w:rsidRDefault="004B6EC3">
      <w:pPr>
        <w:rPr>
          <w:rFonts w:ascii="Times New Roman" w:eastAsia="Courier New" w:hAnsi="Times New Roman" w:cs="Times New Roman"/>
          <w:sz w:val="24"/>
          <w:szCs w:val="24"/>
        </w:rPr>
      </w:pPr>
    </w:p>
    <w:p w:rsidR="004B6EC3" w:rsidRDefault="004B6EC3">
      <w:pPr>
        <w:rPr>
          <w:rFonts w:ascii="Times New Roman" w:eastAsia="Courier New" w:hAnsi="Times New Roman" w:cs="Times New Roman"/>
          <w:sz w:val="24"/>
          <w:szCs w:val="24"/>
        </w:rPr>
      </w:pPr>
    </w:p>
    <w:p w:rsidR="004B6EC3" w:rsidRDefault="004B6EC3">
      <w:pPr>
        <w:rPr>
          <w:rFonts w:ascii="Times New Roman" w:eastAsia="Courier New" w:hAnsi="Times New Roman" w:cs="Times New Roman"/>
          <w:sz w:val="24"/>
          <w:szCs w:val="24"/>
        </w:rPr>
      </w:pPr>
    </w:p>
    <w:p w:rsidR="004B6EC3" w:rsidRDefault="004B6EC3">
      <w:pPr>
        <w:rPr>
          <w:rFonts w:ascii="Times New Roman" w:eastAsia="Courier New" w:hAnsi="Times New Roman" w:cs="Times New Roman"/>
          <w:sz w:val="24"/>
          <w:szCs w:val="24"/>
        </w:rPr>
      </w:pPr>
    </w:p>
    <w:p w:rsidR="004B6EC3" w:rsidRDefault="004B6EC3">
      <w:pPr>
        <w:rPr>
          <w:rFonts w:ascii="Times New Roman" w:eastAsia="Courier New" w:hAnsi="Times New Roman" w:cs="Times New Roman"/>
          <w:sz w:val="24"/>
          <w:szCs w:val="24"/>
        </w:rPr>
      </w:pPr>
    </w:p>
    <w:p w:rsidR="004B6EC3" w:rsidRDefault="004B6EC3">
      <w:pPr>
        <w:rPr>
          <w:rFonts w:ascii="Times New Roman" w:eastAsia="Courier New" w:hAnsi="Times New Roman" w:cs="Times New Roman"/>
          <w:sz w:val="24"/>
          <w:szCs w:val="24"/>
        </w:rPr>
      </w:pPr>
    </w:p>
    <w:p w:rsidR="004B6EC3" w:rsidRDefault="004B6EC3">
      <w:pPr>
        <w:rPr>
          <w:rFonts w:ascii="Times New Roman" w:eastAsia="Courier New" w:hAnsi="Times New Roman" w:cs="Times New Roman"/>
          <w:sz w:val="24"/>
          <w:szCs w:val="24"/>
        </w:rPr>
      </w:pPr>
    </w:p>
    <w:p w:rsidR="004B6EC3" w:rsidRDefault="004B6EC3">
      <w:pPr>
        <w:rPr>
          <w:rFonts w:ascii="Times New Roman" w:eastAsia="Courier New" w:hAnsi="Times New Roman" w:cs="Times New Roman"/>
          <w:sz w:val="24"/>
          <w:szCs w:val="24"/>
        </w:rPr>
      </w:pPr>
    </w:p>
    <w:p w:rsidR="004B6EC3" w:rsidRDefault="004B6EC3">
      <w:pPr>
        <w:rPr>
          <w:rFonts w:ascii="Times New Roman" w:eastAsia="Courier New" w:hAnsi="Times New Roman" w:cs="Times New Roman"/>
          <w:sz w:val="24"/>
          <w:szCs w:val="24"/>
        </w:rPr>
      </w:pPr>
    </w:p>
    <w:p w:rsidR="004B6EC3" w:rsidRDefault="004B6EC3">
      <w:pPr>
        <w:rPr>
          <w:rFonts w:ascii="Times New Roman" w:eastAsia="Courier New" w:hAnsi="Times New Roman" w:cs="Times New Roman"/>
          <w:sz w:val="24"/>
          <w:szCs w:val="24"/>
        </w:rPr>
      </w:pPr>
    </w:p>
    <w:p w:rsidR="004B6EC3" w:rsidRDefault="004B6EC3">
      <w:pPr>
        <w:rPr>
          <w:rFonts w:ascii="Times New Roman" w:eastAsia="Courier New" w:hAnsi="Times New Roman" w:cs="Times New Roman"/>
          <w:sz w:val="24"/>
          <w:szCs w:val="24"/>
        </w:rPr>
      </w:pPr>
    </w:p>
    <w:p w:rsidR="004B6EC3" w:rsidRDefault="004B6EC3">
      <w:pPr>
        <w:rPr>
          <w:rFonts w:ascii="Times New Roman" w:eastAsia="Courier New" w:hAnsi="Times New Roman" w:cs="Times New Roman"/>
          <w:sz w:val="24"/>
          <w:szCs w:val="24"/>
        </w:rPr>
      </w:pPr>
    </w:p>
    <w:p w:rsidR="004B6EC3" w:rsidRDefault="004B6EC3">
      <w:pPr>
        <w:rPr>
          <w:rFonts w:ascii="Times New Roman" w:eastAsia="Courier New" w:hAnsi="Times New Roman" w:cs="Times New Roman"/>
          <w:sz w:val="24"/>
          <w:szCs w:val="24"/>
        </w:rPr>
      </w:pPr>
    </w:p>
    <w:p w:rsidR="004B6EC3" w:rsidRDefault="004B6EC3">
      <w:pPr>
        <w:rPr>
          <w:rFonts w:ascii="Times New Roman" w:eastAsia="Courier New" w:hAnsi="Times New Roman" w:cs="Times New Roman"/>
          <w:sz w:val="24"/>
          <w:szCs w:val="24"/>
        </w:rPr>
      </w:pPr>
    </w:p>
    <w:p w:rsidR="004B6EC3" w:rsidRDefault="004B6EC3">
      <w:pPr>
        <w:rPr>
          <w:rFonts w:ascii="Times New Roman" w:eastAsia="Courier New" w:hAnsi="Times New Roman" w:cs="Times New Roman"/>
          <w:sz w:val="24"/>
          <w:szCs w:val="24"/>
        </w:rPr>
      </w:pPr>
    </w:p>
    <w:p w:rsidR="004B6EC3" w:rsidRDefault="00776C69">
      <w:pPr>
        <w:spacing w:line="0" w:lineRule="atLeast"/>
        <w:rPr>
          <w:rFonts w:ascii="Times New Roman" w:eastAsia="Times New Roman" w:hAnsi="Times New Roman" w:cs="Times New Roman"/>
          <w:sz w:val="24"/>
          <w:szCs w:val="24"/>
        </w:rPr>
      </w:pPr>
      <w:r>
        <w:rPr>
          <w:rFonts w:ascii="Times New Roman" w:eastAsia="Times New Roman" w:hAnsi="Times New Roman" w:cs="Times New Roman"/>
          <w:sz w:val="24"/>
          <w:szCs w:val="24"/>
        </w:rPr>
        <w:t>Redirect the output to a file called cwnd.dat</w:t>
      </w:r>
    </w:p>
    <w:p w:rsidR="004B6EC3" w:rsidRDefault="004B6EC3">
      <w:pPr>
        <w:spacing w:line="90" w:lineRule="exact"/>
        <w:rPr>
          <w:rFonts w:ascii="Times New Roman" w:eastAsia="Times New Roman" w:hAnsi="Times New Roman" w:cs="Times New Roman"/>
          <w:sz w:val="24"/>
          <w:szCs w:val="24"/>
        </w:rPr>
      </w:pPr>
    </w:p>
    <w:p w:rsidR="004B6EC3" w:rsidRDefault="00776C69">
      <w:pPr>
        <w:spacing w:line="0" w:lineRule="atLeast"/>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./waf --run scratch/Program3 &gt; cwnd.dat 2&gt;&amp;1</w:t>
      </w:r>
    </w:p>
    <w:p w:rsidR="004B6EC3" w:rsidRDefault="004B6EC3">
      <w:pPr>
        <w:spacing w:line="88" w:lineRule="exact"/>
        <w:rPr>
          <w:rFonts w:ascii="Times New Roman" w:eastAsia="Times New Roman" w:hAnsi="Times New Roman" w:cs="Times New Roman"/>
          <w:sz w:val="24"/>
          <w:szCs w:val="24"/>
        </w:rPr>
      </w:pPr>
    </w:p>
    <w:p w:rsidR="004B6EC3" w:rsidRDefault="00776C69">
      <w:pPr>
        <w:spacing w:line="0" w:lineRule="atLeast"/>
        <w:rPr>
          <w:rFonts w:ascii="Times New Roman" w:eastAsia="Times New Roman" w:hAnsi="Times New Roman" w:cs="Times New Roman"/>
          <w:sz w:val="24"/>
          <w:szCs w:val="24"/>
        </w:rPr>
      </w:pPr>
      <w:r>
        <w:rPr>
          <w:rFonts w:ascii="Times New Roman" w:eastAsia="Times New Roman" w:hAnsi="Times New Roman" w:cs="Times New Roman"/>
          <w:sz w:val="24"/>
          <w:szCs w:val="24"/>
        </w:rPr>
        <w:t>Now run gnuplot</w:t>
      </w:r>
    </w:p>
    <w:p w:rsidR="004B6EC3" w:rsidRDefault="004B6EC3">
      <w:pPr>
        <w:spacing w:line="74" w:lineRule="exact"/>
        <w:rPr>
          <w:rFonts w:ascii="Times New Roman" w:eastAsia="Times New Roman" w:hAnsi="Times New Roman" w:cs="Times New Roman"/>
          <w:sz w:val="24"/>
          <w:szCs w:val="24"/>
        </w:rPr>
      </w:pPr>
    </w:p>
    <w:p w:rsidR="004B6EC3" w:rsidRDefault="00776C69">
      <w:pPr>
        <w:spacing w:line="0" w:lineRule="atLeast"/>
        <w:rPr>
          <w:rFonts w:ascii="Times New Roman" w:eastAsia="Trebuchet MS" w:hAnsi="Times New Roman" w:cs="Times New Roman"/>
          <w:sz w:val="24"/>
          <w:szCs w:val="24"/>
        </w:rPr>
      </w:pPr>
      <w:r>
        <w:rPr>
          <w:rFonts w:ascii="Times New Roman" w:eastAsia="Trebuchet MS" w:hAnsi="Times New Roman" w:cs="Times New Roman"/>
          <w:sz w:val="24"/>
          <w:szCs w:val="24"/>
        </w:rPr>
        <w:t>gnuplot&gt; set terminal png size 640,480</w:t>
      </w:r>
    </w:p>
    <w:p w:rsidR="004B6EC3" w:rsidRDefault="004B6EC3">
      <w:pPr>
        <w:spacing w:line="97" w:lineRule="exact"/>
        <w:rPr>
          <w:rFonts w:ascii="Times New Roman" w:eastAsia="Times New Roman" w:hAnsi="Times New Roman" w:cs="Times New Roman"/>
          <w:sz w:val="24"/>
          <w:szCs w:val="24"/>
        </w:rPr>
      </w:pPr>
    </w:p>
    <w:p w:rsidR="004B6EC3" w:rsidRDefault="00776C69">
      <w:pPr>
        <w:spacing w:line="0" w:lineRule="atLeast"/>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gnuplot&gt; set output "cwnd.png"</w:t>
      </w:r>
    </w:p>
    <w:p w:rsidR="004B6EC3" w:rsidRDefault="004B6EC3">
      <w:pPr>
        <w:spacing w:line="99" w:lineRule="exact"/>
        <w:rPr>
          <w:rFonts w:ascii="Times New Roman" w:eastAsia="Times New Roman" w:hAnsi="Times New Roman" w:cs="Times New Roman"/>
          <w:sz w:val="24"/>
          <w:szCs w:val="24"/>
        </w:rPr>
      </w:pPr>
    </w:p>
    <w:p w:rsidR="004B6EC3" w:rsidRDefault="00776C69">
      <w:pPr>
        <w:rPr>
          <w:rFonts w:ascii="Times New Roman" w:eastAsia="Courier New" w:hAnsi="Times New Roman" w:cs="Times New Roman"/>
          <w:sz w:val="24"/>
          <w:szCs w:val="24"/>
        </w:rPr>
      </w:pPr>
      <w:r>
        <w:rPr>
          <w:rFonts w:ascii="Times New Roman" w:eastAsia="Times New Roman" w:hAnsi="Times New Roman" w:cs="Times New Roman"/>
          <w:color w:val="00000A"/>
          <w:sz w:val="24"/>
          <w:szCs w:val="24"/>
        </w:rPr>
        <w:lastRenderedPageBreak/>
        <w:t>gnuplot&gt; plot "cwnd.dat"</w:t>
      </w:r>
      <w:r>
        <w:rPr>
          <w:rFonts w:ascii="Times New Roman" w:eastAsia="Times New Roman" w:hAnsi="Times New Roman" w:cs="Times New Roman"/>
          <w:color w:val="00000A"/>
          <w:sz w:val="24"/>
          <w:szCs w:val="24"/>
        </w:rPr>
        <w:t xml:space="preserve"> using 1:2 title 'Congestion Window' with linespoints gnuplot&gt; exit           </w:t>
      </w:r>
    </w:p>
    <w:p w:rsidR="004B6EC3" w:rsidRDefault="004B6EC3">
      <w:pPr>
        <w:spacing w:line="2" w:lineRule="exact"/>
        <w:rPr>
          <w:rFonts w:ascii="Times New Roman" w:eastAsia="Times New Roman" w:hAnsi="Times New Roman" w:cs="Times New Roman"/>
          <w:sz w:val="24"/>
          <w:szCs w:val="24"/>
        </w:rPr>
      </w:pPr>
    </w:p>
    <w:p w:rsidR="004B6EC3" w:rsidRDefault="00776C69">
      <w:pPr>
        <w:spacing w:line="0" w:lineRule="atLeast"/>
        <w:ind w:left="1680"/>
        <w:rPr>
          <w:rFonts w:ascii="Times New Roman" w:hAnsi="Times New Roman" w:cs="Times New Roman"/>
          <w:color w:val="00000A"/>
          <w:sz w:val="24"/>
          <w:szCs w:val="24"/>
        </w:rPr>
      </w:pPr>
      <w:r>
        <w:rPr>
          <w:rFonts w:ascii="Times New Roman" w:eastAsia="Courier New" w:hAnsi="Times New Roman" w:cs="Times New Roman"/>
          <w:noProof/>
          <w:sz w:val="24"/>
          <w:szCs w:val="24"/>
        </w:rPr>
        <w:drawing>
          <wp:anchor distT="0" distB="0" distL="114300" distR="114300" simplePos="0" relativeHeight="251665408" behindDoc="1" locked="0" layoutInCell="1" allowOverlap="1">
            <wp:simplePos x="0" y="0"/>
            <wp:positionH relativeFrom="column">
              <wp:posOffset>1252220</wp:posOffset>
            </wp:positionH>
            <wp:positionV relativeFrom="paragraph">
              <wp:posOffset>25400</wp:posOffset>
            </wp:positionV>
            <wp:extent cx="4340860" cy="2966085"/>
            <wp:effectExtent l="19050" t="0" r="254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noChangeArrowheads="1"/>
                    </pic:cNvPicPr>
                  </pic:nvPicPr>
                  <pic:blipFill>
                    <a:blip r:embed="rId19"/>
                    <a:srcRect/>
                    <a:stretch>
                      <a:fillRect/>
                    </a:stretch>
                  </pic:blipFill>
                  <pic:spPr>
                    <a:xfrm>
                      <a:off x="0" y="0"/>
                      <a:ext cx="4340860" cy="2966085"/>
                    </a:xfrm>
                    <a:prstGeom prst="rect">
                      <a:avLst/>
                    </a:prstGeom>
                    <a:noFill/>
                  </pic:spPr>
                </pic:pic>
              </a:graphicData>
            </a:graphic>
          </wp:anchor>
        </w:drawing>
      </w:r>
      <w:r>
        <w:rPr>
          <w:rFonts w:ascii="Times New Roman" w:hAnsi="Times New Roman" w:cs="Times New Roman"/>
          <w:color w:val="00000A"/>
          <w:sz w:val="24"/>
          <w:szCs w:val="24"/>
        </w:rPr>
        <w:t>w</w:t>
      </w:r>
    </w:p>
    <w:p w:rsidR="004B6EC3" w:rsidRDefault="00776C69">
      <w:pPr>
        <w:spacing w:line="0" w:lineRule="atLeast"/>
        <w:ind w:left="1680"/>
        <w:rPr>
          <w:rFonts w:ascii="Times New Roman" w:hAnsi="Times New Roman" w:cs="Times New Roman"/>
          <w:color w:val="00000A"/>
          <w:sz w:val="24"/>
          <w:szCs w:val="24"/>
        </w:rPr>
      </w:pPr>
      <w:r>
        <w:rPr>
          <w:rFonts w:ascii="Times New Roman" w:hAnsi="Times New Roman" w:cs="Times New Roman"/>
          <w:color w:val="00000A"/>
          <w:sz w:val="24"/>
          <w:szCs w:val="24"/>
        </w:rPr>
        <w:t>n</w:t>
      </w:r>
    </w:p>
    <w:p w:rsidR="004B6EC3" w:rsidRDefault="00776C69">
      <w:pPr>
        <w:spacing w:line="0" w:lineRule="atLeast"/>
        <w:ind w:left="1680"/>
        <w:rPr>
          <w:rFonts w:ascii="Times New Roman" w:hAnsi="Times New Roman" w:cs="Times New Roman"/>
          <w:color w:val="00000A"/>
          <w:sz w:val="24"/>
          <w:szCs w:val="24"/>
        </w:rPr>
      </w:pPr>
      <w:r>
        <w:rPr>
          <w:rFonts w:ascii="Times New Roman" w:hAnsi="Times New Roman" w:cs="Times New Roman"/>
          <w:color w:val="00000A"/>
          <w:sz w:val="24"/>
          <w:szCs w:val="24"/>
        </w:rPr>
        <w:t>d</w:t>
      </w:r>
    </w:p>
    <w:p w:rsidR="004B6EC3" w:rsidRDefault="00776C69">
      <w:pPr>
        <w:spacing w:line="0" w:lineRule="atLeast"/>
        <w:ind w:left="1680"/>
        <w:rPr>
          <w:rFonts w:ascii="Times New Roman" w:hAnsi="Times New Roman" w:cs="Times New Roman"/>
          <w:color w:val="00000A"/>
          <w:sz w:val="24"/>
          <w:szCs w:val="24"/>
        </w:rPr>
      </w:pPr>
      <w:r>
        <w:rPr>
          <w:rFonts w:ascii="Times New Roman" w:hAnsi="Times New Roman" w:cs="Times New Roman"/>
          <w:color w:val="00000A"/>
          <w:sz w:val="24"/>
          <w:szCs w:val="24"/>
        </w:rPr>
        <w:t>V</w:t>
      </w:r>
    </w:p>
    <w:p w:rsidR="004B6EC3" w:rsidRDefault="00776C69">
      <w:pPr>
        <w:spacing w:line="0" w:lineRule="atLeast"/>
        <w:ind w:left="1680"/>
        <w:rPr>
          <w:rFonts w:ascii="Times New Roman" w:hAnsi="Times New Roman" w:cs="Times New Roman"/>
          <w:color w:val="00000A"/>
          <w:sz w:val="24"/>
          <w:szCs w:val="24"/>
        </w:rPr>
      </w:pPr>
      <w:r>
        <w:rPr>
          <w:rFonts w:ascii="Times New Roman" w:hAnsi="Times New Roman" w:cs="Times New Roman"/>
          <w:color w:val="00000A"/>
          <w:sz w:val="24"/>
          <w:szCs w:val="24"/>
        </w:rPr>
        <w:t>a</w:t>
      </w:r>
    </w:p>
    <w:p w:rsidR="004B6EC3" w:rsidRDefault="00776C69">
      <w:pPr>
        <w:spacing w:line="0" w:lineRule="atLeast"/>
        <w:ind w:left="1680"/>
        <w:rPr>
          <w:rFonts w:ascii="Times New Roman" w:hAnsi="Times New Roman" w:cs="Times New Roman"/>
          <w:color w:val="00000A"/>
          <w:sz w:val="24"/>
          <w:szCs w:val="24"/>
        </w:rPr>
      </w:pPr>
      <w:r>
        <w:rPr>
          <w:rFonts w:ascii="Times New Roman" w:hAnsi="Times New Roman" w:cs="Times New Roman"/>
          <w:color w:val="00000A"/>
          <w:sz w:val="24"/>
          <w:szCs w:val="24"/>
        </w:rPr>
        <w:t>l</w:t>
      </w:r>
    </w:p>
    <w:p w:rsidR="004B6EC3" w:rsidRDefault="00776C69">
      <w:pPr>
        <w:spacing w:line="239" w:lineRule="auto"/>
        <w:ind w:left="1680"/>
        <w:rPr>
          <w:rFonts w:ascii="Times New Roman" w:hAnsi="Times New Roman" w:cs="Times New Roman"/>
          <w:color w:val="00000A"/>
          <w:sz w:val="24"/>
          <w:szCs w:val="24"/>
        </w:rPr>
      </w:pPr>
      <w:r>
        <w:rPr>
          <w:rFonts w:ascii="Times New Roman" w:hAnsi="Times New Roman" w:cs="Times New Roman"/>
          <w:color w:val="00000A"/>
          <w:sz w:val="24"/>
          <w:szCs w:val="24"/>
        </w:rPr>
        <w:t>u</w:t>
      </w:r>
    </w:p>
    <w:p w:rsidR="004B6EC3" w:rsidRDefault="00776C69">
      <w:pPr>
        <w:spacing w:line="0" w:lineRule="atLeast"/>
        <w:ind w:left="1680"/>
        <w:rPr>
          <w:rFonts w:ascii="Times New Roman" w:hAnsi="Times New Roman" w:cs="Times New Roman"/>
          <w:color w:val="00000A"/>
          <w:sz w:val="24"/>
          <w:szCs w:val="24"/>
        </w:rPr>
      </w:pPr>
      <w:r>
        <w:rPr>
          <w:rFonts w:ascii="Times New Roman" w:hAnsi="Times New Roman" w:cs="Times New Roman"/>
          <w:color w:val="00000A"/>
          <w:sz w:val="24"/>
          <w:szCs w:val="24"/>
        </w:rPr>
        <w:t>e</w:t>
      </w:r>
    </w:p>
    <w:p w:rsidR="004B6EC3" w:rsidRDefault="00776C69">
      <w:pPr>
        <w:spacing w:line="0" w:lineRule="atLeast"/>
        <w:ind w:left="1680"/>
        <w:rPr>
          <w:rFonts w:ascii="Times New Roman" w:hAnsi="Times New Roman" w:cs="Times New Roman"/>
          <w:color w:val="00000A"/>
          <w:sz w:val="24"/>
          <w:szCs w:val="24"/>
        </w:rPr>
      </w:pPr>
      <w:r>
        <w:rPr>
          <w:rFonts w:ascii="Times New Roman" w:hAnsi="Times New Roman" w:cs="Times New Roman"/>
          <w:color w:val="00000A"/>
          <w:sz w:val="24"/>
          <w:szCs w:val="24"/>
        </w:rPr>
        <w:t>s</w:t>
      </w:r>
    </w:p>
    <w:p w:rsidR="004B6EC3" w:rsidRDefault="004B6EC3">
      <w:pPr>
        <w:spacing w:line="0" w:lineRule="atLeast"/>
        <w:rPr>
          <w:rFonts w:ascii="Times New Roman" w:eastAsia="Times New Roman" w:hAnsi="Times New Roman" w:cs="Times New Roman"/>
          <w:sz w:val="24"/>
          <w:szCs w:val="24"/>
        </w:rPr>
      </w:pPr>
    </w:p>
    <w:p w:rsidR="004B6EC3" w:rsidRDefault="00776C69">
      <w:pPr>
        <w:spacing w:line="0" w:lineRule="atLeast"/>
        <w:rPr>
          <w:rFonts w:ascii="Times New Roman" w:hAnsi="Times New Roman" w:cs="Times New Roman"/>
          <w:color w:val="00000A"/>
          <w:sz w:val="24"/>
          <w:szCs w:val="24"/>
        </w:rPr>
      </w:pPr>
      <w:r>
        <w:rPr>
          <w:rFonts w:ascii="Times New Roman" w:hAnsi="Times New Roman" w:cs="Times New Roman"/>
          <w:color w:val="00000A"/>
          <w:sz w:val="24"/>
          <w:szCs w:val="24"/>
        </w:rPr>
        <w:t>i</w:t>
      </w:r>
    </w:p>
    <w:p w:rsidR="004B6EC3" w:rsidRDefault="00776C69">
      <w:pPr>
        <w:spacing w:line="0" w:lineRule="atLeast"/>
        <w:ind w:left="1680"/>
        <w:rPr>
          <w:rFonts w:ascii="Times New Roman" w:hAnsi="Times New Roman" w:cs="Times New Roman"/>
          <w:color w:val="00000A"/>
          <w:sz w:val="24"/>
          <w:szCs w:val="24"/>
        </w:rPr>
      </w:pPr>
      <w:r>
        <w:rPr>
          <w:rFonts w:ascii="Times New Roman" w:hAnsi="Times New Roman" w:cs="Times New Roman"/>
          <w:color w:val="00000A"/>
          <w:sz w:val="24"/>
          <w:szCs w:val="24"/>
        </w:rPr>
        <w:t>n</w:t>
      </w:r>
    </w:p>
    <w:p w:rsidR="004B6EC3" w:rsidRDefault="004B6EC3">
      <w:pPr>
        <w:spacing w:line="292" w:lineRule="exact"/>
        <w:rPr>
          <w:rFonts w:ascii="Times New Roman" w:eastAsia="Times New Roman" w:hAnsi="Times New Roman" w:cs="Times New Roman"/>
          <w:sz w:val="24"/>
          <w:szCs w:val="24"/>
        </w:rPr>
      </w:pPr>
    </w:p>
    <w:p w:rsidR="004B6EC3" w:rsidRDefault="00776C69">
      <w:pPr>
        <w:spacing w:line="0" w:lineRule="atLeast"/>
        <w:ind w:left="1680"/>
        <w:rPr>
          <w:rFonts w:ascii="Times New Roman" w:hAnsi="Times New Roman" w:cs="Times New Roman"/>
          <w:color w:val="00000A"/>
          <w:sz w:val="24"/>
          <w:szCs w:val="24"/>
        </w:rPr>
      </w:pPr>
      <w:r>
        <w:rPr>
          <w:rFonts w:ascii="Times New Roman" w:hAnsi="Times New Roman" w:cs="Times New Roman"/>
          <w:color w:val="00000A"/>
          <w:sz w:val="24"/>
          <w:szCs w:val="24"/>
        </w:rPr>
        <w:t>b</w:t>
      </w:r>
    </w:p>
    <w:p w:rsidR="004B6EC3" w:rsidRDefault="004B6EC3">
      <w:pPr>
        <w:spacing w:line="2" w:lineRule="exact"/>
        <w:rPr>
          <w:rFonts w:ascii="Times New Roman" w:eastAsia="Times New Roman" w:hAnsi="Times New Roman" w:cs="Times New Roman"/>
          <w:sz w:val="24"/>
          <w:szCs w:val="24"/>
        </w:rPr>
      </w:pPr>
    </w:p>
    <w:p w:rsidR="004B6EC3" w:rsidRDefault="00776C69">
      <w:pPr>
        <w:spacing w:line="0" w:lineRule="atLeast"/>
        <w:ind w:left="1680"/>
        <w:rPr>
          <w:rFonts w:ascii="Times New Roman" w:hAnsi="Times New Roman" w:cs="Times New Roman"/>
          <w:color w:val="00000A"/>
          <w:sz w:val="24"/>
          <w:szCs w:val="24"/>
        </w:rPr>
      </w:pPr>
      <w:r>
        <w:rPr>
          <w:rFonts w:ascii="Times New Roman" w:hAnsi="Times New Roman" w:cs="Times New Roman"/>
          <w:color w:val="00000A"/>
          <w:sz w:val="24"/>
          <w:szCs w:val="24"/>
        </w:rPr>
        <w:t>i</w:t>
      </w:r>
    </w:p>
    <w:p w:rsidR="004B6EC3" w:rsidRDefault="00776C69">
      <w:pPr>
        <w:spacing w:line="0" w:lineRule="atLeast"/>
        <w:ind w:left="1680"/>
        <w:rPr>
          <w:rFonts w:ascii="Times New Roman" w:hAnsi="Times New Roman" w:cs="Times New Roman"/>
          <w:color w:val="00000A"/>
          <w:sz w:val="24"/>
          <w:szCs w:val="24"/>
        </w:rPr>
      </w:pPr>
      <w:r>
        <w:rPr>
          <w:rFonts w:ascii="Times New Roman" w:hAnsi="Times New Roman" w:cs="Times New Roman"/>
          <w:color w:val="00000A"/>
          <w:sz w:val="24"/>
          <w:szCs w:val="24"/>
        </w:rPr>
        <w:t>ts</w:t>
      </w:r>
    </w:p>
    <w:p w:rsidR="004B6EC3" w:rsidRDefault="004B6EC3">
      <w:pPr>
        <w:spacing w:line="312" w:lineRule="auto"/>
        <w:ind w:right="3100"/>
        <w:rPr>
          <w:rFonts w:ascii="Times New Roman" w:eastAsia="Times New Roman" w:hAnsi="Times New Roman" w:cs="Times New Roman"/>
          <w:color w:val="00000A"/>
          <w:sz w:val="24"/>
          <w:szCs w:val="24"/>
        </w:rPr>
      </w:pPr>
    </w:p>
    <w:p w:rsidR="004B6EC3" w:rsidRDefault="00776C69">
      <w:pPr>
        <w:spacing w:line="196" w:lineRule="auto"/>
        <w:ind w:right="260"/>
        <w:jc w:val="center"/>
        <w:rPr>
          <w:rFonts w:ascii="Times New Roman" w:hAnsi="Times New Roman" w:cs="Times New Roman"/>
          <w:color w:val="00000A"/>
          <w:sz w:val="24"/>
          <w:szCs w:val="24"/>
        </w:rPr>
        <w:sectPr w:rsidR="004B6EC3">
          <w:pgSz w:w="12240" w:h="15840"/>
          <w:pgMar w:top="1440" w:right="1080" w:bottom="1440" w:left="1080" w:header="0" w:footer="0" w:gutter="0"/>
          <w:cols w:space="720" w:equalWidth="0">
            <w:col w:w="10340"/>
          </w:cols>
          <w:docGrid w:linePitch="360"/>
        </w:sectPr>
      </w:pPr>
      <w:r>
        <w:rPr>
          <w:rFonts w:ascii="Times New Roman" w:hAnsi="Times New Roman" w:cs="Times New Roman"/>
          <w:color w:val="00000A"/>
          <w:sz w:val="24"/>
          <w:szCs w:val="24"/>
        </w:rPr>
        <w:t>Time in seconds</w:t>
      </w:r>
    </w:p>
    <w:p w:rsidR="004B6EC3" w:rsidRDefault="00776C69">
      <w:pPr>
        <w:spacing w:line="0" w:lineRule="atLeast"/>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lastRenderedPageBreak/>
        <w:t>4.Implement simple ESS and with transmitting nodes in wire-less LAN by simulation and determine the performance</w:t>
      </w:r>
      <w:r>
        <w:rPr>
          <w:rFonts w:ascii="Times New Roman" w:eastAsia="Times New Roman" w:hAnsi="Times New Roman" w:cs="Times New Roman"/>
          <w:color w:val="00000A"/>
          <w:sz w:val="24"/>
          <w:szCs w:val="24"/>
        </w:rPr>
        <w:t xml:space="preserve"> with respect to transmission ofpackets.</w:t>
      </w:r>
    </w:p>
    <w:p w:rsidR="004B6EC3" w:rsidRDefault="004B6EC3">
      <w:pPr>
        <w:spacing w:line="20" w:lineRule="exact"/>
        <w:rPr>
          <w:rFonts w:ascii="Times New Roman" w:eastAsia="Times New Roman" w:hAnsi="Times New Roman" w:cs="Times New Roman"/>
          <w:sz w:val="24"/>
          <w:szCs w:val="24"/>
        </w:rPr>
      </w:pPr>
      <w:r w:rsidRPr="004B6EC3">
        <w:rPr>
          <w:rFonts w:ascii="Times New Roman" w:eastAsia="Times New Roman" w:hAnsi="Times New Roman" w:cs="Times New Roman"/>
          <w:color w:val="00000A"/>
          <w:sz w:val="24"/>
          <w:szCs w:val="24"/>
        </w:rPr>
        <w:pict>
          <v:line id="Line 34" o:spid="_x0000_s1030" style="position:absolute;z-index:-251650048" from="488.3pt,3.4pt" to="488.3pt,236.45pt" o:gfxdata="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" strokeweight=".14pt"/>
        </w:pict>
      </w:r>
      <w:r w:rsidRPr="004B6EC3">
        <w:rPr>
          <w:rFonts w:ascii="Times New Roman" w:eastAsia="Times New Roman" w:hAnsi="Times New Roman" w:cs="Times New Roman"/>
          <w:color w:val="00000A"/>
          <w:sz w:val="24"/>
          <w:szCs w:val="24"/>
        </w:rPr>
        <w:pict>
          <v:line id="Line 35" o:spid="_x0000_s1029" style="position:absolute;z-index:-251649024" from="2.8pt,3.45pt" to="488.4pt,3.45pt" o:gfxdata="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" strokeweight=".14pt"/>
        </w:pict>
      </w:r>
      <w:r w:rsidRPr="004B6EC3">
        <w:rPr>
          <w:rFonts w:ascii="Times New Roman" w:eastAsia="Times New Roman" w:hAnsi="Times New Roman" w:cs="Times New Roman"/>
          <w:color w:val="00000A"/>
          <w:sz w:val="24"/>
          <w:szCs w:val="24"/>
        </w:rPr>
        <w:pict>
          <v:line id="Line 36" o:spid="_x0000_s1028" style="position:absolute;z-index:-251648000" from="2.85pt,3.4pt" to="2.85pt,236.45pt" o:gfxdata="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" strokeweight=".14pt"/>
        </w:pict>
      </w:r>
      <w:r w:rsidRPr="004B6EC3">
        <w:rPr>
          <w:rFonts w:ascii="Times New Roman" w:eastAsia="Times New Roman" w:hAnsi="Times New Roman" w:cs="Times New Roman"/>
          <w:color w:val="00000A"/>
          <w:sz w:val="24"/>
          <w:szCs w:val="24"/>
        </w:rPr>
        <w:pict>
          <v:line id="Line 37" o:spid="_x0000_s1027" style="position:absolute;z-index:-251646976" from="2.8pt,236.35pt" to="488.4pt,236.35pt" o:gfxdata="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" strokeweight=".14pt"/>
        </w:pict>
      </w:r>
    </w:p>
    <w:p w:rsidR="004B6EC3" w:rsidRDefault="004B6EC3">
      <w:pPr>
        <w:spacing w:line="100" w:lineRule="exact"/>
        <w:rPr>
          <w:rFonts w:ascii="Times New Roman" w:eastAsia="Times New Roman" w:hAnsi="Times New Roman" w:cs="Times New Roman"/>
          <w:sz w:val="24"/>
          <w:szCs w:val="24"/>
        </w:rPr>
      </w:pPr>
    </w:p>
    <w:p w:rsidR="004B6EC3" w:rsidRDefault="00776C69">
      <w:pPr>
        <w:spacing w:line="0" w:lineRule="atLeast"/>
        <w:ind w:left="209"/>
        <w:rPr>
          <w:rFonts w:ascii="Times New Roman" w:eastAsia="Courier New" w:hAnsi="Times New Roman" w:cs="Times New Roman"/>
          <w:color w:val="00000A"/>
          <w:sz w:val="24"/>
          <w:szCs w:val="24"/>
        </w:rPr>
      </w:pPr>
      <w:r>
        <w:rPr>
          <w:rFonts w:ascii="Times New Roman" w:eastAsia="Courier New" w:hAnsi="Times New Roman" w:cs="Times New Roman"/>
          <w:color w:val="00000A"/>
          <w:sz w:val="24"/>
          <w:szCs w:val="24"/>
        </w:rPr>
        <w:t>Default Network Topology</w:t>
      </w:r>
    </w:p>
    <w:tbl>
      <w:tblPr>
        <w:tblW w:w="7120" w:type="dxa"/>
        <w:tblInd w:w="209" w:type="dxa"/>
        <w:tblLayout w:type="fixed"/>
        <w:tblCellMar>
          <w:left w:w="0" w:type="dxa"/>
          <w:right w:w="0" w:type="dxa"/>
        </w:tblCellMar>
        <w:tblLook w:val="04A0"/>
      </w:tblPr>
      <w:tblGrid>
        <w:gridCol w:w="660"/>
        <w:gridCol w:w="380"/>
        <w:gridCol w:w="860"/>
        <w:gridCol w:w="600"/>
        <w:gridCol w:w="4620"/>
      </w:tblGrid>
      <w:tr w:rsidR="004B6EC3">
        <w:trPr>
          <w:trHeight w:val="249"/>
        </w:trPr>
        <w:tc>
          <w:tcPr>
            <w:tcW w:w="660" w:type="dxa"/>
            <w:shd w:val="clear" w:color="auto" w:fill="auto"/>
            <w:vAlign w:val="bottom"/>
          </w:tcPr>
          <w:p w:rsidR="004B6EC3" w:rsidRDefault="00776C69">
            <w:pPr>
              <w:spacing w:line="0" w:lineRule="atLeast"/>
              <w:rPr>
                <w:rFonts w:ascii="Times New Roman" w:eastAsia="Courier New" w:hAnsi="Times New Roman" w:cs="Times New Roman"/>
                <w:color w:val="00000A"/>
                <w:sz w:val="24"/>
                <w:szCs w:val="24"/>
              </w:rPr>
            </w:pPr>
            <w:r>
              <w:rPr>
                <w:rFonts w:ascii="Times New Roman" w:eastAsia="Courier New" w:hAnsi="Times New Roman" w:cs="Times New Roman"/>
                <w:color w:val="00000A"/>
                <w:sz w:val="24"/>
                <w:szCs w:val="24"/>
              </w:rPr>
              <w:t>|</w:t>
            </w:r>
          </w:p>
        </w:tc>
        <w:tc>
          <w:tcPr>
            <w:tcW w:w="380" w:type="dxa"/>
            <w:shd w:val="clear" w:color="auto" w:fill="auto"/>
            <w:vAlign w:val="bottom"/>
          </w:tcPr>
          <w:p w:rsidR="004B6EC3" w:rsidRDefault="004B6EC3">
            <w:pPr>
              <w:spacing w:line="0" w:lineRule="atLeast"/>
              <w:rPr>
                <w:rFonts w:ascii="Times New Roman" w:eastAsia="Times New Roman" w:hAnsi="Times New Roman" w:cs="Times New Roman"/>
                <w:sz w:val="24"/>
                <w:szCs w:val="24"/>
              </w:rPr>
            </w:pPr>
          </w:p>
        </w:tc>
        <w:tc>
          <w:tcPr>
            <w:tcW w:w="860" w:type="dxa"/>
            <w:shd w:val="clear" w:color="auto" w:fill="auto"/>
            <w:vAlign w:val="bottom"/>
          </w:tcPr>
          <w:p w:rsidR="004B6EC3" w:rsidRDefault="004B6EC3">
            <w:pPr>
              <w:spacing w:line="0" w:lineRule="atLeast"/>
              <w:rPr>
                <w:rFonts w:ascii="Times New Roman" w:eastAsia="Times New Roman" w:hAnsi="Times New Roman" w:cs="Times New Roman"/>
                <w:sz w:val="24"/>
                <w:szCs w:val="24"/>
              </w:rPr>
            </w:pPr>
          </w:p>
        </w:tc>
        <w:tc>
          <w:tcPr>
            <w:tcW w:w="600" w:type="dxa"/>
            <w:shd w:val="clear" w:color="auto" w:fill="auto"/>
            <w:vAlign w:val="bottom"/>
          </w:tcPr>
          <w:p w:rsidR="004B6EC3" w:rsidRDefault="004B6EC3">
            <w:pPr>
              <w:spacing w:line="0" w:lineRule="atLeast"/>
              <w:rPr>
                <w:rFonts w:ascii="Times New Roman" w:eastAsia="Times New Roman" w:hAnsi="Times New Roman" w:cs="Times New Roman"/>
                <w:sz w:val="24"/>
                <w:szCs w:val="24"/>
              </w:rPr>
            </w:pPr>
          </w:p>
        </w:tc>
        <w:tc>
          <w:tcPr>
            <w:tcW w:w="4620" w:type="dxa"/>
            <w:shd w:val="clear" w:color="auto" w:fill="auto"/>
            <w:vAlign w:val="bottom"/>
          </w:tcPr>
          <w:p w:rsidR="004B6EC3" w:rsidRDefault="004B6EC3">
            <w:pPr>
              <w:spacing w:line="0" w:lineRule="atLeast"/>
              <w:rPr>
                <w:rFonts w:ascii="Times New Roman" w:eastAsia="Times New Roman" w:hAnsi="Times New Roman" w:cs="Times New Roman"/>
                <w:sz w:val="24"/>
                <w:szCs w:val="24"/>
              </w:rPr>
            </w:pPr>
          </w:p>
        </w:tc>
      </w:tr>
      <w:tr w:rsidR="004B6EC3">
        <w:trPr>
          <w:trHeight w:val="250"/>
        </w:trPr>
        <w:tc>
          <w:tcPr>
            <w:tcW w:w="660" w:type="dxa"/>
            <w:shd w:val="clear" w:color="auto" w:fill="auto"/>
            <w:vAlign w:val="bottom"/>
          </w:tcPr>
          <w:p w:rsidR="004B6EC3" w:rsidRDefault="00776C69">
            <w:pPr>
              <w:spacing w:line="0" w:lineRule="atLeast"/>
              <w:rPr>
                <w:rFonts w:ascii="Times New Roman" w:eastAsia="Courier New" w:hAnsi="Times New Roman" w:cs="Times New Roman"/>
                <w:color w:val="00000A"/>
                <w:sz w:val="24"/>
                <w:szCs w:val="24"/>
              </w:rPr>
            </w:pPr>
            <w:r>
              <w:rPr>
                <w:rFonts w:ascii="Times New Roman" w:eastAsia="Courier New" w:hAnsi="Times New Roman" w:cs="Times New Roman"/>
                <w:color w:val="00000A"/>
                <w:sz w:val="24"/>
                <w:szCs w:val="24"/>
              </w:rPr>
              <w:t>Rank</w:t>
            </w:r>
          </w:p>
        </w:tc>
        <w:tc>
          <w:tcPr>
            <w:tcW w:w="380" w:type="dxa"/>
            <w:shd w:val="clear" w:color="auto" w:fill="auto"/>
            <w:vAlign w:val="bottom"/>
          </w:tcPr>
          <w:p w:rsidR="004B6EC3" w:rsidRDefault="00776C69">
            <w:pPr>
              <w:spacing w:line="0" w:lineRule="atLeast"/>
              <w:rPr>
                <w:rFonts w:ascii="Times New Roman" w:eastAsia="Courier New" w:hAnsi="Times New Roman" w:cs="Times New Roman"/>
                <w:color w:val="00000A"/>
                <w:sz w:val="24"/>
                <w:szCs w:val="24"/>
              </w:rPr>
            </w:pPr>
            <w:r>
              <w:rPr>
                <w:rFonts w:ascii="Times New Roman" w:eastAsia="Courier New" w:hAnsi="Times New Roman" w:cs="Times New Roman"/>
                <w:color w:val="00000A"/>
                <w:sz w:val="24"/>
                <w:szCs w:val="24"/>
              </w:rPr>
              <w:t>0</w:t>
            </w:r>
          </w:p>
        </w:tc>
        <w:tc>
          <w:tcPr>
            <w:tcW w:w="1460" w:type="dxa"/>
            <w:gridSpan w:val="2"/>
            <w:shd w:val="clear" w:color="auto" w:fill="auto"/>
            <w:vAlign w:val="bottom"/>
          </w:tcPr>
          <w:p w:rsidR="004B6EC3" w:rsidRDefault="00776C69">
            <w:pPr>
              <w:spacing w:line="0" w:lineRule="atLeast"/>
              <w:ind w:left="140"/>
              <w:rPr>
                <w:rFonts w:ascii="Times New Roman" w:eastAsia="Courier New" w:hAnsi="Times New Roman" w:cs="Times New Roman"/>
                <w:color w:val="00000A"/>
                <w:w w:val="98"/>
                <w:sz w:val="24"/>
                <w:szCs w:val="24"/>
              </w:rPr>
            </w:pPr>
            <w:r>
              <w:rPr>
                <w:rFonts w:ascii="Times New Roman" w:eastAsia="Courier New" w:hAnsi="Times New Roman" w:cs="Times New Roman"/>
                <w:color w:val="00000A"/>
                <w:w w:val="98"/>
                <w:sz w:val="24"/>
                <w:szCs w:val="24"/>
              </w:rPr>
              <w:t>|   Rank 1</w:t>
            </w:r>
          </w:p>
        </w:tc>
        <w:tc>
          <w:tcPr>
            <w:tcW w:w="4620" w:type="dxa"/>
            <w:shd w:val="clear" w:color="auto" w:fill="auto"/>
            <w:vAlign w:val="bottom"/>
          </w:tcPr>
          <w:p w:rsidR="004B6EC3" w:rsidRDefault="004B6EC3">
            <w:pPr>
              <w:spacing w:line="0" w:lineRule="atLeast"/>
              <w:rPr>
                <w:rFonts w:ascii="Times New Roman" w:eastAsia="Times New Roman" w:hAnsi="Times New Roman" w:cs="Times New Roman"/>
                <w:sz w:val="24"/>
                <w:szCs w:val="24"/>
              </w:rPr>
            </w:pPr>
          </w:p>
        </w:tc>
      </w:tr>
      <w:tr w:rsidR="004B6EC3">
        <w:trPr>
          <w:trHeight w:val="250"/>
        </w:trPr>
        <w:tc>
          <w:tcPr>
            <w:tcW w:w="1040" w:type="dxa"/>
            <w:gridSpan w:val="2"/>
            <w:shd w:val="clear" w:color="auto" w:fill="auto"/>
            <w:vAlign w:val="bottom"/>
          </w:tcPr>
          <w:p w:rsidR="004B6EC3" w:rsidRDefault="00776C69">
            <w:pPr>
              <w:spacing w:line="0" w:lineRule="atLeast"/>
              <w:rPr>
                <w:rFonts w:ascii="Times New Roman" w:eastAsia="Courier New" w:hAnsi="Times New Roman" w:cs="Times New Roman"/>
                <w:color w:val="00000A"/>
                <w:w w:val="70"/>
                <w:sz w:val="24"/>
                <w:szCs w:val="24"/>
              </w:rPr>
            </w:pPr>
            <w:r>
              <w:rPr>
                <w:rFonts w:ascii="Times New Roman" w:eastAsia="Courier New" w:hAnsi="Times New Roman" w:cs="Times New Roman"/>
                <w:color w:val="00000A"/>
                <w:w w:val="70"/>
                <w:sz w:val="24"/>
                <w:szCs w:val="24"/>
              </w:rPr>
              <w:t>------------------------</w:t>
            </w:r>
          </w:p>
        </w:tc>
        <w:tc>
          <w:tcPr>
            <w:tcW w:w="860" w:type="dxa"/>
            <w:shd w:val="clear" w:color="auto" w:fill="auto"/>
            <w:vAlign w:val="bottom"/>
          </w:tcPr>
          <w:p w:rsidR="004B6EC3" w:rsidRDefault="004B6EC3">
            <w:pPr>
              <w:spacing w:line="0" w:lineRule="atLeast"/>
              <w:rPr>
                <w:rFonts w:ascii="Times New Roman" w:eastAsia="Times New Roman" w:hAnsi="Times New Roman" w:cs="Times New Roman"/>
                <w:sz w:val="24"/>
                <w:szCs w:val="24"/>
              </w:rPr>
            </w:pPr>
          </w:p>
        </w:tc>
        <w:tc>
          <w:tcPr>
            <w:tcW w:w="600" w:type="dxa"/>
            <w:shd w:val="clear" w:color="auto" w:fill="auto"/>
            <w:vAlign w:val="bottom"/>
          </w:tcPr>
          <w:p w:rsidR="004B6EC3" w:rsidRDefault="004B6EC3">
            <w:pPr>
              <w:spacing w:line="0" w:lineRule="atLeast"/>
              <w:rPr>
                <w:rFonts w:ascii="Times New Roman" w:eastAsia="Times New Roman" w:hAnsi="Times New Roman" w:cs="Times New Roman"/>
                <w:sz w:val="24"/>
                <w:szCs w:val="24"/>
              </w:rPr>
            </w:pPr>
          </w:p>
        </w:tc>
        <w:tc>
          <w:tcPr>
            <w:tcW w:w="4620" w:type="dxa"/>
            <w:shd w:val="clear" w:color="auto" w:fill="auto"/>
            <w:vAlign w:val="bottom"/>
          </w:tcPr>
          <w:p w:rsidR="004B6EC3" w:rsidRDefault="00776C69">
            <w:pPr>
              <w:spacing w:line="0" w:lineRule="atLeast"/>
              <w:jc w:val="right"/>
              <w:rPr>
                <w:rFonts w:ascii="Times New Roman" w:eastAsia="Courier New" w:hAnsi="Times New Roman" w:cs="Times New Roman"/>
                <w:color w:val="00000A"/>
                <w:sz w:val="24"/>
                <w:szCs w:val="24"/>
              </w:rPr>
            </w:pPr>
            <w:r>
              <w:rPr>
                <w:rFonts w:ascii="Times New Roman" w:eastAsia="Courier New" w:hAnsi="Times New Roman" w:cs="Times New Roman"/>
                <w:color w:val="00000A"/>
                <w:sz w:val="24"/>
                <w:szCs w:val="24"/>
              </w:rPr>
              <w:t>|----------------------------</w:t>
            </w:r>
          </w:p>
        </w:tc>
      </w:tr>
      <w:tr w:rsidR="004B6EC3">
        <w:trPr>
          <w:trHeight w:val="247"/>
        </w:trPr>
        <w:tc>
          <w:tcPr>
            <w:tcW w:w="1900" w:type="dxa"/>
            <w:gridSpan w:val="3"/>
            <w:shd w:val="clear" w:color="auto" w:fill="auto"/>
            <w:vAlign w:val="bottom"/>
          </w:tcPr>
          <w:p w:rsidR="004B6EC3" w:rsidRDefault="00776C69">
            <w:pPr>
              <w:spacing w:line="248" w:lineRule="exact"/>
              <w:rPr>
                <w:rFonts w:ascii="Times New Roman" w:eastAsia="Courier New" w:hAnsi="Times New Roman" w:cs="Times New Roman"/>
                <w:color w:val="00000A"/>
                <w:sz w:val="24"/>
                <w:szCs w:val="24"/>
              </w:rPr>
            </w:pPr>
            <w:r>
              <w:rPr>
                <w:rFonts w:ascii="Times New Roman" w:eastAsia="Courier New" w:hAnsi="Times New Roman" w:cs="Times New Roman"/>
                <w:color w:val="00000A"/>
                <w:sz w:val="24"/>
                <w:szCs w:val="24"/>
              </w:rPr>
              <w:t>Wifi 10.1.3.0</w:t>
            </w:r>
          </w:p>
        </w:tc>
        <w:tc>
          <w:tcPr>
            <w:tcW w:w="600" w:type="dxa"/>
            <w:shd w:val="clear" w:color="auto" w:fill="auto"/>
            <w:vAlign w:val="bottom"/>
          </w:tcPr>
          <w:p w:rsidR="004B6EC3" w:rsidRDefault="004B6EC3">
            <w:pPr>
              <w:spacing w:line="0" w:lineRule="atLeast"/>
              <w:rPr>
                <w:rFonts w:ascii="Times New Roman" w:eastAsia="Times New Roman" w:hAnsi="Times New Roman" w:cs="Times New Roman"/>
                <w:sz w:val="24"/>
                <w:szCs w:val="24"/>
              </w:rPr>
            </w:pPr>
          </w:p>
        </w:tc>
        <w:tc>
          <w:tcPr>
            <w:tcW w:w="4620" w:type="dxa"/>
            <w:shd w:val="clear" w:color="auto" w:fill="auto"/>
            <w:vAlign w:val="bottom"/>
          </w:tcPr>
          <w:p w:rsidR="004B6EC3" w:rsidRDefault="004B6EC3">
            <w:pPr>
              <w:spacing w:line="0" w:lineRule="atLeast"/>
              <w:rPr>
                <w:rFonts w:ascii="Times New Roman" w:eastAsia="Times New Roman" w:hAnsi="Times New Roman" w:cs="Times New Roman"/>
                <w:sz w:val="24"/>
                <w:szCs w:val="24"/>
              </w:rPr>
            </w:pPr>
          </w:p>
        </w:tc>
      </w:tr>
      <w:tr w:rsidR="004B6EC3">
        <w:trPr>
          <w:trHeight w:val="250"/>
        </w:trPr>
        <w:tc>
          <w:tcPr>
            <w:tcW w:w="660" w:type="dxa"/>
            <w:shd w:val="clear" w:color="auto" w:fill="auto"/>
            <w:vAlign w:val="bottom"/>
          </w:tcPr>
          <w:p w:rsidR="004B6EC3" w:rsidRDefault="00776C69">
            <w:pPr>
              <w:spacing w:line="0" w:lineRule="atLeast"/>
              <w:rPr>
                <w:rFonts w:ascii="Times New Roman" w:eastAsia="Courier New" w:hAnsi="Times New Roman" w:cs="Times New Roman"/>
                <w:color w:val="00000A"/>
                <w:sz w:val="24"/>
                <w:szCs w:val="24"/>
              </w:rPr>
            </w:pPr>
            <w:r>
              <w:rPr>
                <w:rFonts w:ascii="Times New Roman" w:eastAsia="Courier New" w:hAnsi="Times New Roman" w:cs="Times New Roman"/>
                <w:color w:val="00000A"/>
                <w:sz w:val="24"/>
                <w:szCs w:val="24"/>
              </w:rPr>
              <w:t>AP</w:t>
            </w:r>
          </w:p>
        </w:tc>
        <w:tc>
          <w:tcPr>
            <w:tcW w:w="380" w:type="dxa"/>
            <w:shd w:val="clear" w:color="auto" w:fill="auto"/>
            <w:vAlign w:val="bottom"/>
          </w:tcPr>
          <w:p w:rsidR="004B6EC3" w:rsidRDefault="004B6EC3">
            <w:pPr>
              <w:spacing w:line="0" w:lineRule="atLeast"/>
              <w:rPr>
                <w:rFonts w:ascii="Times New Roman" w:eastAsia="Times New Roman" w:hAnsi="Times New Roman" w:cs="Times New Roman"/>
                <w:sz w:val="24"/>
                <w:szCs w:val="24"/>
              </w:rPr>
            </w:pPr>
          </w:p>
        </w:tc>
        <w:tc>
          <w:tcPr>
            <w:tcW w:w="860" w:type="dxa"/>
            <w:shd w:val="clear" w:color="auto" w:fill="auto"/>
            <w:vAlign w:val="bottom"/>
          </w:tcPr>
          <w:p w:rsidR="004B6EC3" w:rsidRDefault="004B6EC3">
            <w:pPr>
              <w:spacing w:line="0" w:lineRule="atLeast"/>
              <w:rPr>
                <w:rFonts w:ascii="Times New Roman" w:eastAsia="Times New Roman" w:hAnsi="Times New Roman" w:cs="Times New Roman"/>
                <w:sz w:val="24"/>
                <w:szCs w:val="24"/>
              </w:rPr>
            </w:pPr>
          </w:p>
        </w:tc>
        <w:tc>
          <w:tcPr>
            <w:tcW w:w="600" w:type="dxa"/>
            <w:shd w:val="clear" w:color="auto" w:fill="auto"/>
            <w:vAlign w:val="bottom"/>
          </w:tcPr>
          <w:p w:rsidR="004B6EC3" w:rsidRDefault="004B6EC3">
            <w:pPr>
              <w:spacing w:line="0" w:lineRule="atLeast"/>
              <w:rPr>
                <w:rFonts w:ascii="Times New Roman" w:eastAsia="Times New Roman" w:hAnsi="Times New Roman" w:cs="Times New Roman"/>
                <w:sz w:val="24"/>
                <w:szCs w:val="24"/>
              </w:rPr>
            </w:pPr>
          </w:p>
        </w:tc>
        <w:tc>
          <w:tcPr>
            <w:tcW w:w="4620" w:type="dxa"/>
            <w:shd w:val="clear" w:color="auto" w:fill="auto"/>
            <w:vAlign w:val="bottom"/>
          </w:tcPr>
          <w:p w:rsidR="004B6EC3" w:rsidRDefault="004B6EC3">
            <w:pPr>
              <w:spacing w:line="0" w:lineRule="atLeast"/>
              <w:rPr>
                <w:rFonts w:ascii="Times New Roman" w:eastAsia="Times New Roman" w:hAnsi="Times New Roman" w:cs="Times New Roman"/>
                <w:sz w:val="24"/>
                <w:szCs w:val="24"/>
              </w:rPr>
            </w:pPr>
          </w:p>
        </w:tc>
      </w:tr>
      <w:tr w:rsidR="004B6EC3">
        <w:trPr>
          <w:trHeight w:val="250"/>
        </w:trPr>
        <w:tc>
          <w:tcPr>
            <w:tcW w:w="660" w:type="dxa"/>
            <w:shd w:val="clear" w:color="auto" w:fill="auto"/>
            <w:vAlign w:val="bottom"/>
          </w:tcPr>
          <w:p w:rsidR="004B6EC3" w:rsidRDefault="00776C69">
            <w:pPr>
              <w:spacing w:line="0" w:lineRule="atLeast"/>
              <w:rPr>
                <w:rFonts w:ascii="Times New Roman" w:eastAsia="Courier New" w:hAnsi="Times New Roman" w:cs="Times New Roman"/>
                <w:color w:val="00000A"/>
                <w:sz w:val="24"/>
                <w:szCs w:val="24"/>
              </w:rPr>
            </w:pPr>
            <w:r>
              <w:rPr>
                <w:rFonts w:ascii="Times New Roman" w:eastAsia="Courier New" w:hAnsi="Times New Roman" w:cs="Times New Roman"/>
                <w:color w:val="00000A"/>
                <w:sz w:val="24"/>
                <w:szCs w:val="24"/>
              </w:rPr>
              <w:t>*</w:t>
            </w:r>
          </w:p>
        </w:tc>
        <w:tc>
          <w:tcPr>
            <w:tcW w:w="380" w:type="dxa"/>
            <w:shd w:val="clear" w:color="auto" w:fill="auto"/>
            <w:vAlign w:val="bottom"/>
          </w:tcPr>
          <w:p w:rsidR="004B6EC3" w:rsidRDefault="00776C69">
            <w:pPr>
              <w:spacing w:line="0" w:lineRule="atLeast"/>
              <w:rPr>
                <w:rFonts w:ascii="Times New Roman" w:eastAsia="Courier New" w:hAnsi="Times New Roman" w:cs="Times New Roman"/>
                <w:color w:val="00000A"/>
                <w:sz w:val="24"/>
                <w:szCs w:val="24"/>
              </w:rPr>
            </w:pPr>
            <w:r>
              <w:rPr>
                <w:rFonts w:ascii="Times New Roman" w:eastAsia="Courier New" w:hAnsi="Times New Roman" w:cs="Times New Roman"/>
                <w:color w:val="00000A"/>
                <w:sz w:val="24"/>
                <w:szCs w:val="24"/>
              </w:rPr>
              <w:t>*</w:t>
            </w:r>
          </w:p>
        </w:tc>
        <w:tc>
          <w:tcPr>
            <w:tcW w:w="860" w:type="dxa"/>
            <w:shd w:val="clear" w:color="auto" w:fill="auto"/>
            <w:vAlign w:val="bottom"/>
          </w:tcPr>
          <w:p w:rsidR="004B6EC3" w:rsidRDefault="00776C69">
            <w:pPr>
              <w:spacing w:line="0" w:lineRule="atLeast"/>
              <w:ind w:left="280"/>
              <w:rPr>
                <w:rFonts w:ascii="Times New Roman" w:eastAsia="Courier New" w:hAnsi="Times New Roman" w:cs="Times New Roman"/>
                <w:color w:val="00000A"/>
                <w:sz w:val="24"/>
                <w:szCs w:val="24"/>
              </w:rPr>
            </w:pPr>
            <w:r>
              <w:rPr>
                <w:rFonts w:ascii="Times New Roman" w:eastAsia="Courier New" w:hAnsi="Times New Roman" w:cs="Times New Roman"/>
                <w:color w:val="00000A"/>
                <w:sz w:val="24"/>
                <w:szCs w:val="24"/>
              </w:rPr>
              <w:t>*</w:t>
            </w:r>
          </w:p>
        </w:tc>
        <w:tc>
          <w:tcPr>
            <w:tcW w:w="600" w:type="dxa"/>
            <w:shd w:val="clear" w:color="auto" w:fill="auto"/>
            <w:vAlign w:val="bottom"/>
          </w:tcPr>
          <w:p w:rsidR="004B6EC3" w:rsidRDefault="00776C69">
            <w:pPr>
              <w:spacing w:line="0" w:lineRule="atLeast"/>
              <w:ind w:left="80"/>
              <w:rPr>
                <w:rFonts w:ascii="Times New Roman" w:eastAsia="Courier New" w:hAnsi="Times New Roman" w:cs="Times New Roman"/>
                <w:color w:val="00000A"/>
                <w:sz w:val="24"/>
                <w:szCs w:val="24"/>
              </w:rPr>
            </w:pPr>
            <w:r>
              <w:rPr>
                <w:rFonts w:ascii="Times New Roman" w:eastAsia="Courier New" w:hAnsi="Times New Roman" w:cs="Times New Roman"/>
                <w:color w:val="00000A"/>
                <w:sz w:val="24"/>
                <w:szCs w:val="24"/>
              </w:rPr>
              <w:t>*</w:t>
            </w:r>
          </w:p>
        </w:tc>
        <w:tc>
          <w:tcPr>
            <w:tcW w:w="4620" w:type="dxa"/>
            <w:shd w:val="clear" w:color="auto" w:fill="auto"/>
            <w:vAlign w:val="bottom"/>
          </w:tcPr>
          <w:p w:rsidR="004B6EC3" w:rsidRDefault="004B6EC3">
            <w:pPr>
              <w:spacing w:line="0" w:lineRule="atLeast"/>
              <w:rPr>
                <w:rFonts w:ascii="Times New Roman" w:eastAsia="Times New Roman" w:hAnsi="Times New Roman" w:cs="Times New Roman"/>
                <w:sz w:val="24"/>
                <w:szCs w:val="24"/>
              </w:rPr>
            </w:pPr>
          </w:p>
        </w:tc>
      </w:tr>
      <w:tr w:rsidR="004B6EC3">
        <w:trPr>
          <w:trHeight w:val="250"/>
        </w:trPr>
        <w:tc>
          <w:tcPr>
            <w:tcW w:w="660" w:type="dxa"/>
            <w:shd w:val="clear" w:color="auto" w:fill="auto"/>
            <w:vAlign w:val="bottom"/>
          </w:tcPr>
          <w:p w:rsidR="004B6EC3" w:rsidRDefault="00776C69">
            <w:pPr>
              <w:spacing w:line="0" w:lineRule="atLeast"/>
              <w:rPr>
                <w:rFonts w:ascii="Times New Roman" w:eastAsia="Courier New" w:hAnsi="Times New Roman" w:cs="Times New Roman"/>
                <w:color w:val="00000A"/>
                <w:sz w:val="24"/>
                <w:szCs w:val="24"/>
              </w:rPr>
            </w:pPr>
            <w:r>
              <w:rPr>
                <w:rFonts w:ascii="Times New Roman" w:eastAsia="Courier New" w:hAnsi="Times New Roman" w:cs="Times New Roman"/>
                <w:color w:val="00000A"/>
                <w:sz w:val="24"/>
                <w:szCs w:val="24"/>
              </w:rPr>
              <w:t>|</w:t>
            </w:r>
          </w:p>
        </w:tc>
        <w:tc>
          <w:tcPr>
            <w:tcW w:w="380" w:type="dxa"/>
            <w:shd w:val="clear" w:color="auto" w:fill="auto"/>
            <w:vAlign w:val="bottom"/>
          </w:tcPr>
          <w:p w:rsidR="004B6EC3" w:rsidRDefault="00776C69">
            <w:pPr>
              <w:spacing w:line="0" w:lineRule="atLeast"/>
              <w:rPr>
                <w:rFonts w:ascii="Times New Roman" w:eastAsia="Courier New" w:hAnsi="Times New Roman" w:cs="Times New Roman"/>
                <w:color w:val="00000A"/>
                <w:sz w:val="24"/>
                <w:szCs w:val="24"/>
              </w:rPr>
            </w:pPr>
            <w:r>
              <w:rPr>
                <w:rFonts w:ascii="Times New Roman" w:eastAsia="Courier New" w:hAnsi="Times New Roman" w:cs="Times New Roman"/>
                <w:color w:val="00000A"/>
                <w:sz w:val="24"/>
                <w:szCs w:val="24"/>
              </w:rPr>
              <w:t>|</w:t>
            </w:r>
          </w:p>
        </w:tc>
        <w:tc>
          <w:tcPr>
            <w:tcW w:w="860" w:type="dxa"/>
            <w:shd w:val="clear" w:color="auto" w:fill="auto"/>
            <w:vAlign w:val="bottom"/>
          </w:tcPr>
          <w:p w:rsidR="004B6EC3" w:rsidRDefault="00776C69">
            <w:pPr>
              <w:spacing w:line="0" w:lineRule="atLeast"/>
              <w:ind w:left="280"/>
              <w:rPr>
                <w:rFonts w:ascii="Times New Roman" w:eastAsia="Courier New" w:hAnsi="Times New Roman" w:cs="Times New Roman"/>
                <w:color w:val="00000A"/>
                <w:sz w:val="24"/>
                <w:szCs w:val="24"/>
              </w:rPr>
            </w:pPr>
            <w:r>
              <w:rPr>
                <w:rFonts w:ascii="Times New Roman" w:eastAsia="Courier New" w:hAnsi="Times New Roman" w:cs="Times New Roman"/>
                <w:color w:val="00000A"/>
                <w:sz w:val="24"/>
                <w:szCs w:val="24"/>
              </w:rPr>
              <w:t>|</w:t>
            </w:r>
          </w:p>
        </w:tc>
        <w:tc>
          <w:tcPr>
            <w:tcW w:w="600" w:type="dxa"/>
            <w:shd w:val="clear" w:color="auto" w:fill="auto"/>
            <w:vAlign w:val="bottom"/>
          </w:tcPr>
          <w:p w:rsidR="004B6EC3" w:rsidRDefault="00776C69">
            <w:pPr>
              <w:spacing w:line="0" w:lineRule="atLeast"/>
              <w:ind w:left="80"/>
              <w:rPr>
                <w:rFonts w:ascii="Times New Roman" w:eastAsia="Courier New" w:hAnsi="Times New Roman" w:cs="Times New Roman"/>
                <w:color w:val="00000A"/>
                <w:sz w:val="24"/>
                <w:szCs w:val="24"/>
              </w:rPr>
            </w:pPr>
            <w:r>
              <w:rPr>
                <w:rFonts w:ascii="Times New Roman" w:eastAsia="Courier New" w:hAnsi="Times New Roman" w:cs="Times New Roman"/>
                <w:color w:val="00000A"/>
                <w:sz w:val="24"/>
                <w:szCs w:val="24"/>
              </w:rPr>
              <w:t>|</w:t>
            </w:r>
          </w:p>
        </w:tc>
        <w:tc>
          <w:tcPr>
            <w:tcW w:w="4620" w:type="dxa"/>
            <w:shd w:val="clear" w:color="auto" w:fill="auto"/>
            <w:vAlign w:val="bottom"/>
          </w:tcPr>
          <w:p w:rsidR="004B6EC3" w:rsidRDefault="00776C69">
            <w:pPr>
              <w:spacing w:line="0" w:lineRule="atLeast"/>
              <w:ind w:right="3330"/>
              <w:jc w:val="right"/>
              <w:rPr>
                <w:rFonts w:ascii="Times New Roman" w:eastAsia="Courier New" w:hAnsi="Times New Roman" w:cs="Times New Roman"/>
                <w:color w:val="00000A"/>
                <w:sz w:val="24"/>
                <w:szCs w:val="24"/>
              </w:rPr>
            </w:pPr>
            <w:r>
              <w:rPr>
                <w:rFonts w:ascii="Times New Roman" w:eastAsia="Courier New" w:hAnsi="Times New Roman" w:cs="Times New Roman"/>
                <w:color w:val="00000A"/>
                <w:sz w:val="24"/>
                <w:szCs w:val="24"/>
              </w:rPr>
              <w:t>10.1.1.0</w:t>
            </w:r>
          </w:p>
        </w:tc>
      </w:tr>
      <w:tr w:rsidR="004B6EC3">
        <w:trPr>
          <w:trHeight w:val="250"/>
        </w:trPr>
        <w:tc>
          <w:tcPr>
            <w:tcW w:w="660" w:type="dxa"/>
            <w:shd w:val="clear" w:color="auto" w:fill="auto"/>
            <w:vAlign w:val="bottom"/>
          </w:tcPr>
          <w:p w:rsidR="004B6EC3" w:rsidRDefault="00776C69">
            <w:pPr>
              <w:spacing w:line="0" w:lineRule="atLeast"/>
              <w:rPr>
                <w:rFonts w:ascii="Times New Roman" w:eastAsia="Courier New" w:hAnsi="Times New Roman" w:cs="Times New Roman"/>
                <w:color w:val="00000A"/>
                <w:sz w:val="24"/>
                <w:szCs w:val="24"/>
              </w:rPr>
            </w:pPr>
            <w:r>
              <w:rPr>
                <w:rFonts w:ascii="Times New Roman" w:eastAsia="Courier New" w:hAnsi="Times New Roman" w:cs="Times New Roman"/>
                <w:color w:val="00000A"/>
                <w:sz w:val="24"/>
                <w:szCs w:val="24"/>
              </w:rPr>
              <w:t>n2</w:t>
            </w:r>
          </w:p>
        </w:tc>
        <w:tc>
          <w:tcPr>
            <w:tcW w:w="380" w:type="dxa"/>
            <w:shd w:val="clear" w:color="auto" w:fill="auto"/>
            <w:vAlign w:val="bottom"/>
          </w:tcPr>
          <w:p w:rsidR="004B6EC3" w:rsidRDefault="00776C69">
            <w:pPr>
              <w:spacing w:line="0" w:lineRule="atLeast"/>
              <w:rPr>
                <w:rFonts w:ascii="Times New Roman" w:eastAsia="Courier New" w:hAnsi="Times New Roman" w:cs="Times New Roman"/>
                <w:color w:val="00000A"/>
                <w:sz w:val="24"/>
                <w:szCs w:val="24"/>
              </w:rPr>
            </w:pPr>
            <w:r>
              <w:rPr>
                <w:rFonts w:ascii="Times New Roman" w:eastAsia="Courier New" w:hAnsi="Times New Roman" w:cs="Times New Roman"/>
                <w:color w:val="00000A"/>
                <w:sz w:val="24"/>
                <w:szCs w:val="24"/>
              </w:rPr>
              <w:t>n3</w:t>
            </w:r>
          </w:p>
        </w:tc>
        <w:tc>
          <w:tcPr>
            <w:tcW w:w="860" w:type="dxa"/>
            <w:shd w:val="clear" w:color="auto" w:fill="auto"/>
            <w:vAlign w:val="bottom"/>
          </w:tcPr>
          <w:p w:rsidR="004B6EC3" w:rsidRDefault="00776C69">
            <w:pPr>
              <w:spacing w:line="0" w:lineRule="atLeast"/>
              <w:ind w:left="280"/>
              <w:rPr>
                <w:rFonts w:ascii="Times New Roman" w:eastAsia="Courier New" w:hAnsi="Times New Roman" w:cs="Times New Roman"/>
                <w:color w:val="00000A"/>
                <w:sz w:val="24"/>
                <w:szCs w:val="24"/>
              </w:rPr>
            </w:pPr>
            <w:r>
              <w:rPr>
                <w:rFonts w:ascii="Times New Roman" w:eastAsia="Courier New" w:hAnsi="Times New Roman" w:cs="Times New Roman"/>
                <w:color w:val="00000A"/>
                <w:sz w:val="24"/>
                <w:szCs w:val="24"/>
              </w:rPr>
              <w:t>n4</w:t>
            </w:r>
          </w:p>
        </w:tc>
        <w:tc>
          <w:tcPr>
            <w:tcW w:w="600" w:type="dxa"/>
            <w:shd w:val="clear" w:color="auto" w:fill="auto"/>
            <w:vAlign w:val="bottom"/>
          </w:tcPr>
          <w:p w:rsidR="004B6EC3" w:rsidRDefault="00776C69">
            <w:pPr>
              <w:spacing w:line="0" w:lineRule="atLeast"/>
              <w:ind w:left="80"/>
              <w:rPr>
                <w:rFonts w:ascii="Times New Roman" w:eastAsia="Courier New" w:hAnsi="Times New Roman" w:cs="Times New Roman"/>
                <w:color w:val="00000A"/>
                <w:sz w:val="24"/>
                <w:szCs w:val="24"/>
              </w:rPr>
            </w:pPr>
            <w:r>
              <w:rPr>
                <w:rFonts w:ascii="Times New Roman" w:eastAsia="Courier New" w:hAnsi="Times New Roman" w:cs="Times New Roman"/>
                <w:color w:val="00000A"/>
                <w:sz w:val="24"/>
                <w:szCs w:val="24"/>
              </w:rPr>
              <w:t>n0</w:t>
            </w:r>
          </w:p>
        </w:tc>
        <w:tc>
          <w:tcPr>
            <w:tcW w:w="4620" w:type="dxa"/>
            <w:shd w:val="clear" w:color="auto" w:fill="auto"/>
            <w:vAlign w:val="bottom"/>
          </w:tcPr>
          <w:p w:rsidR="004B6EC3" w:rsidRDefault="00776C69">
            <w:pPr>
              <w:spacing w:line="0" w:lineRule="atLeast"/>
              <w:ind w:right="4250"/>
              <w:jc w:val="right"/>
              <w:rPr>
                <w:rFonts w:ascii="Times New Roman" w:eastAsia="Courier New" w:hAnsi="Times New Roman" w:cs="Times New Roman"/>
                <w:color w:val="00000A"/>
                <w:w w:val="90"/>
                <w:sz w:val="24"/>
                <w:szCs w:val="24"/>
              </w:rPr>
            </w:pPr>
            <w:r>
              <w:rPr>
                <w:rFonts w:ascii="Times New Roman" w:eastAsia="Courier New" w:hAnsi="Times New Roman" w:cs="Times New Roman"/>
                <w:color w:val="00000A"/>
                <w:w w:val="90"/>
                <w:sz w:val="24"/>
                <w:szCs w:val="24"/>
              </w:rPr>
              <w:t>n1</w:t>
            </w:r>
          </w:p>
        </w:tc>
      </w:tr>
      <w:tr w:rsidR="004B6EC3">
        <w:trPr>
          <w:trHeight w:val="250"/>
        </w:trPr>
        <w:tc>
          <w:tcPr>
            <w:tcW w:w="1900" w:type="dxa"/>
            <w:gridSpan w:val="3"/>
            <w:shd w:val="clear" w:color="auto" w:fill="auto"/>
            <w:vAlign w:val="bottom"/>
          </w:tcPr>
          <w:p w:rsidR="004B6EC3" w:rsidRDefault="00776C69">
            <w:pPr>
              <w:spacing w:line="0" w:lineRule="atLeast"/>
              <w:rPr>
                <w:rFonts w:ascii="Times New Roman" w:eastAsia="Courier New" w:hAnsi="Times New Roman" w:cs="Times New Roman"/>
                <w:color w:val="00000A"/>
                <w:sz w:val="24"/>
                <w:szCs w:val="24"/>
              </w:rPr>
            </w:pPr>
            <w:r>
              <w:rPr>
                <w:rFonts w:ascii="Times New Roman" w:eastAsia="Courier New" w:hAnsi="Times New Roman" w:cs="Times New Roman"/>
                <w:color w:val="00000A"/>
                <w:sz w:val="24"/>
                <w:szCs w:val="24"/>
              </w:rPr>
              <w:t>point-to-point</w:t>
            </w:r>
          </w:p>
        </w:tc>
        <w:tc>
          <w:tcPr>
            <w:tcW w:w="600" w:type="dxa"/>
            <w:shd w:val="clear" w:color="auto" w:fill="auto"/>
            <w:vAlign w:val="bottom"/>
          </w:tcPr>
          <w:p w:rsidR="004B6EC3" w:rsidRDefault="00776C69">
            <w:pPr>
              <w:spacing w:line="0" w:lineRule="atLeast"/>
              <w:ind w:right="150"/>
              <w:jc w:val="right"/>
              <w:rPr>
                <w:rFonts w:ascii="Times New Roman" w:eastAsia="Courier New" w:hAnsi="Times New Roman" w:cs="Times New Roman"/>
                <w:color w:val="00000A"/>
                <w:sz w:val="24"/>
                <w:szCs w:val="24"/>
              </w:rPr>
            </w:pPr>
            <w:r>
              <w:rPr>
                <w:rFonts w:ascii="Times New Roman" w:eastAsia="Courier New" w:hAnsi="Times New Roman" w:cs="Times New Roman"/>
                <w:color w:val="00000A"/>
                <w:sz w:val="24"/>
                <w:szCs w:val="24"/>
              </w:rPr>
              <w:t>|</w:t>
            </w:r>
          </w:p>
        </w:tc>
        <w:tc>
          <w:tcPr>
            <w:tcW w:w="4620" w:type="dxa"/>
            <w:shd w:val="clear" w:color="auto" w:fill="auto"/>
            <w:vAlign w:val="bottom"/>
          </w:tcPr>
          <w:p w:rsidR="004B6EC3" w:rsidRDefault="004B6EC3">
            <w:pPr>
              <w:spacing w:line="0" w:lineRule="atLeast"/>
              <w:rPr>
                <w:rFonts w:ascii="Times New Roman" w:eastAsia="Times New Roman" w:hAnsi="Times New Roman" w:cs="Times New Roman"/>
                <w:sz w:val="24"/>
                <w:szCs w:val="24"/>
              </w:rPr>
            </w:pPr>
          </w:p>
        </w:tc>
      </w:tr>
    </w:tbl>
    <w:p w:rsidR="004B6EC3" w:rsidRDefault="004B6EC3">
      <w:pPr>
        <w:spacing w:line="267" w:lineRule="exact"/>
        <w:rPr>
          <w:rFonts w:ascii="Times New Roman" w:eastAsia="Times New Roman" w:hAnsi="Times New Roman" w:cs="Times New Roman"/>
          <w:sz w:val="24"/>
          <w:szCs w:val="24"/>
        </w:rPr>
      </w:pPr>
    </w:p>
    <w:p w:rsidR="004B6EC3" w:rsidRDefault="00776C69">
      <w:pPr>
        <w:spacing w:line="236" w:lineRule="auto"/>
        <w:ind w:left="209" w:right="420"/>
        <w:rPr>
          <w:rFonts w:ascii="Times New Roman" w:eastAsia="Courier New" w:hAnsi="Times New Roman" w:cs="Times New Roman"/>
          <w:color w:val="00000A"/>
          <w:sz w:val="24"/>
          <w:szCs w:val="24"/>
        </w:rPr>
      </w:pPr>
      <w:r>
        <w:rPr>
          <w:rFonts w:ascii="Times New Roman" w:eastAsia="Courier New" w:hAnsi="Times New Roman" w:cs="Times New Roman"/>
          <w:color w:val="00000A"/>
          <w:sz w:val="24"/>
          <w:szCs w:val="24"/>
        </w:rPr>
        <w:t xml:space="preserve">In this </w:t>
      </w:r>
      <w:r>
        <w:rPr>
          <w:rFonts w:ascii="Times New Roman" w:eastAsia="Courier New" w:hAnsi="Times New Roman" w:cs="Times New Roman"/>
          <w:color w:val="00000A"/>
          <w:sz w:val="24"/>
          <w:szCs w:val="24"/>
        </w:rPr>
        <w:t>program we have created 3 wifi (STA/mobile)nodes(n2,n3,n4), 2 point to point nodes(n0,n1) where n0 acts as access point n1 is a base station. This program establishes connection between n2(10.1.3.3) and n1(10.1.1.2) through access point(10.1.1.1). The Perf</w:t>
      </w:r>
      <w:r>
        <w:rPr>
          <w:rFonts w:ascii="Times New Roman" w:eastAsia="Courier New" w:hAnsi="Times New Roman" w:cs="Times New Roman"/>
          <w:color w:val="00000A"/>
          <w:sz w:val="24"/>
          <w:szCs w:val="24"/>
        </w:rPr>
        <w:t>ormance is measured in terms of throughput of the nodes. It can be verified using tracemetrics(Files generated : Tracefilewifides and Tracefilewifisrc).</w:t>
      </w:r>
    </w:p>
    <w:p w:rsidR="004B6EC3" w:rsidRDefault="004B6EC3">
      <w:pPr>
        <w:spacing w:line="200" w:lineRule="exact"/>
        <w:rPr>
          <w:rFonts w:ascii="Times New Roman" w:eastAsia="Times New Roman" w:hAnsi="Times New Roman" w:cs="Times New Roman"/>
          <w:sz w:val="24"/>
          <w:szCs w:val="24"/>
        </w:rPr>
      </w:pPr>
    </w:p>
    <w:p w:rsidR="004B6EC3" w:rsidRDefault="004B6EC3">
      <w:pPr>
        <w:spacing w:line="200" w:lineRule="exact"/>
        <w:rPr>
          <w:rFonts w:ascii="Times New Roman" w:eastAsia="Times New Roman" w:hAnsi="Times New Roman" w:cs="Times New Roman"/>
          <w:sz w:val="24"/>
          <w:szCs w:val="24"/>
        </w:rPr>
      </w:pPr>
    </w:p>
    <w:p w:rsidR="004B6EC3" w:rsidRDefault="004B6EC3">
      <w:pPr>
        <w:spacing w:line="261" w:lineRule="exact"/>
        <w:rPr>
          <w:rFonts w:ascii="Times New Roman" w:eastAsia="Times New Roman" w:hAnsi="Times New Roman" w:cs="Times New Roman"/>
          <w:sz w:val="24"/>
          <w:szCs w:val="24"/>
        </w:rPr>
      </w:pPr>
    </w:p>
    <w:p w:rsidR="004B6EC3" w:rsidRDefault="00776C69">
      <w:pPr>
        <w:spacing w:line="0" w:lineRule="atLeast"/>
        <w:ind w:left="9"/>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Program</w:t>
      </w:r>
    </w:p>
    <w:p w:rsidR="004B6EC3" w:rsidRDefault="00776C69">
      <w:pPr>
        <w:spacing w:line="220" w:lineRule="auto"/>
        <w:ind w:left="9"/>
        <w:rPr>
          <w:rFonts w:ascii="Times New Roman" w:eastAsia="Courier New" w:hAnsi="Times New Roman" w:cs="Times New Roman"/>
          <w:color w:val="00000A"/>
          <w:sz w:val="24"/>
          <w:szCs w:val="24"/>
        </w:rPr>
      </w:pPr>
      <w:r>
        <w:rPr>
          <w:rFonts w:ascii="Times New Roman" w:eastAsia="Courier New" w:hAnsi="Times New Roman" w:cs="Times New Roman"/>
          <w:color w:val="00000A"/>
          <w:sz w:val="24"/>
          <w:szCs w:val="24"/>
        </w:rPr>
        <w:t>#include "ns3/core-module.h"</w:t>
      </w:r>
    </w:p>
    <w:p w:rsidR="004B6EC3" w:rsidRDefault="004B6EC3">
      <w:pPr>
        <w:spacing w:line="1" w:lineRule="exact"/>
        <w:rPr>
          <w:rFonts w:ascii="Times New Roman" w:eastAsia="Times New Roman" w:hAnsi="Times New Roman" w:cs="Times New Roman"/>
          <w:sz w:val="24"/>
          <w:szCs w:val="24"/>
        </w:rPr>
      </w:pPr>
    </w:p>
    <w:p w:rsidR="004B6EC3" w:rsidRDefault="00776C69">
      <w:pPr>
        <w:spacing w:line="0" w:lineRule="atLeast"/>
        <w:ind w:left="9"/>
        <w:rPr>
          <w:rFonts w:ascii="Times New Roman" w:eastAsia="Courier New" w:hAnsi="Times New Roman" w:cs="Times New Roman"/>
          <w:color w:val="00000A"/>
          <w:sz w:val="24"/>
          <w:szCs w:val="24"/>
        </w:rPr>
      </w:pPr>
      <w:r>
        <w:rPr>
          <w:rFonts w:ascii="Times New Roman" w:eastAsia="Courier New" w:hAnsi="Times New Roman" w:cs="Times New Roman"/>
          <w:color w:val="00000A"/>
          <w:sz w:val="24"/>
          <w:szCs w:val="24"/>
        </w:rPr>
        <w:t>#include "ns3/point-to-point-module.h"</w:t>
      </w:r>
    </w:p>
    <w:p w:rsidR="004B6EC3" w:rsidRDefault="00776C69">
      <w:pPr>
        <w:spacing w:line="0" w:lineRule="atLeast"/>
        <w:ind w:left="9"/>
        <w:rPr>
          <w:rFonts w:ascii="Times New Roman" w:eastAsia="Courier New" w:hAnsi="Times New Roman" w:cs="Times New Roman"/>
          <w:color w:val="00000A"/>
          <w:sz w:val="24"/>
          <w:szCs w:val="24"/>
        </w:rPr>
      </w:pPr>
      <w:r>
        <w:rPr>
          <w:rFonts w:ascii="Times New Roman" w:eastAsia="Courier New" w:hAnsi="Times New Roman" w:cs="Times New Roman"/>
          <w:color w:val="00000A"/>
          <w:sz w:val="24"/>
          <w:szCs w:val="24"/>
        </w:rPr>
        <w:t>#include "</w:t>
      </w:r>
      <w:r>
        <w:rPr>
          <w:rFonts w:ascii="Times New Roman" w:eastAsia="Courier New" w:hAnsi="Times New Roman" w:cs="Times New Roman"/>
          <w:color w:val="00000A"/>
          <w:sz w:val="24"/>
          <w:szCs w:val="24"/>
        </w:rPr>
        <w:t>ns3/network-module.h"</w:t>
      </w:r>
    </w:p>
    <w:p w:rsidR="004B6EC3" w:rsidRDefault="00776C69">
      <w:pPr>
        <w:spacing w:line="0" w:lineRule="atLeast"/>
        <w:ind w:left="9"/>
        <w:rPr>
          <w:rFonts w:ascii="Times New Roman" w:eastAsia="Courier New" w:hAnsi="Times New Roman" w:cs="Times New Roman"/>
          <w:color w:val="00000A"/>
          <w:sz w:val="24"/>
          <w:szCs w:val="24"/>
        </w:rPr>
      </w:pPr>
      <w:r>
        <w:rPr>
          <w:rFonts w:ascii="Times New Roman" w:eastAsia="Courier New" w:hAnsi="Times New Roman" w:cs="Times New Roman"/>
          <w:color w:val="00000A"/>
          <w:sz w:val="24"/>
          <w:szCs w:val="24"/>
        </w:rPr>
        <w:t>#include "ns3/applications-module.h"</w:t>
      </w:r>
    </w:p>
    <w:p w:rsidR="004B6EC3" w:rsidRDefault="00776C69">
      <w:pPr>
        <w:spacing w:line="0" w:lineRule="atLeast"/>
        <w:ind w:left="9"/>
        <w:rPr>
          <w:rFonts w:ascii="Times New Roman" w:eastAsia="Courier New" w:hAnsi="Times New Roman" w:cs="Times New Roman"/>
          <w:color w:val="00000A"/>
          <w:sz w:val="24"/>
          <w:szCs w:val="24"/>
        </w:rPr>
      </w:pPr>
      <w:r>
        <w:rPr>
          <w:rFonts w:ascii="Times New Roman" w:eastAsia="Courier New" w:hAnsi="Times New Roman" w:cs="Times New Roman"/>
          <w:color w:val="00000A"/>
          <w:sz w:val="24"/>
          <w:szCs w:val="24"/>
        </w:rPr>
        <w:t>#include "ns3/wifi-module.h"</w:t>
      </w:r>
    </w:p>
    <w:p w:rsidR="004B6EC3" w:rsidRDefault="00776C69">
      <w:pPr>
        <w:spacing w:line="238" w:lineRule="auto"/>
        <w:ind w:left="9"/>
        <w:rPr>
          <w:rFonts w:ascii="Times New Roman" w:eastAsia="Courier New" w:hAnsi="Times New Roman" w:cs="Times New Roman"/>
          <w:color w:val="00000A"/>
          <w:sz w:val="24"/>
          <w:szCs w:val="24"/>
        </w:rPr>
      </w:pPr>
      <w:r>
        <w:rPr>
          <w:rFonts w:ascii="Times New Roman" w:eastAsia="Courier New" w:hAnsi="Times New Roman" w:cs="Times New Roman"/>
          <w:color w:val="00000A"/>
          <w:sz w:val="24"/>
          <w:szCs w:val="24"/>
        </w:rPr>
        <w:t>#include "ns3/mobility-module.h"</w:t>
      </w:r>
    </w:p>
    <w:p w:rsidR="004B6EC3" w:rsidRDefault="004B6EC3">
      <w:pPr>
        <w:spacing w:line="1" w:lineRule="exact"/>
        <w:rPr>
          <w:rFonts w:ascii="Times New Roman" w:eastAsia="Times New Roman" w:hAnsi="Times New Roman" w:cs="Times New Roman"/>
          <w:sz w:val="24"/>
          <w:szCs w:val="24"/>
        </w:rPr>
      </w:pPr>
    </w:p>
    <w:p w:rsidR="004B6EC3" w:rsidRDefault="00776C69">
      <w:pPr>
        <w:spacing w:line="0" w:lineRule="atLeast"/>
        <w:ind w:left="9"/>
        <w:rPr>
          <w:rFonts w:ascii="Times New Roman" w:eastAsia="Courier New" w:hAnsi="Times New Roman" w:cs="Times New Roman"/>
          <w:color w:val="00000A"/>
          <w:sz w:val="24"/>
          <w:szCs w:val="24"/>
        </w:rPr>
      </w:pPr>
      <w:r>
        <w:rPr>
          <w:rFonts w:ascii="Times New Roman" w:eastAsia="Courier New" w:hAnsi="Times New Roman" w:cs="Times New Roman"/>
          <w:color w:val="00000A"/>
          <w:sz w:val="24"/>
          <w:szCs w:val="24"/>
        </w:rPr>
        <w:t>#include "ns3/internet-module.h"</w:t>
      </w:r>
    </w:p>
    <w:p w:rsidR="004B6EC3" w:rsidRDefault="004B6EC3">
      <w:pPr>
        <w:spacing w:line="250" w:lineRule="exact"/>
        <w:rPr>
          <w:rFonts w:ascii="Times New Roman" w:eastAsia="Times New Roman" w:hAnsi="Times New Roman" w:cs="Times New Roman"/>
          <w:sz w:val="24"/>
          <w:szCs w:val="24"/>
        </w:rPr>
      </w:pPr>
    </w:p>
    <w:p w:rsidR="004B6EC3" w:rsidRDefault="00776C69">
      <w:pPr>
        <w:spacing w:line="0" w:lineRule="atLeast"/>
        <w:ind w:left="9"/>
        <w:rPr>
          <w:rFonts w:ascii="Times New Roman" w:eastAsia="Courier New" w:hAnsi="Times New Roman" w:cs="Times New Roman"/>
          <w:color w:val="00000A"/>
          <w:sz w:val="24"/>
          <w:szCs w:val="24"/>
        </w:rPr>
      </w:pPr>
      <w:r>
        <w:rPr>
          <w:rFonts w:ascii="Times New Roman" w:eastAsia="Courier New" w:hAnsi="Times New Roman" w:cs="Times New Roman"/>
          <w:color w:val="00000A"/>
          <w:sz w:val="24"/>
          <w:szCs w:val="24"/>
        </w:rPr>
        <w:t>using namespace ns3;</w:t>
      </w:r>
    </w:p>
    <w:p w:rsidR="004B6EC3" w:rsidRDefault="004B6EC3">
      <w:pPr>
        <w:spacing w:line="250" w:lineRule="exact"/>
        <w:rPr>
          <w:rFonts w:ascii="Times New Roman" w:eastAsia="Times New Roman" w:hAnsi="Times New Roman" w:cs="Times New Roman"/>
          <w:sz w:val="24"/>
          <w:szCs w:val="24"/>
        </w:rPr>
      </w:pPr>
    </w:p>
    <w:p w:rsidR="004B6EC3" w:rsidRDefault="00776C69">
      <w:pPr>
        <w:spacing w:line="0" w:lineRule="atLeast"/>
        <w:ind w:left="9"/>
        <w:rPr>
          <w:rFonts w:ascii="Times New Roman" w:eastAsia="Courier New" w:hAnsi="Times New Roman" w:cs="Times New Roman"/>
          <w:color w:val="00000A"/>
          <w:sz w:val="24"/>
          <w:szCs w:val="24"/>
        </w:rPr>
      </w:pPr>
      <w:r>
        <w:rPr>
          <w:rFonts w:ascii="Times New Roman" w:eastAsia="Courier New" w:hAnsi="Times New Roman" w:cs="Times New Roman"/>
          <w:color w:val="00000A"/>
          <w:sz w:val="24"/>
          <w:szCs w:val="24"/>
        </w:rPr>
        <w:t>NS_LOG_COMPONENT_DEFINE ("ThirdScriptExample");</w:t>
      </w:r>
    </w:p>
    <w:p w:rsidR="004B6EC3" w:rsidRDefault="004B6EC3">
      <w:pPr>
        <w:spacing w:line="248" w:lineRule="exact"/>
        <w:rPr>
          <w:rFonts w:ascii="Times New Roman" w:eastAsia="Times New Roman" w:hAnsi="Times New Roman" w:cs="Times New Roman"/>
          <w:sz w:val="24"/>
          <w:szCs w:val="24"/>
        </w:rPr>
      </w:pPr>
    </w:p>
    <w:p w:rsidR="004B6EC3" w:rsidRDefault="00776C69">
      <w:pPr>
        <w:spacing w:line="0" w:lineRule="atLeast"/>
        <w:ind w:left="9"/>
        <w:rPr>
          <w:rFonts w:ascii="Times New Roman" w:eastAsia="Courier New" w:hAnsi="Times New Roman" w:cs="Times New Roman"/>
          <w:color w:val="00000A"/>
          <w:sz w:val="24"/>
          <w:szCs w:val="24"/>
        </w:rPr>
      </w:pPr>
      <w:r>
        <w:rPr>
          <w:rFonts w:ascii="Times New Roman" w:eastAsia="Courier New" w:hAnsi="Times New Roman" w:cs="Times New Roman"/>
          <w:color w:val="00000A"/>
          <w:sz w:val="24"/>
          <w:szCs w:val="24"/>
        </w:rPr>
        <w:t>int main (int argc, char *arg</w:t>
      </w:r>
      <w:r>
        <w:rPr>
          <w:rFonts w:ascii="Times New Roman" w:eastAsia="Courier New" w:hAnsi="Times New Roman" w:cs="Times New Roman"/>
          <w:color w:val="00000A"/>
          <w:sz w:val="24"/>
          <w:szCs w:val="24"/>
        </w:rPr>
        <w:t>v[])</w:t>
      </w:r>
    </w:p>
    <w:p w:rsidR="004B6EC3" w:rsidRDefault="00776C69">
      <w:pPr>
        <w:spacing w:line="0" w:lineRule="atLeast"/>
        <w:ind w:left="9"/>
        <w:rPr>
          <w:rFonts w:ascii="Times New Roman" w:eastAsia="Courier New" w:hAnsi="Times New Roman" w:cs="Times New Roman"/>
          <w:color w:val="00000A"/>
          <w:sz w:val="24"/>
          <w:szCs w:val="24"/>
        </w:rPr>
      </w:pPr>
      <w:r>
        <w:rPr>
          <w:rFonts w:ascii="Times New Roman" w:eastAsia="Courier New" w:hAnsi="Times New Roman" w:cs="Times New Roman"/>
          <w:color w:val="00000A"/>
          <w:sz w:val="24"/>
          <w:szCs w:val="24"/>
        </w:rPr>
        <w:t>{</w:t>
      </w:r>
    </w:p>
    <w:p w:rsidR="004B6EC3" w:rsidRDefault="00776C69">
      <w:pPr>
        <w:spacing w:line="0" w:lineRule="atLeast"/>
        <w:ind w:left="9"/>
        <w:rPr>
          <w:rFonts w:ascii="Times New Roman" w:eastAsia="Courier New" w:hAnsi="Times New Roman" w:cs="Times New Roman"/>
          <w:color w:val="00000A"/>
          <w:sz w:val="24"/>
          <w:szCs w:val="24"/>
        </w:rPr>
      </w:pPr>
      <w:r>
        <w:rPr>
          <w:rFonts w:ascii="Times New Roman" w:eastAsia="Courier New" w:hAnsi="Times New Roman" w:cs="Times New Roman"/>
          <w:color w:val="00000A"/>
          <w:sz w:val="24"/>
          <w:szCs w:val="24"/>
        </w:rPr>
        <w:t>bool verbose = true;</w:t>
      </w:r>
    </w:p>
    <w:p w:rsidR="004B6EC3" w:rsidRDefault="00776C69">
      <w:pPr>
        <w:spacing w:line="0" w:lineRule="atLeast"/>
        <w:ind w:left="9"/>
        <w:rPr>
          <w:rFonts w:ascii="Times New Roman" w:eastAsia="Courier New" w:hAnsi="Times New Roman" w:cs="Times New Roman"/>
          <w:color w:val="00000A"/>
          <w:sz w:val="24"/>
          <w:szCs w:val="24"/>
        </w:rPr>
      </w:pPr>
      <w:r>
        <w:rPr>
          <w:rFonts w:ascii="Times New Roman" w:eastAsia="Courier New" w:hAnsi="Times New Roman" w:cs="Times New Roman"/>
          <w:color w:val="00000A"/>
          <w:sz w:val="24"/>
          <w:szCs w:val="24"/>
        </w:rPr>
        <w:t>uint32_t nWifi = 3; // 3 wi-fi nodes are created</w:t>
      </w:r>
    </w:p>
    <w:p w:rsidR="004B6EC3" w:rsidRDefault="004B6EC3">
      <w:pPr>
        <w:spacing w:line="277" w:lineRule="exact"/>
        <w:rPr>
          <w:rFonts w:ascii="Times New Roman" w:eastAsia="Times New Roman" w:hAnsi="Times New Roman" w:cs="Times New Roman"/>
          <w:sz w:val="24"/>
          <w:szCs w:val="24"/>
        </w:rPr>
      </w:pPr>
    </w:p>
    <w:p w:rsidR="004B6EC3" w:rsidRDefault="00776C69">
      <w:pPr>
        <w:spacing w:line="0" w:lineRule="atLeast"/>
        <w:ind w:left="9"/>
        <w:rPr>
          <w:rFonts w:ascii="Times New Roman" w:eastAsia="Courier New" w:hAnsi="Times New Roman" w:cs="Times New Roman"/>
          <w:color w:val="00000A"/>
          <w:sz w:val="24"/>
          <w:szCs w:val="24"/>
        </w:rPr>
      </w:pPr>
      <w:r>
        <w:rPr>
          <w:rFonts w:ascii="Times New Roman" w:eastAsia="Courier New" w:hAnsi="Times New Roman" w:cs="Times New Roman"/>
          <w:color w:val="00000A"/>
          <w:sz w:val="24"/>
          <w:szCs w:val="24"/>
        </w:rPr>
        <w:t>CommandLine cmd;</w:t>
      </w:r>
    </w:p>
    <w:p w:rsidR="004B6EC3" w:rsidRDefault="00776C69">
      <w:pPr>
        <w:spacing w:line="238" w:lineRule="auto"/>
        <w:ind w:left="9"/>
        <w:rPr>
          <w:rFonts w:ascii="Times New Roman" w:eastAsia="Courier New" w:hAnsi="Times New Roman" w:cs="Times New Roman"/>
          <w:color w:val="00000A"/>
          <w:sz w:val="24"/>
          <w:szCs w:val="24"/>
        </w:rPr>
      </w:pPr>
      <w:r>
        <w:rPr>
          <w:rFonts w:ascii="Times New Roman" w:eastAsia="Courier New" w:hAnsi="Times New Roman" w:cs="Times New Roman"/>
          <w:color w:val="00000A"/>
          <w:sz w:val="24"/>
          <w:szCs w:val="24"/>
        </w:rPr>
        <w:t>cmd.AddValue ("nWifi", "Number of wifi STA devices", nWifi);</w:t>
      </w:r>
    </w:p>
    <w:p w:rsidR="004B6EC3" w:rsidRDefault="004B6EC3">
      <w:pPr>
        <w:spacing w:line="26" w:lineRule="exact"/>
        <w:rPr>
          <w:rFonts w:ascii="Times New Roman" w:eastAsia="Times New Roman" w:hAnsi="Times New Roman" w:cs="Times New Roman"/>
          <w:sz w:val="24"/>
          <w:szCs w:val="24"/>
        </w:rPr>
      </w:pPr>
    </w:p>
    <w:p w:rsidR="004B6EC3" w:rsidRDefault="00776C69">
      <w:pPr>
        <w:spacing w:line="228" w:lineRule="auto"/>
        <w:ind w:left="9" w:right="80"/>
        <w:rPr>
          <w:rFonts w:ascii="Times New Roman" w:eastAsia="Courier New" w:hAnsi="Times New Roman" w:cs="Times New Roman"/>
          <w:color w:val="00000A"/>
          <w:sz w:val="24"/>
          <w:szCs w:val="24"/>
        </w:rPr>
      </w:pPr>
      <w:r>
        <w:rPr>
          <w:rFonts w:ascii="Times New Roman" w:eastAsia="Courier New" w:hAnsi="Times New Roman" w:cs="Times New Roman"/>
          <w:color w:val="00000A"/>
          <w:sz w:val="24"/>
          <w:szCs w:val="24"/>
        </w:rPr>
        <w:t>cmd.AddValue ("verbose", "Tell echo applications to log if true", verbose); cmd.Parse (argc,argv);</w:t>
      </w:r>
    </w:p>
    <w:p w:rsidR="004B6EC3" w:rsidRDefault="004B6EC3">
      <w:pPr>
        <w:spacing w:line="250" w:lineRule="exact"/>
        <w:rPr>
          <w:rFonts w:ascii="Times New Roman" w:eastAsia="Times New Roman" w:hAnsi="Times New Roman" w:cs="Times New Roman"/>
          <w:sz w:val="24"/>
          <w:szCs w:val="24"/>
        </w:rPr>
      </w:pPr>
    </w:p>
    <w:p w:rsidR="004B6EC3" w:rsidRDefault="00776C69">
      <w:pPr>
        <w:spacing w:line="0" w:lineRule="atLeast"/>
        <w:ind w:left="9"/>
        <w:rPr>
          <w:rFonts w:ascii="Times New Roman" w:eastAsia="Courier New" w:hAnsi="Times New Roman" w:cs="Times New Roman"/>
          <w:color w:val="00000A"/>
          <w:sz w:val="24"/>
          <w:szCs w:val="24"/>
        </w:rPr>
      </w:pPr>
      <w:r>
        <w:rPr>
          <w:rFonts w:ascii="Times New Roman" w:eastAsia="Courier New" w:hAnsi="Times New Roman" w:cs="Times New Roman"/>
          <w:color w:val="00000A"/>
          <w:sz w:val="24"/>
          <w:szCs w:val="24"/>
        </w:rPr>
        <w:t>if (verbose)</w:t>
      </w:r>
    </w:p>
    <w:p w:rsidR="004B6EC3" w:rsidRDefault="00776C69">
      <w:pPr>
        <w:spacing w:line="0" w:lineRule="atLeast"/>
        <w:ind w:left="9"/>
        <w:rPr>
          <w:rFonts w:ascii="Times New Roman" w:eastAsia="Courier New" w:hAnsi="Times New Roman" w:cs="Times New Roman"/>
          <w:color w:val="00000A"/>
          <w:sz w:val="24"/>
          <w:szCs w:val="24"/>
        </w:rPr>
      </w:pPr>
      <w:r>
        <w:rPr>
          <w:rFonts w:ascii="Times New Roman" w:eastAsia="Courier New" w:hAnsi="Times New Roman" w:cs="Times New Roman"/>
          <w:color w:val="00000A"/>
          <w:sz w:val="24"/>
          <w:szCs w:val="24"/>
        </w:rPr>
        <w:t>{</w:t>
      </w:r>
    </w:p>
    <w:p w:rsidR="004B6EC3" w:rsidRDefault="004B6EC3">
      <w:pPr>
        <w:spacing w:line="23" w:lineRule="exact"/>
        <w:rPr>
          <w:rFonts w:ascii="Times New Roman" w:eastAsia="Times New Roman" w:hAnsi="Times New Roman" w:cs="Times New Roman"/>
          <w:sz w:val="24"/>
          <w:szCs w:val="24"/>
        </w:rPr>
      </w:pPr>
    </w:p>
    <w:p w:rsidR="004B6EC3" w:rsidRDefault="00776C69">
      <w:pPr>
        <w:spacing w:line="232" w:lineRule="auto"/>
        <w:ind w:left="9" w:right="1540"/>
        <w:jc w:val="both"/>
        <w:rPr>
          <w:rFonts w:ascii="Times New Roman" w:eastAsia="Courier New" w:hAnsi="Times New Roman" w:cs="Times New Roman"/>
          <w:color w:val="00000A"/>
          <w:sz w:val="24"/>
          <w:szCs w:val="24"/>
        </w:rPr>
      </w:pPr>
      <w:r>
        <w:rPr>
          <w:rFonts w:ascii="Times New Roman" w:eastAsia="Courier New" w:hAnsi="Times New Roman" w:cs="Times New Roman"/>
          <w:color w:val="00000A"/>
          <w:sz w:val="24"/>
          <w:szCs w:val="24"/>
        </w:rPr>
        <w:t>LogComponentEnable ("UdpEchoClientApplication", LOG_LEVEL_INFO); LogComponentEnable ("UdpEchoServerApplication", LOG_LEVEL_INFO); }</w:t>
      </w:r>
    </w:p>
    <w:p w:rsidR="004B6EC3" w:rsidRDefault="004B6EC3">
      <w:pPr>
        <w:spacing w:line="250" w:lineRule="exact"/>
        <w:rPr>
          <w:rFonts w:ascii="Times New Roman" w:eastAsia="Times New Roman" w:hAnsi="Times New Roman" w:cs="Times New Roman"/>
          <w:sz w:val="24"/>
          <w:szCs w:val="24"/>
        </w:rPr>
      </w:pPr>
    </w:p>
    <w:p w:rsidR="004B6EC3" w:rsidRDefault="00776C69">
      <w:pPr>
        <w:spacing w:line="0" w:lineRule="atLeast"/>
        <w:ind w:left="9"/>
        <w:rPr>
          <w:rFonts w:ascii="Times New Roman" w:eastAsia="Courier New" w:hAnsi="Times New Roman" w:cs="Times New Roman"/>
          <w:color w:val="00000A"/>
          <w:sz w:val="24"/>
          <w:szCs w:val="24"/>
        </w:rPr>
      </w:pPr>
      <w:r>
        <w:rPr>
          <w:rFonts w:ascii="Times New Roman" w:eastAsia="Courier New" w:hAnsi="Times New Roman" w:cs="Times New Roman"/>
          <w:color w:val="00000A"/>
          <w:sz w:val="24"/>
          <w:szCs w:val="24"/>
        </w:rPr>
        <w:t xml:space="preserve">NodeContainer </w:t>
      </w:r>
      <w:r>
        <w:rPr>
          <w:rFonts w:ascii="Times New Roman" w:eastAsia="Courier New" w:hAnsi="Times New Roman" w:cs="Times New Roman"/>
          <w:i/>
          <w:color w:val="00000A"/>
          <w:sz w:val="24"/>
          <w:szCs w:val="24"/>
        </w:rPr>
        <w:t>p2pNodes</w:t>
      </w:r>
      <w:r>
        <w:rPr>
          <w:rFonts w:ascii="Times New Roman" w:eastAsia="Courier New" w:hAnsi="Times New Roman" w:cs="Times New Roman"/>
          <w:color w:val="00000A"/>
          <w:sz w:val="24"/>
          <w:szCs w:val="24"/>
        </w:rPr>
        <w:t>;</w:t>
      </w:r>
    </w:p>
    <w:p w:rsidR="004B6EC3" w:rsidRDefault="00776C69">
      <w:pPr>
        <w:spacing w:line="0" w:lineRule="atLeast"/>
        <w:ind w:left="9"/>
        <w:rPr>
          <w:rFonts w:ascii="Times New Roman" w:eastAsia="Courier New" w:hAnsi="Times New Roman" w:cs="Times New Roman"/>
          <w:color w:val="00000A"/>
          <w:sz w:val="24"/>
          <w:szCs w:val="24"/>
        </w:rPr>
      </w:pPr>
      <w:r>
        <w:rPr>
          <w:rFonts w:ascii="Times New Roman" w:eastAsia="Courier New" w:hAnsi="Times New Roman" w:cs="Times New Roman"/>
          <w:i/>
          <w:color w:val="00000A"/>
          <w:sz w:val="24"/>
          <w:szCs w:val="24"/>
        </w:rPr>
        <w:t>p2pNodes</w:t>
      </w:r>
      <w:r>
        <w:rPr>
          <w:rFonts w:ascii="Times New Roman" w:eastAsia="Courier New" w:hAnsi="Times New Roman" w:cs="Times New Roman"/>
          <w:color w:val="00000A"/>
          <w:sz w:val="24"/>
          <w:szCs w:val="24"/>
        </w:rPr>
        <w:t>.Create (2);// 2 nodes are n0,n1 are created</w:t>
      </w:r>
    </w:p>
    <w:p w:rsidR="004B6EC3" w:rsidRDefault="004B6EC3">
      <w:pPr>
        <w:tabs>
          <w:tab w:val="left" w:pos="915"/>
        </w:tabs>
        <w:rPr>
          <w:rFonts w:ascii="Times New Roman" w:eastAsia="Courier New" w:hAnsi="Times New Roman" w:cs="Times New Roman"/>
          <w:sz w:val="24"/>
          <w:szCs w:val="24"/>
        </w:rPr>
      </w:pPr>
    </w:p>
    <w:p w:rsidR="004B6EC3" w:rsidRDefault="004B6EC3">
      <w:pPr>
        <w:tabs>
          <w:tab w:val="left" w:pos="915"/>
        </w:tabs>
        <w:rPr>
          <w:rFonts w:ascii="Times New Roman" w:eastAsia="Courier New" w:hAnsi="Times New Roman" w:cs="Times New Roman"/>
          <w:sz w:val="24"/>
          <w:szCs w:val="24"/>
        </w:rPr>
      </w:pPr>
    </w:p>
    <w:p w:rsidR="004B6EC3" w:rsidRDefault="00776C69">
      <w:pPr>
        <w:spacing w:line="0" w:lineRule="atLeast"/>
        <w:ind w:left="9"/>
        <w:rPr>
          <w:rFonts w:ascii="Times New Roman" w:eastAsia="Courier New" w:hAnsi="Times New Roman" w:cs="Times New Roman"/>
          <w:color w:val="00000A"/>
          <w:sz w:val="24"/>
          <w:szCs w:val="24"/>
        </w:rPr>
      </w:pPr>
      <w:r>
        <w:rPr>
          <w:rFonts w:ascii="Times New Roman" w:eastAsia="Courier New" w:hAnsi="Times New Roman" w:cs="Times New Roman"/>
          <w:color w:val="00000A"/>
          <w:sz w:val="24"/>
          <w:szCs w:val="24"/>
        </w:rPr>
        <w:t xml:space="preserve">PointToPointHelper </w:t>
      </w:r>
      <w:r>
        <w:rPr>
          <w:rFonts w:ascii="Times New Roman" w:eastAsia="Courier New" w:hAnsi="Times New Roman" w:cs="Times New Roman"/>
          <w:i/>
          <w:color w:val="00000A"/>
          <w:sz w:val="24"/>
          <w:szCs w:val="24"/>
        </w:rPr>
        <w:t>pointToPoint</w:t>
      </w:r>
      <w:r>
        <w:rPr>
          <w:rFonts w:ascii="Times New Roman" w:eastAsia="Courier New" w:hAnsi="Times New Roman" w:cs="Times New Roman"/>
          <w:color w:val="00000A"/>
          <w:sz w:val="24"/>
          <w:szCs w:val="24"/>
        </w:rPr>
        <w:t>;</w:t>
      </w:r>
    </w:p>
    <w:p w:rsidR="004B6EC3" w:rsidRDefault="004B6EC3">
      <w:pPr>
        <w:spacing w:line="26" w:lineRule="exact"/>
        <w:rPr>
          <w:rFonts w:ascii="Times New Roman" w:eastAsia="Times New Roman" w:hAnsi="Times New Roman" w:cs="Times New Roman"/>
          <w:sz w:val="24"/>
          <w:szCs w:val="24"/>
        </w:rPr>
      </w:pPr>
    </w:p>
    <w:p w:rsidR="004B6EC3" w:rsidRDefault="00776C69">
      <w:pPr>
        <w:spacing w:line="239" w:lineRule="auto"/>
        <w:ind w:left="9" w:right="2120"/>
        <w:rPr>
          <w:rFonts w:ascii="Times New Roman" w:eastAsia="Courier New" w:hAnsi="Times New Roman" w:cs="Times New Roman"/>
          <w:color w:val="00000A"/>
          <w:sz w:val="24"/>
          <w:szCs w:val="24"/>
        </w:rPr>
      </w:pPr>
      <w:r>
        <w:rPr>
          <w:rFonts w:ascii="Times New Roman" w:eastAsia="Courier New" w:hAnsi="Times New Roman" w:cs="Times New Roman"/>
          <w:i/>
          <w:color w:val="00000A"/>
          <w:sz w:val="24"/>
          <w:szCs w:val="24"/>
        </w:rPr>
        <w:lastRenderedPageBreak/>
        <w:t>pointToPoint</w:t>
      </w:r>
      <w:r>
        <w:rPr>
          <w:rFonts w:ascii="Times New Roman" w:eastAsia="Courier New" w:hAnsi="Times New Roman" w:cs="Times New Roman"/>
          <w:color w:val="00000A"/>
          <w:sz w:val="24"/>
          <w:szCs w:val="24"/>
        </w:rPr>
        <w:t>.SetDeviceAttribute ("DataRate", StringValue ("5Mbps"));</w:t>
      </w:r>
      <w:r>
        <w:rPr>
          <w:rFonts w:ascii="Times New Roman" w:eastAsia="Courier New" w:hAnsi="Times New Roman" w:cs="Times New Roman"/>
          <w:i/>
          <w:color w:val="00000A"/>
          <w:sz w:val="24"/>
          <w:szCs w:val="24"/>
        </w:rPr>
        <w:t xml:space="preserve"> pointToPoint</w:t>
      </w:r>
      <w:r>
        <w:rPr>
          <w:rFonts w:ascii="Times New Roman" w:eastAsia="Courier New" w:hAnsi="Times New Roman" w:cs="Times New Roman"/>
          <w:color w:val="00000A"/>
          <w:sz w:val="24"/>
          <w:szCs w:val="24"/>
        </w:rPr>
        <w:t>.SetChannelAttribute ("Delay", StringValue ("2ms"));</w:t>
      </w:r>
    </w:p>
    <w:p w:rsidR="004B6EC3" w:rsidRDefault="004B6EC3">
      <w:pPr>
        <w:spacing w:line="248" w:lineRule="exact"/>
        <w:rPr>
          <w:rFonts w:ascii="Times New Roman" w:eastAsia="Times New Roman" w:hAnsi="Times New Roman" w:cs="Times New Roman"/>
          <w:sz w:val="24"/>
          <w:szCs w:val="24"/>
        </w:rPr>
      </w:pPr>
    </w:p>
    <w:p w:rsidR="004B6EC3" w:rsidRDefault="00776C69">
      <w:pPr>
        <w:spacing w:line="0" w:lineRule="atLeast"/>
        <w:ind w:left="9"/>
        <w:rPr>
          <w:rFonts w:ascii="Times New Roman" w:eastAsia="Courier New" w:hAnsi="Times New Roman" w:cs="Times New Roman"/>
          <w:color w:val="00000A"/>
          <w:sz w:val="24"/>
          <w:szCs w:val="24"/>
        </w:rPr>
      </w:pPr>
      <w:r>
        <w:rPr>
          <w:rFonts w:ascii="Times New Roman" w:eastAsia="Courier New" w:hAnsi="Times New Roman" w:cs="Times New Roman"/>
          <w:color w:val="00000A"/>
          <w:sz w:val="24"/>
          <w:szCs w:val="24"/>
        </w:rPr>
        <w:t xml:space="preserve">NetDeviceContainer </w:t>
      </w:r>
      <w:r>
        <w:rPr>
          <w:rFonts w:ascii="Times New Roman" w:eastAsia="Courier New" w:hAnsi="Times New Roman" w:cs="Times New Roman"/>
          <w:i/>
          <w:color w:val="00000A"/>
          <w:sz w:val="24"/>
          <w:szCs w:val="24"/>
        </w:rPr>
        <w:t>p2pDevices</w:t>
      </w:r>
      <w:r>
        <w:rPr>
          <w:rFonts w:ascii="Times New Roman" w:eastAsia="Courier New" w:hAnsi="Times New Roman" w:cs="Times New Roman"/>
          <w:color w:val="00000A"/>
          <w:sz w:val="24"/>
          <w:szCs w:val="24"/>
        </w:rPr>
        <w:t>;</w:t>
      </w:r>
    </w:p>
    <w:p w:rsidR="004B6EC3" w:rsidRDefault="00776C69">
      <w:pPr>
        <w:spacing w:line="0" w:lineRule="atLeast"/>
        <w:ind w:left="9"/>
        <w:rPr>
          <w:rFonts w:ascii="Times New Roman" w:eastAsia="Courier New" w:hAnsi="Times New Roman" w:cs="Times New Roman"/>
          <w:color w:val="00000A"/>
          <w:sz w:val="24"/>
          <w:szCs w:val="24"/>
        </w:rPr>
      </w:pPr>
      <w:r>
        <w:rPr>
          <w:rFonts w:ascii="Times New Roman" w:eastAsia="Courier New" w:hAnsi="Times New Roman" w:cs="Times New Roman"/>
          <w:i/>
          <w:color w:val="00000A"/>
          <w:sz w:val="24"/>
          <w:szCs w:val="24"/>
        </w:rPr>
        <w:t xml:space="preserve">p2pDevices </w:t>
      </w:r>
      <w:r>
        <w:rPr>
          <w:rFonts w:ascii="Times New Roman" w:eastAsia="Courier New" w:hAnsi="Times New Roman" w:cs="Times New Roman"/>
          <w:color w:val="00000A"/>
          <w:sz w:val="24"/>
          <w:szCs w:val="24"/>
        </w:rPr>
        <w:t>=</w:t>
      </w:r>
      <w:r>
        <w:rPr>
          <w:rFonts w:ascii="Times New Roman" w:eastAsia="Courier New" w:hAnsi="Times New Roman" w:cs="Times New Roman"/>
          <w:i/>
          <w:color w:val="00000A"/>
          <w:sz w:val="24"/>
          <w:szCs w:val="24"/>
        </w:rPr>
        <w:t xml:space="preserve"> pointToPoint</w:t>
      </w:r>
      <w:r>
        <w:rPr>
          <w:rFonts w:ascii="Times New Roman" w:eastAsia="Courier New" w:hAnsi="Times New Roman" w:cs="Times New Roman"/>
          <w:color w:val="00000A"/>
          <w:sz w:val="24"/>
          <w:szCs w:val="24"/>
        </w:rPr>
        <w:t>.Install (p2pNodes);</w:t>
      </w:r>
    </w:p>
    <w:p w:rsidR="004B6EC3" w:rsidRDefault="004B6EC3">
      <w:pPr>
        <w:spacing w:line="250" w:lineRule="exact"/>
        <w:rPr>
          <w:rFonts w:ascii="Times New Roman" w:eastAsia="Times New Roman" w:hAnsi="Times New Roman" w:cs="Times New Roman"/>
          <w:sz w:val="24"/>
          <w:szCs w:val="24"/>
        </w:rPr>
      </w:pPr>
    </w:p>
    <w:p w:rsidR="004B6EC3" w:rsidRDefault="00776C69">
      <w:pPr>
        <w:spacing w:line="0" w:lineRule="atLeast"/>
        <w:ind w:left="9"/>
        <w:rPr>
          <w:rFonts w:ascii="Times New Roman" w:eastAsia="Courier New" w:hAnsi="Times New Roman" w:cs="Times New Roman"/>
          <w:color w:val="00000A"/>
          <w:sz w:val="24"/>
          <w:szCs w:val="24"/>
        </w:rPr>
      </w:pPr>
      <w:r>
        <w:rPr>
          <w:rFonts w:ascii="Times New Roman" w:eastAsia="Courier New" w:hAnsi="Times New Roman" w:cs="Times New Roman"/>
          <w:color w:val="00000A"/>
          <w:sz w:val="24"/>
          <w:szCs w:val="24"/>
        </w:rPr>
        <w:t xml:space="preserve">NodeContainer </w:t>
      </w:r>
      <w:r>
        <w:rPr>
          <w:rFonts w:ascii="Times New Roman" w:eastAsia="Courier New" w:hAnsi="Times New Roman" w:cs="Times New Roman"/>
          <w:i/>
          <w:color w:val="00000A"/>
          <w:sz w:val="24"/>
          <w:szCs w:val="24"/>
        </w:rPr>
        <w:t>wifiStaNodes</w:t>
      </w:r>
      <w:r>
        <w:rPr>
          <w:rFonts w:ascii="Times New Roman" w:eastAsia="Courier New" w:hAnsi="Times New Roman" w:cs="Times New Roman"/>
          <w:color w:val="00000A"/>
          <w:sz w:val="24"/>
          <w:szCs w:val="24"/>
        </w:rPr>
        <w:t>;</w:t>
      </w:r>
    </w:p>
    <w:p w:rsidR="004B6EC3" w:rsidRDefault="00776C69">
      <w:pPr>
        <w:spacing w:line="235" w:lineRule="auto"/>
        <w:ind w:left="9"/>
        <w:rPr>
          <w:rFonts w:ascii="Times New Roman" w:eastAsia="Courier New" w:hAnsi="Times New Roman" w:cs="Times New Roman"/>
          <w:color w:val="00000A"/>
          <w:sz w:val="24"/>
          <w:szCs w:val="24"/>
        </w:rPr>
      </w:pPr>
      <w:r>
        <w:rPr>
          <w:rFonts w:ascii="Times New Roman" w:eastAsia="Courier New" w:hAnsi="Times New Roman" w:cs="Times New Roman"/>
          <w:i/>
          <w:color w:val="00000A"/>
          <w:sz w:val="24"/>
          <w:szCs w:val="24"/>
        </w:rPr>
        <w:t>wifiStaNodes</w:t>
      </w:r>
      <w:r>
        <w:rPr>
          <w:rFonts w:ascii="Times New Roman" w:eastAsia="Courier New" w:hAnsi="Times New Roman" w:cs="Times New Roman"/>
          <w:color w:val="00000A"/>
          <w:sz w:val="24"/>
          <w:szCs w:val="24"/>
        </w:rPr>
        <w:t>.Create (nWifi);</w:t>
      </w:r>
    </w:p>
    <w:p w:rsidR="004B6EC3" w:rsidRDefault="004B6EC3">
      <w:pPr>
        <w:spacing w:line="1" w:lineRule="exact"/>
        <w:rPr>
          <w:rFonts w:ascii="Times New Roman" w:eastAsia="Times New Roman" w:hAnsi="Times New Roman" w:cs="Times New Roman"/>
          <w:sz w:val="24"/>
          <w:szCs w:val="24"/>
        </w:rPr>
      </w:pPr>
    </w:p>
    <w:p w:rsidR="004B6EC3" w:rsidRDefault="00776C69">
      <w:pPr>
        <w:spacing w:line="0" w:lineRule="atLeast"/>
        <w:ind w:left="9"/>
        <w:rPr>
          <w:rFonts w:ascii="Times New Roman" w:eastAsia="Courier New" w:hAnsi="Times New Roman" w:cs="Times New Roman"/>
          <w:color w:val="00000A"/>
          <w:sz w:val="24"/>
          <w:szCs w:val="24"/>
        </w:rPr>
      </w:pPr>
      <w:r>
        <w:rPr>
          <w:rFonts w:ascii="Times New Roman" w:eastAsia="Courier New" w:hAnsi="Times New Roman" w:cs="Times New Roman"/>
          <w:color w:val="00000A"/>
          <w:sz w:val="24"/>
          <w:szCs w:val="24"/>
        </w:rPr>
        <w:t xml:space="preserve">NodeContainer wifiApNode = </w:t>
      </w:r>
      <w:r>
        <w:rPr>
          <w:rFonts w:ascii="Times New Roman" w:eastAsia="Courier New" w:hAnsi="Times New Roman" w:cs="Times New Roman"/>
          <w:i/>
          <w:color w:val="00000A"/>
          <w:sz w:val="24"/>
          <w:szCs w:val="24"/>
        </w:rPr>
        <w:t>p2pNodes</w:t>
      </w:r>
      <w:r>
        <w:rPr>
          <w:rFonts w:ascii="Times New Roman" w:eastAsia="Courier New" w:hAnsi="Times New Roman" w:cs="Times New Roman"/>
          <w:color w:val="00000A"/>
          <w:sz w:val="24"/>
          <w:szCs w:val="24"/>
        </w:rPr>
        <w:t>.Get (0);// 1</w:t>
      </w:r>
      <w:r>
        <w:rPr>
          <w:rFonts w:ascii="Times New Roman" w:eastAsia="Courier New" w:hAnsi="Times New Roman" w:cs="Times New Roman"/>
          <w:color w:val="00000A"/>
          <w:sz w:val="24"/>
          <w:szCs w:val="24"/>
          <w:vertAlign w:val="superscript"/>
        </w:rPr>
        <w:t>st</w:t>
      </w:r>
      <w:r>
        <w:rPr>
          <w:rFonts w:ascii="Times New Roman" w:eastAsia="Courier New" w:hAnsi="Times New Roman" w:cs="Times New Roman"/>
          <w:color w:val="00000A"/>
          <w:sz w:val="24"/>
          <w:szCs w:val="24"/>
        </w:rPr>
        <w:t xml:space="preserve">  node of p2p is also access point</w:t>
      </w:r>
    </w:p>
    <w:p w:rsidR="004B6EC3" w:rsidRDefault="004B6EC3">
      <w:pPr>
        <w:spacing w:line="214" w:lineRule="exact"/>
        <w:rPr>
          <w:rFonts w:ascii="Times New Roman" w:eastAsia="Times New Roman" w:hAnsi="Times New Roman" w:cs="Times New Roman"/>
          <w:sz w:val="24"/>
          <w:szCs w:val="24"/>
        </w:rPr>
      </w:pPr>
    </w:p>
    <w:p w:rsidR="004B6EC3" w:rsidRDefault="00776C69">
      <w:pPr>
        <w:numPr>
          <w:ilvl w:val="0"/>
          <w:numId w:val="9"/>
        </w:numPr>
        <w:tabs>
          <w:tab w:val="left" w:pos="405"/>
        </w:tabs>
        <w:spacing w:line="235" w:lineRule="auto"/>
        <w:ind w:left="9" w:right="2380" w:hanging="9"/>
        <w:rPr>
          <w:rFonts w:ascii="Times New Roman" w:eastAsia="Courier New" w:hAnsi="Times New Roman" w:cs="Times New Roman"/>
          <w:color w:val="00000A"/>
          <w:sz w:val="24"/>
          <w:szCs w:val="24"/>
        </w:rPr>
      </w:pPr>
      <w:r>
        <w:rPr>
          <w:rFonts w:ascii="Times New Roman" w:eastAsia="Courier New" w:hAnsi="Times New Roman" w:cs="Times New Roman"/>
          <w:color w:val="00000A"/>
          <w:sz w:val="24"/>
          <w:szCs w:val="24"/>
        </w:rPr>
        <w:t xml:space="preserve">default PHY layer configuration is used for wifi YansWifiChannelHelper </w:t>
      </w:r>
      <w:r>
        <w:rPr>
          <w:rFonts w:ascii="Times New Roman" w:eastAsia="Courier New" w:hAnsi="Times New Roman" w:cs="Times New Roman"/>
          <w:i/>
          <w:color w:val="00000A"/>
          <w:sz w:val="24"/>
          <w:szCs w:val="24"/>
        </w:rPr>
        <w:t>channel</w:t>
      </w:r>
      <w:r>
        <w:rPr>
          <w:rFonts w:ascii="Times New Roman" w:eastAsia="Courier New" w:hAnsi="Times New Roman" w:cs="Times New Roman"/>
          <w:color w:val="00000A"/>
          <w:sz w:val="24"/>
          <w:szCs w:val="24"/>
        </w:rPr>
        <w:t xml:space="preserve"> = YansWifiChannelHelper::Default (); YansWifiPhyHelper </w:t>
      </w:r>
      <w:r>
        <w:rPr>
          <w:rFonts w:ascii="Times New Roman" w:eastAsia="Courier New" w:hAnsi="Times New Roman" w:cs="Times New Roman"/>
          <w:i/>
          <w:color w:val="00000A"/>
          <w:sz w:val="24"/>
          <w:szCs w:val="24"/>
        </w:rPr>
        <w:t>phy</w:t>
      </w:r>
      <w:r>
        <w:rPr>
          <w:rFonts w:ascii="Times New Roman" w:eastAsia="Courier New" w:hAnsi="Times New Roman" w:cs="Times New Roman"/>
          <w:color w:val="00000A"/>
          <w:sz w:val="24"/>
          <w:szCs w:val="24"/>
        </w:rPr>
        <w:t xml:space="preserve"> = YansWifiPhyHelper::Default (); </w:t>
      </w:r>
      <w:r>
        <w:rPr>
          <w:rFonts w:ascii="Times New Roman" w:eastAsia="Courier New" w:hAnsi="Times New Roman" w:cs="Times New Roman"/>
          <w:i/>
          <w:color w:val="00000A"/>
          <w:sz w:val="24"/>
          <w:szCs w:val="24"/>
        </w:rPr>
        <w:t>phy</w:t>
      </w:r>
      <w:r>
        <w:rPr>
          <w:rFonts w:ascii="Times New Roman" w:eastAsia="Courier New" w:hAnsi="Times New Roman" w:cs="Times New Roman"/>
          <w:color w:val="00000A"/>
          <w:sz w:val="24"/>
          <w:szCs w:val="24"/>
        </w:rPr>
        <w:t>.SetChannel (channel.Create ());</w:t>
      </w:r>
    </w:p>
    <w:p w:rsidR="004B6EC3" w:rsidRDefault="004B6EC3">
      <w:pPr>
        <w:spacing w:line="252" w:lineRule="exact"/>
        <w:rPr>
          <w:rFonts w:ascii="Times New Roman" w:eastAsia="Times New Roman" w:hAnsi="Times New Roman" w:cs="Times New Roman"/>
          <w:sz w:val="24"/>
          <w:szCs w:val="24"/>
        </w:rPr>
      </w:pPr>
    </w:p>
    <w:p w:rsidR="004B6EC3" w:rsidRDefault="00776C69">
      <w:pPr>
        <w:spacing w:line="0" w:lineRule="atLeast"/>
        <w:ind w:left="9"/>
        <w:rPr>
          <w:rFonts w:ascii="Times New Roman" w:eastAsia="Courier New" w:hAnsi="Times New Roman" w:cs="Times New Roman"/>
          <w:color w:val="00000A"/>
          <w:sz w:val="24"/>
          <w:szCs w:val="24"/>
        </w:rPr>
      </w:pPr>
      <w:r>
        <w:rPr>
          <w:rFonts w:ascii="Times New Roman" w:eastAsia="Courier New" w:hAnsi="Times New Roman" w:cs="Times New Roman"/>
          <w:color w:val="00000A"/>
          <w:sz w:val="24"/>
          <w:szCs w:val="24"/>
        </w:rPr>
        <w:t xml:space="preserve">WifiHelper </w:t>
      </w:r>
      <w:r>
        <w:rPr>
          <w:rFonts w:ascii="Times New Roman" w:eastAsia="Courier New" w:hAnsi="Times New Roman" w:cs="Times New Roman"/>
          <w:i/>
          <w:color w:val="00000A"/>
          <w:sz w:val="24"/>
          <w:szCs w:val="24"/>
        </w:rPr>
        <w:t>wifi</w:t>
      </w:r>
      <w:r>
        <w:rPr>
          <w:rFonts w:ascii="Times New Roman" w:eastAsia="Courier New" w:hAnsi="Times New Roman" w:cs="Times New Roman"/>
          <w:color w:val="00000A"/>
          <w:sz w:val="24"/>
          <w:szCs w:val="24"/>
        </w:rPr>
        <w:t>;</w:t>
      </w:r>
    </w:p>
    <w:p w:rsidR="004B6EC3" w:rsidRDefault="004B6EC3">
      <w:pPr>
        <w:spacing w:line="11" w:lineRule="exact"/>
        <w:rPr>
          <w:rFonts w:ascii="Times New Roman" w:eastAsia="Times New Roman" w:hAnsi="Times New Roman" w:cs="Times New Roman"/>
          <w:sz w:val="24"/>
          <w:szCs w:val="24"/>
        </w:rPr>
      </w:pPr>
    </w:p>
    <w:p w:rsidR="004B6EC3" w:rsidRDefault="00776C69">
      <w:pPr>
        <w:spacing w:line="0" w:lineRule="atLeast"/>
        <w:ind w:left="9"/>
        <w:rPr>
          <w:rFonts w:ascii="Times New Roman" w:eastAsia="Courier New" w:hAnsi="Times New Roman" w:cs="Times New Roman"/>
          <w:color w:val="00000A"/>
          <w:sz w:val="24"/>
          <w:szCs w:val="24"/>
        </w:rPr>
      </w:pPr>
      <w:r>
        <w:rPr>
          <w:rFonts w:ascii="Times New Roman" w:eastAsia="Courier New" w:hAnsi="Times New Roman" w:cs="Times New Roman"/>
          <w:i/>
          <w:color w:val="00000A"/>
          <w:sz w:val="24"/>
          <w:szCs w:val="24"/>
        </w:rPr>
        <w:t>wifi</w:t>
      </w:r>
      <w:r>
        <w:rPr>
          <w:rFonts w:ascii="Times New Roman" w:eastAsia="Courier New" w:hAnsi="Times New Roman" w:cs="Times New Roman"/>
          <w:color w:val="00000A"/>
          <w:sz w:val="24"/>
          <w:szCs w:val="24"/>
        </w:rPr>
        <w:t>.SetRemoteStationManager ("ns3::AarfWifiManager");//AARF= rate control algorithm</w:t>
      </w:r>
    </w:p>
    <w:p w:rsidR="004B6EC3" w:rsidRDefault="004B6EC3">
      <w:pPr>
        <w:spacing w:line="251" w:lineRule="exact"/>
        <w:rPr>
          <w:rFonts w:ascii="Times New Roman" w:eastAsia="Times New Roman" w:hAnsi="Times New Roman" w:cs="Times New Roman"/>
          <w:sz w:val="24"/>
          <w:szCs w:val="24"/>
        </w:rPr>
      </w:pPr>
    </w:p>
    <w:p w:rsidR="004B6EC3" w:rsidRDefault="00776C69">
      <w:pPr>
        <w:spacing w:line="0" w:lineRule="atLeast"/>
        <w:ind w:left="9"/>
        <w:rPr>
          <w:rFonts w:ascii="Times New Roman" w:eastAsia="Courier New" w:hAnsi="Times New Roman" w:cs="Times New Roman"/>
          <w:color w:val="00000A"/>
          <w:sz w:val="24"/>
          <w:szCs w:val="24"/>
        </w:rPr>
      </w:pPr>
      <w:r>
        <w:rPr>
          <w:rFonts w:ascii="Times New Roman" w:eastAsia="Courier New" w:hAnsi="Times New Roman" w:cs="Times New Roman"/>
          <w:color w:val="00000A"/>
          <w:sz w:val="24"/>
          <w:szCs w:val="24"/>
        </w:rPr>
        <w:t xml:space="preserve">WifiMacHelper </w:t>
      </w:r>
      <w:r>
        <w:rPr>
          <w:rFonts w:ascii="Times New Roman" w:eastAsia="Courier New" w:hAnsi="Times New Roman" w:cs="Times New Roman"/>
          <w:i/>
          <w:color w:val="00000A"/>
          <w:sz w:val="24"/>
          <w:szCs w:val="24"/>
        </w:rPr>
        <w:t>mac</w:t>
      </w:r>
      <w:r>
        <w:rPr>
          <w:rFonts w:ascii="Times New Roman" w:eastAsia="Courier New" w:hAnsi="Times New Roman" w:cs="Times New Roman"/>
          <w:color w:val="00000A"/>
          <w:sz w:val="24"/>
          <w:szCs w:val="24"/>
        </w:rPr>
        <w:t>;</w:t>
      </w:r>
    </w:p>
    <w:p w:rsidR="004B6EC3" w:rsidRDefault="004B6EC3">
      <w:pPr>
        <w:spacing w:line="18" w:lineRule="exact"/>
        <w:rPr>
          <w:rFonts w:ascii="Times New Roman" w:eastAsia="Times New Roman" w:hAnsi="Times New Roman" w:cs="Times New Roman"/>
          <w:sz w:val="24"/>
          <w:szCs w:val="24"/>
        </w:rPr>
      </w:pPr>
    </w:p>
    <w:p w:rsidR="004B6EC3" w:rsidRDefault="00776C69">
      <w:pPr>
        <w:spacing w:line="231" w:lineRule="auto"/>
        <w:ind w:left="9" w:right="1720"/>
        <w:rPr>
          <w:rFonts w:ascii="Times New Roman" w:eastAsia="Courier New" w:hAnsi="Times New Roman" w:cs="Times New Roman"/>
          <w:color w:val="00000A"/>
          <w:sz w:val="24"/>
          <w:szCs w:val="24"/>
        </w:rPr>
      </w:pPr>
      <w:r>
        <w:rPr>
          <w:rFonts w:ascii="Times New Roman" w:eastAsia="Courier New" w:hAnsi="Times New Roman" w:cs="Times New Roman"/>
          <w:color w:val="00000A"/>
          <w:sz w:val="24"/>
          <w:szCs w:val="24"/>
        </w:rPr>
        <w:t xml:space="preserve">Ssid </w:t>
      </w:r>
      <w:r>
        <w:rPr>
          <w:rFonts w:ascii="Times New Roman" w:eastAsia="Courier New" w:hAnsi="Times New Roman" w:cs="Times New Roman"/>
          <w:i/>
          <w:color w:val="00000A"/>
          <w:sz w:val="24"/>
          <w:szCs w:val="24"/>
        </w:rPr>
        <w:t>ssid</w:t>
      </w:r>
      <w:r>
        <w:rPr>
          <w:rFonts w:ascii="Times New Roman" w:eastAsia="Courier New" w:hAnsi="Times New Roman" w:cs="Times New Roman"/>
          <w:color w:val="00000A"/>
          <w:sz w:val="24"/>
          <w:szCs w:val="24"/>
        </w:rPr>
        <w:t xml:space="preserve"> = Ssid ("ns-3-ssid");// ssid=service set identifier</w:t>
      </w:r>
      <w:r>
        <w:rPr>
          <w:rFonts w:ascii="Times New Roman" w:eastAsia="Courier New" w:hAnsi="Times New Roman" w:cs="Times New Roman"/>
          <w:color w:val="00000A"/>
          <w:sz w:val="24"/>
          <w:szCs w:val="24"/>
        </w:rPr>
        <w:t xml:space="preserve"> in 802.11 </w:t>
      </w:r>
      <w:r>
        <w:rPr>
          <w:rFonts w:ascii="Times New Roman" w:eastAsia="Courier New" w:hAnsi="Times New Roman" w:cs="Times New Roman"/>
          <w:i/>
          <w:color w:val="00000A"/>
          <w:sz w:val="24"/>
          <w:szCs w:val="24"/>
        </w:rPr>
        <w:t>mac</w:t>
      </w:r>
      <w:r>
        <w:rPr>
          <w:rFonts w:ascii="Times New Roman" w:eastAsia="Courier New" w:hAnsi="Times New Roman" w:cs="Times New Roman"/>
          <w:color w:val="00000A"/>
          <w:sz w:val="24"/>
          <w:szCs w:val="24"/>
        </w:rPr>
        <w:t>.SetType ("ns3::StaWifiMac",</w:t>
      </w:r>
    </w:p>
    <w:p w:rsidR="004B6EC3" w:rsidRDefault="004B6EC3">
      <w:pPr>
        <w:spacing w:line="1" w:lineRule="exact"/>
        <w:rPr>
          <w:rFonts w:ascii="Times New Roman" w:eastAsia="Times New Roman" w:hAnsi="Times New Roman" w:cs="Times New Roman"/>
          <w:sz w:val="24"/>
          <w:szCs w:val="24"/>
        </w:rPr>
      </w:pPr>
    </w:p>
    <w:p w:rsidR="004B6EC3" w:rsidRDefault="00776C69">
      <w:pPr>
        <w:spacing w:line="0" w:lineRule="atLeast"/>
        <w:ind w:left="9"/>
        <w:rPr>
          <w:rFonts w:ascii="Times New Roman" w:eastAsia="Courier New" w:hAnsi="Times New Roman" w:cs="Times New Roman"/>
          <w:color w:val="00000A"/>
          <w:sz w:val="24"/>
          <w:szCs w:val="24"/>
        </w:rPr>
      </w:pPr>
      <w:r>
        <w:rPr>
          <w:rFonts w:ascii="Times New Roman" w:eastAsia="Courier New" w:hAnsi="Times New Roman" w:cs="Times New Roman"/>
          <w:color w:val="00000A"/>
          <w:sz w:val="24"/>
          <w:szCs w:val="24"/>
        </w:rPr>
        <w:t>"Ssid", SsidValue (ssid),</w:t>
      </w:r>
    </w:p>
    <w:p w:rsidR="004B6EC3" w:rsidRDefault="00776C69">
      <w:pPr>
        <w:spacing w:line="238" w:lineRule="auto"/>
        <w:ind w:left="9"/>
        <w:rPr>
          <w:rFonts w:ascii="Times New Roman" w:eastAsia="Courier New" w:hAnsi="Times New Roman" w:cs="Times New Roman"/>
          <w:color w:val="00000A"/>
          <w:sz w:val="24"/>
          <w:szCs w:val="24"/>
        </w:rPr>
      </w:pPr>
      <w:r>
        <w:rPr>
          <w:rFonts w:ascii="Times New Roman" w:eastAsia="Courier New" w:hAnsi="Times New Roman" w:cs="Times New Roman"/>
          <w:color w:val="00000A"/>
          <w:sz w:val="24"/>
          <w:szCs w:val="24"/>
        </w:rPr>
        <w:t>"ActiveProbing", BooleanValue (false));</w:t>
      </w:r>
    </w:p>
    <w:p w:rsidR="004B6EC3" w:rsidRDefault="004B6EC3">
      <w:pPr>
        <w:spacing w:line="250" w:lineRule="exact"/>
        <w:rPr>
          <w:rFonts w:ascii="Times New Roman" w:eastAsia="Times New Roman" w:hAnsi="Times New Roman" w:cs="Times New Roman"/>
          <w:sz w:val="24"/>
          <w:szCs w:val="24"/>
        </w:rPr>
      </w:pPr>
    </w:p>
    <w:p w:rsidR="004B6EC3" w:rsidRDefault="00776C69">
      <w:pPr>
        <w:spacing w:line="0" w:lineRule="atLeast"/>
        <w:ind w:left="9"/>
        <w:rPr>
          <w:rFonts w:ascii="Times New Roman" w:eastAsia="Courier New" w:hAnsi="Times New Roman" w:cs="Times New Roman"/>
          <w:color w:val="00000A"/>
          <w:sz w:val="24"/>
          <w:szCs w:val="24"/>
        </w:rPr>
      </w:pPr>
      <w:r>
        <w:rPr>
          <w:rFonts w:ascii="Times New Roman" w:eastAsia="Courier New" w:hAnsi="Times New Roman" w:cs="Times New Roman"/>
          <w:color w:val="00000A"/>
          <w:sz w:val="24"/>
          <w:szCs w:val="24"/>
        </w:rPr>
        <w:t xml:space="preserve">NetDeviceContainer </w:t>
      </w:r>
      <w:r>
        <w:rPr>
          <w:rFonts w:ascii="Times New Roman" w:eastAsia="Courier New" w:hAnsi="Times New Roman" w:cs="Times New Roman"/>
          <w:i/>
          <w:color w:val="00000A"/>
          <w:sz w:val="24"/>
          <w:szCs w:val="24"/>
        </w:rPr>
        <w:t>staDevices</w:t>
      </w:r>
      <w:r>
        <w:rPr>
          <w:rFonts w:ascii="Times New Roman" w:eastAsia="Courier New" w:hAnsi="Times New Roman" w:cs="Times New Roman"/>
          <w:color w:val="00000A"/>
          <w:sz w:val="24"/>
          <w:szCs w:val="24"/>
        </w:rPr>
        <w:t>;</w:t>
      </w:r>
    </w:p>
    <w:p w:rsidR="004B6EC3" w:rsidRDefault="00776C69">
      <w:pPr>
        <w:spacing w:line="0" w:lineRule="atLeast"/>
        <w:ind w:left="9"/>
        <w:rPr>
          <w:rFonts w:ascii="Times New Roman" w:eastAsia="Courier New" w:hAnsi="Times New Roman" w:cs="Times New Roman"/>
          <w:color w:val="00000A"/>
          <w:sz w:val="24"/>
          <w:szCs w:val="24"/>
        </w:rPr>
      </w:pPr>
      <w:r>
        <w:rPr>
          <w:rFonts w:ascii="Times New Roman" w:eastAsia="Courier New" w:hAnsi="Times New Roman" w:cs="Times New Roman"/>
          <w:i/>
          <w:color w:val="00000A"/>
          <w:sz w:val="24"/>
          <w:szCs w:val="24"/>
        </w:rPr>
        <w:t xml:space="preserve">staDevices </w:t>
      </w:r>
      <w:r>
        <w:rPr>
          <w:rFonts w:ascii="Times New Roman" w:eastAsia="Courier New" w:hAnsi="Times New Roman" w:cs="Times New Roman"/>
          <w:color w:val="00000A"/>
          <w:sz w:val="24"/>
          <w:szCs w:val="24"/>
        </w:rPr>
        <w:t>=</w:t>
      </w:r>
      <w:r>
        <w:rPr>
          <w:rFonts w:ascii="Times New Roman" w:eastAsia="Courier New" w:hAnsi="Times New Roman" w:cs="Times New Roman"/>
          <w:i/>
          <w:color w:val="00000A"/>
          <w:sz w:val="24"/>
          <w:szCs w:val="24"/>
        </w:rPr>
        <w:t xml:space="preserve"> wifi</w:t>
      </w:r>
      <w:r>
        <w:rPr>
          <w:rFonts w:ascii="Times New Roman" w:eastAsia="Courier New" w:hAnsi="Times New Roman" w:cs="Times New Roman"/>
          <w:color w:val="00000A"/>
          <w:sz w:val="24"/>
          <w:szCs w:val="24"/>
        </w:rPr>
        <w:t>.Install (phy, mac, wifiStaNodes);</w:t>
      </w:r>
    </w:p>
    <w:p w:rsidR="004B6EC3" w:rsidRDefault="004B6EC3">
      <w:pPr>
        <w:spacing w:line="250" w:lineRule="exact"/>
        <w:rPr>
          <w:rFonts w:ascii="Times New Roman" w:eastAsia="Times New Roman" w:hAnsi="Times New Roman" w:cs="Times New Roman"/>
          <w:sz w:val="24"/>
          <w:szCs w:val="24"/>
        </w:rPr>
      </w:pPr>
    </w:p>
    <w:p w:rsidR="004B6EC3" w:rsidRDefault="00776C69">
      <w:pPr>
        <w:spacing w:line="0" w:lineRule="atLeast"/>
        <w:ind w:left="9"/>
        <w:rPr>
          <w:rFonts w:ascii="Times New Roman" w:eastAsia="Courier New" w:hAnsi="Times New Roman" w:cs="Times New Roman"/>
          <w:color w:val="00000A"/>
          <w:sz w:val="24"/>
          <w:szCs w:val="24"/>
        </w:rPr>
      </w:pPr>
      <w:r>
        <w:rPr>
          <w:rFonts w:ascii="Times New Roman" w:eastAsia="Courier New" w:hAnsi="Times New Roman" w:cs="Times New Roman"/>
          <w:i/>
          <w:color w:val="00000A"/>
          <w:sz w:val="24"/>
          <w:szCs w:val="24"/>
        </w:rPr>
        <w:t>mac</w:t>
      </w:r>
      <w:r>
        <w:rPr>
          <w:rFonts w:ascii="Times New Roman" w:eastAsia="Courier New" w:hAnsi="Times New Roman" w:cs="Times New Roman"/>
          <w:color w:val="00000A"/>
          <w:sz w:val="24"/>
          <w:szCs w:val="24"/>
        </w:rPr>
        <w:t>.SetType ("ns3::ApWifiMac","Ssid", SsidValue (ssid));</w:t>
      </w:r>
    </w:p>
    <w:p w:rsidR="004B6EC3" w:rsidRDefault="004B6EC3">
      <w:pPr>
        <w:spacing w:line="248" w:lineRule="exact"/>
        <w:rPr>
          <w:rFonts w:ascii="Times New Roman" w:eastAsia="Times New Roman" w:hAnsi="Times New Roman" w:cs="Times New Roman"/>
          <w:sz w:val="24"/>
          <w:szCs w:val="24"/>
        </w:rPr>
      </w:pPr>
    </w:p>
    <w:p w:rsidR="004B6EC3" w:rsidRDefault="00776C69">
      <w:pPr>
        <w:spacing w:line="0" w:lineRule="atLeast"/>
        <w:ind w:left="9"/>
        <w:rPr>
          <w:rFonts w:ascii="Times New Roman" w:eastAsia="Courier New" w:hAnsi="Times New Roman" w:cs="Times New Roman"/>
          <w:color w:val="00000A"/>
          <w:sz w:val="24"/>
          <w:szCs w:val="24"/>
        </w:rPr>
      </w:pPr>
      <w:r>
        <w:rPr>
          <w:rFonts w:ascii="Times New Roman" w:eastAsia="Courier New" w:hAnsi="Times New Roman" w:cs="Times New Roman"/>
          <w:color w:val="00000A"/>
          <w:sz w:val="24"/>
          <w:szCs w:val="24"/>
        </w:rPr>
        <w:lastRenderedPageBreak/>
        <w:t xml:space="preserve">NetDeviceContainer </w:t>
      </w:r>
      <w:r>
        <w:rPr>
          <w:rFonts w:ascii="Times New Roman" w:eastAsia="Courier New" w:hAnsi="Times New Roman" w:cs="Times New Roman"/>
          <w:i/>
          <w:color w:val="00000A"/>
          <w:sz w:val="24"/>
          <w:szCs w:val="24"/>
        </w:rPr>
        <w:t>apDevices</w:t>
      </w:r>
      <w:r>
        <w:rPr>
          <w:rFonts w:ascii="Times New Roman" w:eastAsia="Courier New" w:hAnsi="Times New Roman" w:cs="Times New Roman"/>
          <w:color w:val="00000A"/>
          <w:sz w:val="24"/>
          <w:szCs w:val="24"/>
        </w:rPr>
        <w:t>;</w:t>
      </w:r>
    </w:p>
    <w:p w:rsidR="004B6EC3" w:rsidRDefault="00776C69">
      <w:pPr>
        <w:spacing w:line="0" w:lineRule="atLeast"/>
        <w:ind w:left="9"/>
        <w:rPr>
          <w:rFonts w:ascii="Times New Roman" w:eastAsia="Courier New" w:hAnsi="Times New Roman" w:cs="Times New Roman"/>
          <w:color w:val="00000A"/>
          <w:sz w:val="24"/>
          <w:szCs w:val="24"/>
        </w:rPr>
      </w:pPr>
      <w:r>
        <w:rPr>
          <w:rFonts w:ascii="Times New Roman" w:eastAsia="Courier New" w:hAnsi="Times New Roman" w:cs="Times New Roman"/>
          <w:i/>
          <w:color w:val="00000A"/>
          <w:sz w:val="24"/>
          <w:szCs w:val="24"/>
        </w:rPr>
        <w:t xml:space="preserve">apDevices </w:t>
      </w:r>
      <w:r>
        <w:rPr>
          <w:rFonts w:ascii="Times New Roman" w:eastAsia="Courier New" w:hAnsi="Times New Roman" w:cs="Times New Roman"/>
          <w:color w:val="00000A"/>
          <w:sz w:val="24"/>
          <w:szCs w:val="24"/>
        </w:rPr>
        <w:t>=</w:t>
      </w:r>
      <w:r>
        <w:rPr>
          <w:rFonts w:ascii="Times New Roman" w:eastAsia="Courier New" w:hAnsi="Times New Roman" w:cs="Times New Roman"/>
          <w:i/>
          <w:color w:val="00000A"/>
          <w:sz w:val="24"/>
          <w:szCs w:val="24"/>
        </w:rPr>
        <w:t xml:space="preserve"> wifi</w:t>
      </w:r>
      <w:r>
        <w:rPr>
          <w:rFonts w:ascii="Times New Roman" w:eastAsia="Courier New" w:hAnsi="Times New Roman" w:cs="Times New Roman"/>
          <w:color w:val="00000A"/>
          <w:sz w:val="24"/>
          <w:szCs w:val="24"/>
        </w:rPr>
        <w:t>.Install (phy, mac, wifiApNode);</w:t>
      </w:r>
    </w:p>
    <w:p w:rsidR="004B6EC3" w:rsidRDefault="004B6EC3">
      <w:pPr>
        <w:spacing w:line="250" w:lineRule="exact"/>
        <w:rPr>
          <w:rFonts w:ascii="Times New Roman" w:eastAsia="Times New Roman" w:hAnsi="Times New Roman" w:cs="Times New Roman"/>
          <w:sz w:val="24"/>
          <w:szCs w:val="24"/>
        </w:rPr>
      </w:pPr>
    </w:p>
    <w:p w:rsidR="004B6EC3" w:rsidRDefault="00776C69">
      <w:pPr>
        <w:spacing w:line="0" w:lineRule="atLeast"/>
        <w:ind w:left="9"/>
        <w:rPr>
          <w:rFonts w:ascii="Times New Roman" w:eastAsia="Courier New" w:hAnsi="Times New Roman" w:cs="Times New Roman"/>
          <w:color w:val="00000A"/>
          <w:sz w:val="24"/>
          <w:szCs w:val="24"/>
        </w:rPr>
      </w:pPr>
      <w:r>
        <w:rPr>
          <w:rFonts w:ascii="Times New Roman" w:eastAsia="Courier New" w:hAnsi="Times New Roman" w:cs="Times New Roman"/>
          <w:color w:val="00000A"/>
          <w:sz w:val="24"/>
          <w:szCs w:val="24"/>
        </w:rPr>
        <w:t xml:space="preserve">MobilityHelper </w:t>
      </w:r>
      <w:r>
        <w:rPr>
          <w:rFonts w:ascii="Times New Roman" w:eastAsia="Courier New" w:hAnsi="Times New Roman" w:cs="Times New Roman"/>
          <w:i/>
          <w:color w:val="00000A"/>
          <w:sz w:val="24"/>
          <w:szCs w:val="24"/>
        </w:rPr>
        <w:t>mobility</w:t>
      </w:r>
      <w:r>
        <w:rPr>
          <w:rFonts w:ascii="Times New Roman" w:eastAsia="Courier New" w:hAnsi="Times New Roman" w:cs="Times New Roman"/>
          <w:color w:val="00000A"/>
          <w:sz w:val="24"/>
          <w:szCs w:val="24"/>
        </w:rPr>
        <w:t>;</w:t>
      </w:r>
    </w:p>
    <w:p w:rsidR="004B6EC3" w:rsidRDefault="004B6EC3">
      <w:pPr>
        <w:spacing w:line="266" w:lineRule="exact"/>
        <w:rPr>
          <w:rFonts w:ascii="Times New Roman" w:eastAsia="Times New Roman" w:hAnsi="Times New Roman" w:cs="Times New Roman"/>
          <w:sz w:val="24"/>
          <w:szCs w:val="24"/>
        </w:rPr>
      </w:pPr>
    </w:p>
    <w:p w:rsidR="004B6EC3" w:rsidRDefault="00776C69">
      <w:pPr>
        <w:numPr>
          <w:ilvl w:val="0"/>
          <w:numId w:val="10"/>
        </w:numPr>
        <w:tabs>
          <w:tab w:val="left" w:pos="405"/>
        </w:tabs>
        <w:spacing w:line="234" w:lineRule="auto"/>
        <w:ind w:left="9" w:right="2900" w:hanging="9"/>
        <w:rPr>
          <w:rFonts w:ascii="Times New Roman" w:eastAsia="Courier New" w:hAnsi="Times New Roman" w:cs="Times New Roman"/>
          <w:color w:val="00000A"/>
          <w:sz w:val="24"/>
          <w:szCs w:val="24"/>
        </w:rPr>
      </w:pPr>
      <w:r>
        <w:rPr>
          <w:rFonts w:ascii="Times New Roman" w:eastAsia="Courier New" w:hAnsi="Times New Roman" w:cs="Times New Roman"/>
          <w:color w:val="00000A"/>
          <w:sz w:val="24"/>
          <w:szCs w:val="24"/>
        </w:rPr>
        <w:t xml:space="preserve">2 dimensional grid to initially place sta(stationary nodes) </w:t>
      </w:r>
      <w:r>
        <w:rPr>
          <w:rFonts w:ascii="Times New Roman" w:eastAsia="Courier New" w:hAnsi="Times New Roman" w:cs="Times New Roman"/>
          <w:i/>
          <w:color w:val="00000A"/>
          <w:sz w:val="24"/>
          <w:szCs w:val="24"/>
        </w:rPr>
        <w:t>mobility</w:t>
      </w:r>
      <w:r>
        <w:rPr>
          <w:rFonts w:ascii="Times New Roman" w:eastAsia="Courier New" w:hAnsi="Times New Roman" w:cs="Times New Roman"/>
          <w:color w:val="00000A"/>
          <w:sz w:val="24"/>
          <w:szCs w:val="24"/>
        </w:rPr>
        <w:t>.SetPositionAllocator ("ns3::GridPositionAllocator","MinX", DoubleValue (10.0),</w:t>
      </w:r>
    </w:p>
    <w:p w:rsidR="004B6EC3" w:rsidRDefault="004B6EC3">
      <w:pPr>
        <w:spacing w:line="27" w:lineRule="exact"/>
        <w:rPr>
          <w:rFonts w:ascii="Times New Roman" w:eastAsia="Courier New" w:hAnsi="Times New Roman" w:cs="Times New Roman"/>
          <w:color w:val="00000A"/>
          <w:sz w:val="24"/>
          <w:szCs w:val="24"/>
        </w:rPr>
      </w:pPr>
    </w:p>
    <w:p w:rsidR="004B6EC3" w:rsidRDefault="00776C69">
      <w:pPr>
        <w:spacing w:line="235" w:lineRule="auto"/>
        <w:ind w:left="9" w:right="5800"/>
        <w:rPr>
          <w:rFonts w:ascii="Times New Roman" w:eastAsia="Courier New" w:hAnsi="Times New Roman" w:cs="Times New Roman"/>
          <w:color w:val="00000A"/>
          <w:sz w:val="24"/>
          <w:szCs w:val="24"/>
        </w:rPr>
      </w:pPr>
      <w:r>
        <w:rPr>
          <w:rFonts w:ascii="Times New Roman" w:eastAsia="Courier New" w:hAnsi="Times New Roman" w:cs="Times New Roman"/>
          <w:color w:val="00000A"/>
          <w:sz w:val="24"/>
          <w:szCs w:val="24"/>
        </w:rPr>
        <w:t>"</w:t>
      </w:r>
      <w:r>
        <w:rPr>
          <w:rFonts w:ascii="Times New Roman" w:eastAsia="Courier New" w:hAnsi="Times New Roman" w:cs="Times New Roman"/>
          <w:color w:val="00000A"/>
          <w:sz w:val="24"/>
          <w:szCs w:val="24"/>
        </w:rPr>
        <w:t>MinY", DoubleValue (-10.0), "DeltaX", DoubleValue (7.0), "DeltaY", DoubleValue (12.0), "GridWidth", UintegerValue (3), "LayoutType", StringValue ("RowFirst"));</w:t>
      </w:r>
    </w:p>
    <w:p w:rsidR="004B6EC3" w:rsidRDefault="004B6EC3">
      <w:pPr>
        <w:spacing w:line="276" w:lineRule="exact"/>
        <w:rPr>
          <w:rFonts w:ascii="Times New Roman" w:eastAsia="Times New Roman" w:hAnsi="Times New Roman" w:cs="Times New Roman"/>
          <w:sz w:val="24"/>
          <w:szCs w:val="24"/>
        </w:rPr>
      </w:pPr>
    </w:p>
    <w:p w:rsidR="004B6EC3" w:rsidRDefault="00776C69">
      <w:pPr>
        <w:spacing w:line="244" w:lineRule="auto"/>
        <w:ind w:left="9" w:right="3160"/>
        <w:rPr>
          <w:rFonts w:ascii="Times New Roman" w:eastAsia="Courier New" w:hAnsi="Times New Roman" w:cs="Times New Roman"/>
          <w:color w:val="00000A"/>
          <w:sz w:val="24"/>
          <w:szCs w:val="24"/>
        </w:rPr>
      </w:pPr>
      <w:r>
        <w:rPr>
          <w:rFonts w:ascii="Times New Roman" w:eastAsia="Courier New" w:hAnsi="Times New Roman" w:cs="Times New Roman"/>
          <w:i/>
          <w:color w:val="00000A"/>
          <w:sz w:val="24"/>
          <w:szCs w:val="24"/>
        </w:rPr>
        <w:t>mobility</w:t>
      </w:r>
      <w:r>
        <w:rPr>
          <w:rFonts w:ascii="Times New Roman" w:eastAsia="Courier New" w:hAnsi="Times New Roman" w:cs="Times New Roman"/>
          <w:color w:val="00000A"/>
          <w:sz w:val="24"/>
          <w:szCs w:val="24"/>
        </w:rPr>
        <w:t xml:space="preserve">.SetMobilityModel ("ns3::RandomWalk2dMobilityModel","Bounds",RectangleValue (Rectangle </w:t>
      </w:r>
      <w:r>
        <w:rPr>
          <w:rFonts w:ascii="Times New Roman" w:eastAsia="Courier New" w:hAnsi="Times New Roman" w:cs="Times New Roman"/>
          <w:color w:val="00000A"/>
          <w:sz w:val="24"/>
          <w:szCs w:val="24"/>
        </w:rPr>
        <w:t xml:space="preserve">(-50, 50, -50, 50))); </w:t>
      </w:r>
      <w:r>
        <w:rPr>
          <w:rFonts w:ascii="Times New Roman" w:eastAsia="Courier New" w:hAnsi="Times New Roman" w:cs="Times New Roman"/>
          <w:i/>
          <w:color w:val="00000A"/>
          <w:sz w:val="24"/>
          <w:szCs w:val="24"/>
        </w:rPr>
        <w:t>mobility</w:t>
      </w:r>
      <w:r>
        <w:rPr>
          <w:rFonts w:ascii="Times New Roman" w:eastAsia="Courier New" w:hAnsi="Times New Roman" w:cs="Times New Roman"/>
          <w:color w:val="00000A"/>
          <w:sz w:val="24"/>
          <w:szCs w:val="24"/>
        </w:rPr>
        <w:t>.Install (wifiStaNodes);</w:t>
      </w:r>
    </w:p>
    <w:p w:rsidR="004B6EC3" w:rsidRDefault="004B6EC3">
      <w:pPr>
        <w:spacing w:line="270" w:lineRule="exact"/>
        <w:rPr>
          <w:rFonts w:ascii="Times New Roman" w:eastAsia="Times New Roman" w:hAnsi="Times New Roman" w:cs="Times New Roman"/>
          <w:sz w:val="24"/>
          <w:szCs w:val="24"/>
        </w:rPr>
      </w:pPr>
    </w:p>
    <w:p w:rsidR="004B6EC3" w:rsidRDefault="00776C69">
      <w:pPr>
        <w:spacing w:line="238" w:lineRule="auto"/>
        <w:ind w:left="9" w:right="2500"/>
        <w:rPr>
          <w:rFonts w:ascii="Times New Roman" w:eastAsia="Courier New" w:hAnsi="Times New Roman" w:cs="Times New Roman"/>
          <w:color w:val="00000A"/>
          <w:sz w:val="24"/>
          <w:szCs w:val="24"/>
        </w:rPr>
      </w:pPr>
      <w:r>
        <w:rPr>
          <w:rFonts w:ascii="Times New Roman" w:eastAsia="Courier New" w:hAnsi="Times New Roman" w:cs="Times New Roman"/>
          <w:i/>
          <w:color w:val="00000A"/>
          <w:sz w:val="24"/>
          <w:szCs w:val="24"/>
        </w:rPr>
        <w:t>mobility</w:t>
      </w:r>
      <w:r>
        <w:rPr>
          <w:rFonts w:ascii="Times New Roman" w:eastAsia="Courier New" w:hAnsi="Times New Roman" w:cs="Times New Roman"/>
          <w:color w:val="00000A"/>
          <w:sz w:val="24"/>
          <w:szCs w:val="24"/>
        </w:rPr>
        <w:t>.SetMobilityModel ("ns3::ConstantPositionMobilityModel");</w:t>
      </w:r>
      <w:r>
        <w:rPr>
          <w:rFonts w:ascii="Times New Roman" w:eastAsia="Courier New" w:hAnsi="Times New Roman" w:cs="Times New Roman"/>
          <w:i/>
          <w:color w:val="00000A"/>
          <w:sz w:val="24"/>
          <w:szCs w:val="24"/>
        </w:rPr>
        <w:t xml:space="preserve"> mobility</w:t>
      </w:r>
      <w:r>
        <w:rPr>
          <w:rFonts w:ascii="Times New Roman" w:eastAsia="Courier New" w:hAnsi="Times New Roman" w:cs="Times New Roman"/>
          <w:color w:val="00000A"/>
          <w:sz w:val="24"/>
          <w:szCs w:val="24"/>
        </w:rPr>
        <w:t>.Install (</w:t>
      </w:r>
      <w:r>
        <w:rPr>
          <w:rFonts w:ascii="Times New Roman" w:eastAsia="Courier New" w:hAnsi="Times New Roman" w:cs="Times New Roman"/>
          <w:i/>
          <w:color w:val="00000A"/>
          <w:sz w:val="24"/>
          <w:szCs w:val="24"/>
        </w:rPr>
        <w:t>wifiApNode</w:t>
      </w:r>
      <w:r>
        <w:rPr>
          <w:rFonts w:ascii="Times New Roman" w:eastAsia="Courier New" w:hAnsi="Times New Roman" w:cs="Times New Roman"/>
          <w:color w:val="00000A"/>
          <w:sz w:val="24"/>
          <w:szCs w:val="24"/>
        </w:rPr>
        <w:t>);</w:t>
      </w:r>
    </w:p>
    <w:p w:rsidR="004B6EC3" w:rsidRDefault="004B6EC3">
      <w:pPr>
        <w:spacing w:line="252" w:lineRule="exact"/>
        <w:rPr>
          <w:rFonts w:ascii="Times New Roman" w:eastAsia="Times New Roman" w:hAnsi="Times New Roman" w:cs="Times New Roman"/>
          <w:sz w:val="24"/>
          <w:szCs w:val="24"/>
        </w:rPr>
      </w:pPr>
    </w:p>
    <w:p w:rsidR="004B6EC3" w:rsidRDefault="00776C69">
      <w:pPr>
        <w:spacing w:line="0" w:lineRule="atLeast"/>
        <w:ind w:left="9"/>
        <w:rPr>
          <w:rFonts w:ascii="Times New Roman" w:eastAsia="Courier New" w:hAnsi="Times New Roman" w:cs="Times New Roman"/>
          <w:color w:val="00000A"/>
          <w:sz w:val="24"/>
          <w:szCs w:val="24"/>
        </w:rPr>
      </w:pPr>
      <w:r>
        <w:rPr>
          <w:rFonts w:ascii="Times New Roman" w:eastAsia="Courier New" w:hAnsi="Times New Roman" w:cs="Times New Roman"/>
          <w:color w:val="00000A"/>
          <w:sz w:val="24"/>
          <w:szCs w:val="24"/>
        </w:rPr>
        <w:t xml:space="preserve">InternetStackHelper </w:t>
      </w:r>
      <w:r>
        <w:rPr>
          <w:rFonts w:ascii="Times New Roman" w:eastAsia="Courier New" w:hAnsi="Times New Roman" w:cs="Times New Roman"/>
          <w:i/>
          <w:color w:val="00000A"/>
          <w:sz w:val="24"/>
          <w:szCs w:val="24"/>
        </w:rPr>
        <w:t>stack</w:t>
      </w:r>
      <w:r>
        <w:rPr>
          <w:rFonts w:ascii="Times New Roman" w:eastAsia="Courier New" w:hAnsi="Times New Roman" w:cs="Times New Roman"/>
          <w:color w:val="00000A"/>
          <w:sz w:val="24"/>
          <w:szCs w:val="24"/>
        </w:rPr>
        <w:t>;</w:t>
      </w:r>
    </w:p>
    <w:p w:rsidR="004B6EC3" w:rsidRDefault="004B6EC3">
      <w:pPr>
        <w:spacing w:line="18" w:lineRule="exact"/>
        <w:rPr>
          <w:rFonts w:ascii="Times New Roman" w:eastAsia="Times New Roman" w:hAnsi="Times New Roman" w:cs="Times New Roman"/>
          <w:sz w:val="24"/>
          <w:szCs w:val="24"/>
        </w:rPr>
      </w:pPr>
    </w:p>
    <w:p w:rsidR="004B6EC3" w:rsidRDefault="00776C69">
      <w:pPr>
        <w:spacing w:line="243" w:lineRule="auto"/>
        <w:ind w:left="9" w:right="2780"/>
        <w:rPr>
          <w:rFonts w:ascii="Times New Roman" w:eastAsia="Courier New" w:hAnsi="Times New Roman" w:cs="Times New Roman"/>
          <w:color w:val="00000A"/>
          <w:sz w:val="24"/>
          <w:szCs w:val="24"/>
        </w:rPr>
      </w:pPr>
      <w:r>
        <w:rPr>
          <w:rFonts w:ascii="Times New Roman" w:eastAsia="Courier New" w:hAnsi="Times New Roman" w:cs="Times New Roman"/>
          <w:i/>
          <w:color w:val="00000A"/>
          <w:sz w:val="24"/>
          <w:szCs w:val="24"/>
        </w:rPr>
        <w:t>stack</w:t>
      </w:r>
      <w:r>
        <w:rPr>
          <w:rFonts w:ascii="Times New Roman" w:eastAsia="Courier New" w:hAnsi="Times New Roman" w:cs="Times New Roman"/>
          <w:color w:val="00000A"/>
          <w:sz w:val="24"/>
          <w:szCs w:val="24"/>
        </w:rPr>
        <w:t>.Install (</w:t>
      </w:r>
      <w:r>
        <w:rPr>
          <w:rFonts w:ascii="Times New Roman" w:eastAsia="Courier New" w:hAnsi="Times New Roman" w:cs="Times New Roman"/>
          <w:i/>
          <w:color w:val="00000A"/>
          <w:sz w:val="24"/>
          <w:szCs w:val="24"/>
        </w:rPr>
        <w:t>p2pNodes</w:t>
      </w:r>
      <w:r>
        <w:rPr>
          <w:rFonts w:ascii="Times New Roman" w:eastAsia="Courier New" w:hAnsi="Times New Roman" w:cs="Times New Roman"/>
          <w:color w:val="00000A"/>
          <w:sz w:val="24"/>
          <w:szCs w:val="24"/>
        </w:rPr>
        <w:t>.Get(1));// stack installed on n1 of p2p</w:t>
      </w:r>
      <w:r>
        <w:rPr>
          <w:rFonts w:ascii="Times New Roman" w:eastAsia="Courier New" w:hAnsi="Times New Roman" w:cs="Times New Roman"/>
          <w:i/>
          <w:color w:val="00000A"/>
          <w:sz w:val="24"/>
          <w:szCs w:val="24"/>
        </w:rPr>
        <w:t xml:space="preserve"> stack</w:t>
      </w:r>
      <w:r>
        <w:rPr>
          <w:rFonts w:ascii="Times New Roman" w:eastAsia="Courier New" w:hAnsi="Times New Roman" w:cs="Times New Roman"/>
          <w:color w:val="00000A"/>
          <w:sz w:val="24"/>
          <w:szCs w:val="24"/>
        </w:rPr>
        <w:t>.Install (</w:t>
      </w:r>
      <w:r>
        <w:rPr>
          <w:rFonts w:ascii="Times New Roman" w:eastAsia="Courier New" w:hAnsi="Times New Roman" w:cs="Times New Roman"/>
          <w:i/>
          <w:color w:val="00000A"/>
          <w:sz w:val="24"/>
          <w:szCs w:val="24"/>
        </w:rPr>
        <w:t>wifiApNode</w:t>
      </w:r>
      <w:r>
        <w:rPr>
          <w:rFonts w:ascii="Times New Roman" w:eastAsia="Courier New" w:hAnsi="Times New Roman" w:cs="Times New Roman"/>
          <w:color w:val="00000A"/>
          <w:sz w:val="24"/>
          <w:szCs w:val="24"/>
        </w:rPr>
        <w:t>);//stack installed on access point</w:t>
      </w:r>
    </w:p>
    <w:p w:rsidR="004B6EC3" w:rsidRDefault="004B6EC3">
      <w:pPr>
        <w:tabs>
          <w:tab w:val="left" w:pos="915"/>
        </w:tabs>
        <w:rPr>
          <w:rFonts w:ascii="Times New Roman" w:eastAsia="Courier New" w:hAnsi="Times New Roman" w:cs="Times New Roman"/>
          <w:sz w:val="24"/>
          <w:szCs w:val="24"/>
        </w:rPr>
      </w:pPr>
    </w:p>
    <w:p w:rsidR="004B6EC3" w:rsidRDefault="004B6EC3">
      <w:pPr>
        <w:tabs>
          <w:tab w:val="left" w:pos="915"/>
        </w:tabs>
        <w:rPr>
          <w:rFonts w:ascii="Times New Roman" w:eastAsia="Courier New" w:hAnsi="Times New Roman" w:cs="Times New Roman"/>
          <w:sz w:val="24"/>
          <w:szCs w:val="24"/>
        </w:rPr>
      </w:pPr>
    </w:p>
    <w:p w:rsidR="004B6EC3" w:rsidRDefault="00776C69">
      <w:pPr>
        <w:spacing w:line="0" w:lineRule="atLeast"/>
        <w:rPr>
          <w:rFonts w:ascii="Times New Roman" w:eastAsia="Courier New" w:hAnsi="Times New Roman" w:cs="Times New Roman"/>
          <w:color w:val="00000A"/>
          <w:sz w:val="24"/>
          <w:szCs w:val="24"/>
        </w:rPr>
      </w:pPr>
      <w:r>
        <w:rPr>
          <w:rFonts w:ascii="Times New Roman" w:eastAsia="Courier New" w:hAnsi="Times New Roman" w:cs="Times New Roman"/>
          <w:i/>
          <w:color w:val="00000A"/>
          <w:sz w:val="24"/>
          <w:szCs w:val="24"/>
        </w:rPr>
        <w:t>stack</w:t>
      </w:r>
      <w:r>
        <w:rPr>
          <w:rFonts w:ascii="Times New Roman" w:eastAsia="Courier New" w:hAnsi="Times New Roman" w:cs="Times New Roman"/>
          <w:color w:val="00000A"/>
          <w:sz w:val="24"/>
          <w:szCs w:val="24"/>
        </w:rPr>
        <w:t>.Install (</w:t>
      </w:r>
      <w:r>
        <w:rPr>
          <w:rFonts w:ascii="Times New Roman" w:eastAsia="Courier New" w:hAnsi="Times New Roman" w:cs="Times New Roman"/>
          <w:i/>
          <w:color w:val="00000A"/>
          <w:sz w:val="24"/>
          <w:szCs w:val="24"/>
        </w:rPr>
        <w:t>wifiStaNodes</w:t>
      </w:r>
      <w:r>
        <w:rPr>
          <w:rFonts w:ascii="Times New Roman" w:eastAsia="Courier New" w:hAnsi="Times New Roman" w:cs="Times New Roman"/>
          <w:color w:val="00000A"/>
          <w:sz w:val="24"/>
          <w:szCs w:val="24"/>
        </w:rPr>
        <w:t>);//stack installed on mobile nodes</w:t>
      </w:r>
    </w:p>
    <w:p w:rsidR="004B6EC3" w:rsidRDefault="004B6EC3">
      <w:pPr>
        <w:spacing w:line="252" w:lineRule="exact"/>
        <w:rPr>
          <w:rFonts w:ascii="Times New Roman" w:eastAsia="Times New Roman" w:hAnsi="Times New Roman" w:cs="Times New Roman"/>
          <w:sz w:val="24"/>
          <w:szCs w:val="24"/>
        </w:rPr>
      </w:pPr>
    </w:p>
    <w:p w:rsidR="004B6EC3" w:rsidRDefault="00776C69">
      <w:pPr>
        <w:spacing w:line="0" w:lineRule="atLeast"/>
        <w:rPr>
          <w:rFonts w:ascii="Times New Roman" w:eastAsia="Courier New" w:hAnsi="Times New Roman" w:cs="Times New Roman"/>
          <w:color w:val="00000A"/>
          <w:sz w:val="24"/>
          <w:szCs w:val="24"/>
        </w:rPr>
      </w:pPr>
      <w:r>
        <w:rPr>
          <w:rFonts w:ascii="Times New Roman" w:eastAsia="Courier New" w:hAnsi="Times New Roman" w:cs="Times New Roman"/>
          <w:color w:val="00000A"/>
          <w:sz w:val="24"/>
          <w:szCs w:val="24"/>
        </w:rPr>
        <w:t xml:space="preserve">Ipv4AddressHelper </w:t>
      </w:r>
      <w:r>
        <w:rPr>
          <w:rFonts w:ascii="Times New Roman" w:eastAsia="Courier New" w:hAnsi="Times New Roman" w:cs="Times New Roman"/>
          <w:i/>
          <w:color w:val="00000A"/>
          <w:sz w:val="24"/>
          <w:szCs w:val="24"/>
        </w:rPr>
        <w:t>address</w:t>
      </w:r>
      <w:r>
        <w:rPr>
          <w:rFonts w:ascii="Times New Roman" w:eastAsia="Courier New" w:hAnsi="Times New Roman" w:cs="Times New Roman"/>
          <w:color w:val="00000A"/>
          <w:sz w:val="24"/>
          <w:szCs w:val="24"/>
        </w:rPr>
        <w:t>;</w:t>
      </w:r>
    </w:p>
    <w:p w:rsidR="004B6EC3" w:rsidRDefault="004B6EC3">
      <w:pPr>
        <w:spacing w:line="26" w:lineRule="exact"/>
        <w:rPr>
          <w:rFonts w:ascii="Times New Roman" w:eastAsia="Times New Roman" w:hAnsi="Times New Roman" w:cs="Times New Roman"/>
          <w:sz w:val="24"/>
          <w:szCs w:val="24"/>
        </w:rPr>
      </w:pPr>
    </w:p>
    <w:p w:rsidR="004B6EC3" w:rsidRDefault="00776C69">
      <w:pPr>
        <w:spacing w:line="243" w:lineRule="auto"/>
        <w:ind w:right="4100"/>
        <w:rPr>
          <w:rFonts w:ascii="Times New Roman" w:eastAsia="Courier New" w:hAnsi="Times New Roman" w:cs="Times New Roman"/>
          <w:color w:val="00000A"/>
          <w:sz w:val="24"/>
          <w:szCs w:val="24"/>
        </w:rPr>
      </w:pPr>
      <w:r>
        <w:rPr>
          <w:rFonts w:ascii="Times New Roman" w:eastAsia="Courier New" w:hAnsi="Times New Roman" w:cs="Times New Roman"/>
          <w:i/>
          <w:color w:val="00000A"/>
          <w:sz w:val="24"/>
          <w:szCs w:val="24"/>
        </w:rPr>
        <w:lastRenderedPageBreak/>
        <w:t>address</w:t>
      </w:r>
      <w:r>
        <w:rPr>
          <w:rFonts w:ascii="Times New Roman" w:eastAsia="Courier New" w:hAnsi="Times New Roman" w:cs="Times New Roman"/>
          <w:color w:val="00000A"/>
          <w:sz w:val="24"/>
          <w:szCs w:val="24"/>
        </w:rPr>
        <w:t xml:space="preserve">.SetBase ("10.1.1.0", "255.255.255.0");Ipv4InterfaceContainer </w:t>
      </w:r>
      <w:r>
        <w:rPr>
          <w:rFonts w:ascii="Times New Roman" w:eastAsia="Courier New" w:hAnsi="Times New Roman" w:cs="Times New Roman"/>
          <w:i/>
          <w:color w:val="00000A"/>
          <w:sz w:val="24"/>
          <w:szCs w:val="24"/>
        </w:rPr>
        <w:t>p2pInterfaces</w:t>
      </w:r>
      <w:r>
        <w:rPr>
          <w:rFonts w:ascii="Times New Roman" w:eastAsia="Courier New" w:hAnsi="Times New Roman" w:cs="Times New Roman"/>
          <w:color w:val="00000A"/>
          <w:sz w:val="24"/>
          <w:szCs w:val="24"/>
        </w:rPr>
        <w:t xml:space="preserve">; </w:t>
      </w:r>
      <w:r>
        <w:rPr>
          <w:rFonts w:ascii="Times New Roman" w:eastAsia="Courier New" w:hAnsi="Times New Roman" w:cs="Times New Roman"/>
          <w:i/>
          <w:color w:val="00000A"/>
          <w:sz w:val="24"/>
          <w:szCs w:val="24"/>
        </w:rPr>
        <w:t xml:space="preserve">p2pInterfaces </w:t>
      </w:r>
      <w:r>
        <w:rPr>
          <w:rFonts w:ascii="Times New Roman" w:eastAsia="Courier New" w:hAnsi="Times New Roman" w:cs="Times New Roman"/>
          <w:color w:val="00000A"/>
          <w:sz w:val="24"/>
          <w:szCs w:val="24"/>
        </w:rPr>
        <w:t>=</w:t>
      </w:r>
      <w:r>
        <w:rPr>
          <w:rFonts w:ascii="Times New Roman" w:eastAsia="Courier New" w:hAnsi="Times New Roman" w:cs="Times New Roman"/>
          <w:i/>
          <w:color w:val="00000A"/>
          <w:sz w:val="24"/>
          <w:szCs w:val="24"/>
        </w:rPr>
        <w:t xml:space="preserve"> addres</w:t>
      </w:r>
      <w:r>
        <w:rPr>
          <w:rFonts w:ascii="Times New Roman" w:eastAsia="Courier New" w:hAnsi="Times New Roman" w:cs="Times New Roman"/>
          <w:i/>
          <w:color w:val="00000A"/>
          <w:sz w:val="24"/>
          <w:szCs w:val="24"/>
        </w:rPr>
        <w:t>s</w:t>
      </w:r>
      <w:r>
        <w:rPr>
          <w:rFonts w:ascii="Times New Roman" w:eastAsia="Courier New" w:hAnsi="Times New Roman" w:cs="Times New Roman"/>
          <w:color w:val="00000A"/>
          <w:sz w:val="24"/>
          <w:szCs w:val="24"/>
        </w:rPr>
        <w:t>.Assign (p2pDevices);</w:t>
      </w:r>
    </w:p>
    <w:p w:rsidR="004B6EC3" w:rsidRDefault="004B6EC3">
      <w:pPr>
        <w:spacing w:line="273" w:lineRule="exact"/>
        <w:rPr>
          <w:rFonts w:ascii="Times New Roman" w:eastAsia="Times New Roman" w:hAnsi="Times New Roman" w:cs="Times New Roman"/>
          <w:sz w:val="24"/>
          <w:szCs w:val="24"/>
        </w:rPr>
      </w:pPr>
    </w:p>
    <w:p w:rsidR="004B6EC3" w:rsidRDefault="00776C69">
      <w:pPr>
        <w:spacing w:line="232" w:lineRule="auto"/>
        <w:ind w:right="4100"/>
        <w:rPr>
          <w:rFonts w:ascii="Times New Roman" w:eastAsia="Courier New" w:hAnsi="Times New Roman" w:cs="Times New Roman"/>
          <w:color w:val="00000A"/>
          <w:sz w:val="24"/>
          <w:szCs w:val="24"/>
        </w:rPr>
      </w:pPr>
      <w:r>
        <w:rPr>
          <w:rFonts w:ascii="Times New Roman" w:eastAsia="Courier New" w:hAnsi="Times New Roman" w:cs="Times New Roman"/>
          <w:i/>
          <w:color w:val="00000A"/>
          <w:sz w:val="24"/>
          <w:szCs w:val="24"/>
        </w:rPr>
        <w:t>address</w:t>
      </w:r>
      <w:r>
        <w:rPr>
          <w:rFonts w:ascii="Times New Roman" w:eastAsia="Courier New" w:hAnsi="Times New Roman" w:cs="Times New Roman"/>
          <w:color w:val="00000A"/>
          <w:sz w:val="24"/>
          <w:szCs w:val="24"/>
        </w:rPr>
        <w:t>.SetBase ("10.1.3.0", "255.255.255.0");</w:t>
      </w:r>
      <w:r>
        <w:rPr>
          <w:rFonts w:ascii="Times New Roman" w:eastAsia="Courier New" w:hAnsi="Times New Roman" w:cs="Times New Roman"/>
          <w:i/>
          <w:color w:val="00000A"/>
          <w:sz w:val="24"/>
          <w:szCs w:val="24"/>
        </w:rPr>
        <w:t xml:space="preserve"> address</w:t>
      </w:r>
      <w:r>
        <w:rPr>
          <w:rFonts w:ascii="Times New Roman" w:eastAsia="Courier New" w:hAnsi="Times New Roman" w:cs="Times New Roman"/>
          <w:color w:val="00000A"/>
          <w:sz w:val="24"/>
          <w:szCs w:val="24"/>
        </w:rPr>
        <w:t>.Assign (</w:t>
      </w:r>
      <w:r>
        <w:rPr>
          <w:rFonts w:ascii="Times New Roman" w:eastAsia="Courier New" w:hAnsi="Times New Roman" w:cs="Times New Roman"/>
          <w:i/>
          <w:color w:val="00000A"/>
          <w:sz w:val="24"/>
          <w:szCs w:val="24"/>
        </w:rPr>
        <w:t>staDevices</w:t>
      </w:r>
      <w:r>
        <w:rPr>
          <w:rFonts w:ascii="Times New Roman" w:eastAsia="Courier New" w:hAnsi="Times New Roman" w:cs="Times New Roman"/>
          <w:color w:val="00000A"/>
          <w:sz w:val="24"/>
          <w:szCs w:val="24"/>
        </w:rPr>
        <w:t>);</w:t>
      </w:r>
      <w:r>
        <w:rPr>
          <w:rFonts w:ascii="Times New Roman" w:eastAsia="Courier New" w:hAnsi="Times New Roman" w:cs="Times New Roman"/>
          <w:i/>
          <w:color w:val="00000A"/>
          <w:sz w:val="24"/>
          <w:szCs w:val="24"/>
        </w:rPr>
        <w:t xml:space="preserve"> address</w:t>
      </w:r>
      <w:r>
        <w:rPr>
          <w:rFonts w:ascii="Times New Roman" w:eastAsia="Courier New" w:hAnsi="Times New Roman" w:cs="Times New Roman"/>
          <w:color w:val="00000A"/>
          <w:sz w:val="24"/>
          <w:szCs w:val="24"/>
        </w:rPr>
        <w:t>.Assign (</w:t>
      </w:r>
      <w:r>
        <w:rPr>
          <w:rFonts w:ascii="Times New Roman" w:eastAsia="Courier New" w:hAnsi="Times New Roman" w:cs="Times New Roman"/>
          <w:i/>
          <w:color w:val="00000A"/>
          <w:sz w:val="24"/>
          <w:szCs w:val="24"/>
        </w:rPr>
        <w:t>apDevices</w:t>
      </w:r>
      <w:r>
        <w:rPr>
          <w:rFonts w:ascii="Times New Roman" w:eastAsia="Courier New" w:hAnsi="Times New Roman" w:cs="Times New Roman"/>
          <w:color w:val="00000A"/>
          <w:sz w:val="24"/>
          <w:szCs w:val="24"/>
        </w:rPr>
        <w:t>);</w:t>
      </w:r>
    </w:p>
    <w:p w:rsidR="004B6EC3" w:rsidRDefault="004B6EC3">
      <w:pPr>
        <w:spacing w:line="266" w:lineRule="exact"/>
        <w:rPr>
          <w:rFonts w:ascii="Times New Roman" w:eastAsia="Times New Roman" w:hAnsi="Times New Roman" w:cs="Times New Roman"/>
          <w:sz w:val="24"/>
          <w:szCs w:val="24"/>
        </w:rPr>
      </w:pPr>
    </w:p>
    <w:p w:rsidR="004B6EC3" w:rsidRDefault="00776C69">
      <w:pPr>
        <w:spacing w:line="231" w:lineRule="auto"/>
        <w:ind w:right="5020"/>
        <w:rPr>
          <w:rFonts w:ascii="Times New Roman" w:eastAsia="Courier New" w:hAnsi="Times New Roman" w:cs="Times New Roman"/>
          <w:color w:val="00000A"/>
          <w:sz w:val="24"/>
          <w:szCs w:val="24"/>
        </w:rPr>
      </w:pPr>
      <w:r>
        <w:rPr>
          <w:rFonts w:ascii="Times New Roman" w:eastAsia="Courier New" w:hAnsi="Times New Roman" w:cs="Times New Roman"/>
          <w:color w:val="00000A"/>
          <w:sz w:val="24"/>
          <w:szCs w:val="24"/>
        </w:rPr>
        <w:t xml:space="preserve">//install echo server application on n1 UdpEchoServerHelper </w:t>
      </w:r>
      <w:r>
        <w:rPr>
          <w:rFonts w:ascii="Times New Roman" w:eastAsia="Courier New" w:hAnsi="Times New Roman" w:cs="Times New Roman"/>
          <w:i/>
          <w:color w:val="00000A"/>
          <w:sz w:val="24"/>
          <w:szCs w:val="24"/>
        </w:rPr>
        <w:t>echoServer</w:t>
      </w:r>
      <w:r>
        <w:rPr>
          <w:rFonts w:ascii="Times New Roman" w:eastAsia="Courier New" w:hAnsi="Times New Roman" w:cs="Times New Roman"/>
          <w:color w:val="00000A"/>
          <w:sz w:val="24"/>
          <w:szCs w:val="24"/>
        </w:rPr>
        <w:t xml:space="preserve"> (9);</w:t>
      </w:r>
    </w:p>
    <w:p w:rsidR="004B6EC3" w:rsidRDefault="004B6EC3">
      <w:pPr>
        <w:spacing w:line="1" w:lineRule="exact"/>
        <w:rPr>
          <w:rFonts w:ascii="Times New Roman" w:eastAsia="Times New Roman" w:hAnsi="Times New Roman" w:cs="Times New Roman"/>
          <w:sz w:val="24"/>
          <w:szCs w:val="24"/>
        </w:rPr>
      </w:pPr>
    </w:p>
    <w:p w:rsidR="004B6EC3" w:rsidRDefault="00776C69">
      <w:pPr>
        <w:spacing w:line="0" w:lineRule="atLeast"/>
        <w:rPr>
          <w:rFonts w:ascii="Times New Roman" w:eastAsia="Courier New" w:hAnsi="Times New Roman" w:cs="Times New Roman"/>
          <w:color w:val="00000A"/>
          <w:sz w:val="24"/>
          <w:szCs w:val="24"/>
        </w:rPr>
      </w:pPr>
      <w:r>
        <w:rPr>
          <w:rFonts w:ascii="Times New Roman" w:eastAsia="Courier New" w:hAnsi="Times New Roman" w:cs="Times New Roman"/>
          <w:color w:val="00000A"/>
          <w:sz w:val="24"/>
          <w:szCs w:val="24"/>
        </w:rPr>
        <w:t xml:space="preserve">ApplicationContainer </w:t>
      </w:r>
      <w:r>
        <w:rPr>
          <w:rFonts w:ascii="Times New Roman" w:eastAsia="Courier New" w:hAnsi="Times New Roman" w:cs="Times New Roman"/>
          <w:i/>
          <w:color w:val="00000A"/>
          <w:sz w:val="24"/>
          <w:szCs w:val="24"/>
        </w:rPr>
        <w:t>serverApps</w:t>
      </w:r>
      <w:r>
        <w:rPr>
          <w:rFonts w:ascii="Times New Roman" w:eastAsia="Courier New" w:hAnsi="Times New Roman" w:cs="Times New Roman"/>
          <w:color w:val="00000A"/>
          <w:sz w:val="24"/>
          <w:szCs w:val="24"/>
        </w:rPr>
        <w:t xml:space="preserve"> = </w:t>
      </w:r>
      <w:r>
        <w:rPr>
          <w:rFonts w:ascii="Times New Roman" w:eastAsia="Courier New" w:hAnsi="Times New Roman" w:cs="Times New Roman"/>
          <w:i/>
          <w:color w:val="00000A"/>
          <w:sz w:val="24"/>
          <w:szCs w:val="24"/>
        </w:rPr>
        <w:t>echoServer</w:t>
      </w:r>
      <w:r>
        <w:rPr>
          <w:rFonts w:ascii="Times New Roman" w:eastAsia="Courier New" w:hAnsi="Times New Roman" w:cs="Times New Roman"/>
          <w:color w:val="00000A"/>
          <w:sz w:val="24"/>
          <w:szCs w:val="24"/>
        </w:rPr>
        <w:t>.Install (p2pNodes.Get (1));</w:t>
      </w:r>
    </w:p>
    <w:p w:rsidR="004B6EC3" w:rsidRDefault="00776C69">
      <w:pPr>
        <w:spacing w:line="0" w:lineRule="atLeast"/>
        <w:rPr>
          <w:rFonts w:ascii="Times New Roman" w:eastAsia="Courier New" w:hAnsi="Times New Roman" w:cs="Times New Roman"/>
          <w:color w:val="00000A"/>
          <w:sz w:val="24"/>
          <w:szCs w:val="24"/>
        </w:rPr>
      </w:pPr>
      <w:r>
        <w:rPr>
          <w:rFonts w:ascii="Times New Roman" w:eastAsia="Courier New" w:hAnsi="Times New Roman" w:cs="Times New Roman"/>
          <w:i/>
          <w:color w:val="00000A"/>
          <w:sz w:val="24"/>
          <w:szCs w:val="24"/>
        </w:rPr>
        <w:t>serverApps</w:t>
      </w:r>
      <w:r>
        <w:rPr>
          <w:rFonts w:ascii="Times New Roman" w:eastAsia="Courier New" w:hAnsi="Times New Roman" w:cs="Times New Roman"/>
          <w:color w:val="00000A"/>
          <w:sz w:val="24"/>
          <w:szCs w:val="24"/>
        </w:rPr>
        <w:t>.Start (Seconds (1.0));</w:t>
      </w:r>
    </w:p>
    <w:p w:rsidR="004B6EC3" w:rsidRDefault="00776C69">
      <w:pPr>
        <w:spacing w:line="0" w:lineRule="atLeast"/>
        <w:rPr>
          <w:rFonts w:ascii="Times New Roman" w:eastAsia="Courier New" w:hAnsi="Times New Roman" w:cs="Times New Roman"/>
          <w:color w:val="00000A"/>
          <w:sz w:val="24"/>
          <w:szCs w:val="24"/>
        </w:rPr>
      </w:pPr>
      <w:r>
        <w:rPr>
          <w:rFonts w:ascii="Times New Roman" w:eastAsia="Courier New" w:hAnsi="Times New Roman" w:cs="Times New Roman"/>
          <w:i/>
          <w:color w:val="00000A"/>
          <w:sz w:val="24"/>
          <w:szCs w:val="24"/>
        </w:rPr>
        <w:t>serverApps</w:t>
      </w:r>
      <w:r>
        <w:rPr>
          <w:rFonts w:ascii="Times New Roman" w:eastAsia="Courier New" w:hAnsi="Times New Roman" w:cs="Times New Roman"/>
          <w:color w:val="00000A"/>
          <w:sz w:val="24"/>
          <w:szCs w:val="24"/>
        </w:rPr>
        <w:t>.Stop (Seconds (10.0));</w:t>
      </w:r>
    </w:p>
    <w:p w:rsidR="004B6EC3" w:rsidRDefault="004B6EC3">
      <w:pPr>
        <w:spacing w:line="247" w:lineRule="exact"/>
        <w:rPr>
          <w:rFonts w:ascii="Times New Roman" w:eastAsia="Times New Roman" w:hAnsi="Times New Roman" w:cs="Times New Roman"/>
          <w:sz w:val="24"/>
          <w:szCs w:val="24"/>
        </w:rPr>
      </w:pPr>
    </w:p>
    <w:p w:rsidR="004B6EC3" w:rsidRDefault="00776C69">
      <w:pPr>
        <w:spacing w:line="0" w:lineRule="atLeast"/>
        <w:rPr>
          <w:rFonts w:ascii="Times New Roman" w:eastAsia="Courier New" w:hAnsi="Times New Roman" w:cs="Times New Roman"/>
          <w:color w:val="00000A"/>
          <w:sz w:val="24"/>
          <w:szCs w:val="24"/>
        </w:rPr>
      </w:pPr>
      <w:r>
        <w:rPr>
          <w:rFonts w:ascii="Times New Roman" w:eastAsia="Courier New" w:hAnsi="Times New Roman" w:cs="Times New Roman"/>
          <w:color w:val="00000A"/>
          <w:sz w:val="24"/>
          <w:szCs w:val="24"/>
        </w:rPr>
        <w:t>//install echo client application on n3</w:t>
      </w:r>
    </w:p>
    <w:p w:rsidR="004B6EC3" w:rsidRDefault="004B6EC3">
      <w:pPr>
        <w:spacing w:line="27" w:lineRule="exact"/>
        <w:rPr>
          <w:rFonts w:ascii="Times New Roman" w:eastAsia="Times New Roman" w:hAnsi="Times New Roman" w:cs="Times New Roman"/>
          <w:sz w:val="24"/>
          <w:szCs w:val="24"/>
        </w:rPr>
      </w:pPr>
    </w:p>
    <w:p w:rsidR="004B6EC3" w:rsidRDefault="00776C69">
      <w:pPr>
        <w:spacing w:line="234" w:lineRule="auto"/>
        <w:ind w:right="1580"/>
        <w:rPr>
          <w:rFonts w:ascii="Times New Roman" w:eastAsia="Courier New" w:hAnsi="Times New Roman" w:cs="Times New Roman"/>
          <w:color w:val="00000A"/>
          <w:sz w:val="24"/>
          <w:szCs w:val="24"/>
        </w:rPr>
      </w:pPr>
      <w:r>
        <w:rPr>
          <w:rFonts w:ascii="Times New Roman" w:eastAsia="Courier New" w:hAnsi="Times New Roman" w:cs="Times New Roman"/>
          <w:color w:val="00000A"/>
          <w:sz w:val="24"/>
          <w:szCs w:val="24"/>
        </w:rPr>
        <w:t xml:space="preserve">UdpEchoClientHelper </w:t>
      </w:r>
      <w:r>
        <w:rPr>
          <w:rFonts w:ascii="Times New Roman" w:eastAsia="Courier New" w:hAnsi="Times New Roman" w:cs="Times New Roman"/>
          <w:i/>
          <w:color w:val="00000A"/>
          <w:sz w:val="24"/>
          <w:szCs w:val="24"/>
        </w:rPr>
        <w:t>echoClient</w:t>
      </w:r>
      <w:r>
        <w:rPr>
          <w:rFonts w:ascii="Times New Roman" w:eastAsia="Courier New" w:hAnsi="Times New Roman" w:cs="Times New Roman"/>
          <w:color w:val="00000A"/>
          <w:sz w:val="24"/>
          <w:szCs w:val="24"/>
        </w:rPr>
        <w:t xml:space="preserve"> (p2pInterfaces.GetAddress (1), 9); </w:t>
      </w:r>
      <w:r>
        <w:rPr>
          <w:rFonts w:ascii="Times New Roman" w:eastAsia="Courier New" w:hAnsi="Times New Roman" w:cs="Times New Roman"/>
          <w:i/>
          <w:color w:val="00000A"/>
          <w:sz w:val="24"/>
          <w:szCs w:val="24"/>
        </w:rPr>
        <w:t>echoClient</w:t>
      </w:r>
      <w:r>
        <w:rPr>
          <w:rFonts w:ascii="Times New Roman" w:eastAsia="Courier New" w:hAnsi="Times New Roman" w:cs="Times New Roman"/>
          <w:color w:val="00000A"/>
          <w:sz w:val="24"/>
          <w:szCs w:val="24"/>
        </w:rPr>
        <w:t xml:space="preserve">.SetAttribute ("MaxPackets", </w:t>
      </w:r>
      <w:r>
        <w:rPr>
          <w:rFonts w:ascii="Times New Roman" w:eastAsia="Courier New" w:hAnsi="Times New Roman" w:cs="Times New Roman"/>
          <w:color w:val="00000A"/>
          <w:sz w:val="24"/>
          <w:szCs w:val="24"/>
        </w:rPr>
        <w:t>UintegerValue (1));</w:t>
      </w:r>
      <w:r>
        <w:rPr>
          <w:rFonts w:ascii="Times New Roman" w:eastAsia="Courier New" w:hAnsi="Times New Roman" w:cs="Times New Roman"/>
          <w:i/>
          <w:color w:val="00000A"/>
          <w:sz w:val="24"/>
          <w:szCs w:val="24"/>
        </w:rPr>
        <w:t xml:space="preserve"> echoClient</w:t>
      </w:r>
      <w:r>
        <w:rPr>
          <w:rFonts w:ascii="Times New Roman" w:eastAsia="Courier New" w:hAnsi="Times New Roman" w:cs="Times New Roman"/>
          <w:color w:val="00000A"/>
          <w:sz w:val="24"/>
          <w:szCs w:val="24"/>
        </w:rPr>
        <w:t>.SetAttribute ("Interval", TimeValue (Seconds (1.0)));</w:t>
      </w:r>
      <w:r>
        <w:rPr>
          <w:rFonts w:ascii="Times New Roman" w:eastAsia="Courier New" w:hAnsi="Times New Roman" w:cs="Times New Roman"/>
          <w:i/>
          <w:color w:val="00000A"/>
          <w:sz w:val="24"/>
          <w:szCs w:val="24"/>
        </w:rPr>
        <w:t xml:space="preserve"> echoClient</w:t>
      </w:r>
      <w:r>
        <w:rPr>
          <w:rFonts w:ascii="Times New Roman" w:eastAsia="Courier New" w:hAnsi="Times New Roman" w:cs="Times New Roman"/>
          <w:color w:val="00000A"/>
          <w:sz w:val="24"/>
          <w:szCs w:val="24"/>
        </w:rPr>
        <w:t>.SetAttribute ("PacketSize", UintegerValue (1024));</w:t>
      </w:r>
    </w:p>
    <w:p w:rsidR="004B6EC3" w:rsidRDefault="004B6EC3">
      <w:pPr>
        <w:spacing w:line="248" w:lineRule="exact"/>
        <w:rPr>
          <w:rFonts w:ascii="Times New Roman" w:eastAsia="Times New Roman" w:hAnsi="Times New Roman" w:cs="Times New Roman"/>
          <w:sz w:val="24"/>
          <w:szCs w:val="24"/>
        </w:rPr>
      </w:pPr>
    </w:p>
    <w:p w:rsidR="004B6EC3" w:rsidRDefault="00776C69">
      <w:pPr>
        <w:spacing w:line="0" w:lineRule="atLeast"/>
        <w:rPr>
          <w:rFonts w:ascii="Times New Roman" w:eastAsia="Courier New" w:hAnsi="Times New Roman" w:cs="Times New Roman"/>
          <w:color w:val="00000A"/>
          <w:sz w:val="24"/>
          <w:szCs w:val="24"/>
        </w:rPr>
      </w:pPr>
      <w:r>
        <w:rPr>
          <w:rFonts w:ascii="Times New Roman" w:eastAsia="Courier New" w:hAnsi="Times New Roman" w:cs="Times New Roman"/>
          <w:color w:val="00000A"/>
          <w:sz w:val="24"/>
          <w:szCs w:val="24"/>
        </w:rPr>
        <w:t xml:space="preserve">ApplicationContainer </w:t>
      </w:r>
      <w:r>
        <w:rPr>
          <w:rFonts w:ascii="Times New Roman" w:eastAsia="Courier New" w:hAnsi="Times New Roman" w:cs="Times New Roman"/>
          <w:i/>
          <w:color w:val="00000A"/>
          <w:sz w:val="24"/>
          <w:szCs w:val="24"/>
        </w:rPr>
        <w:t>clientApps</w:t>
      </w:r>
      <w:r>
        <w:rPr>
          <w:rFonts w:ascii="Times New Roman" w:eastAsia="Courier New" w:hAnsi="Times New Roman" w:cs="Times New Roman"/>
          <w:color w:val="00000A"/>
          <w:sz w:val="24"/>
          <w:szCs w:val="24"/>
        </w:rPr>
        <w:t xml:space="preserve"> =</w:t>
      </w:r>
    </w:p>
    <w:p w:rsidR="004B6EC3" w:rsidRDefault="004B6EC3">
      <w:pPr>
        <w:spacing w:line="26" w:lineRule="exact"/>
        <w:rPr>
          <w:rFonts w:ascii="Times New Roman" w:eastAsia="Times New Roman" w:hAnsi="Times New Roman" w:cs="Times New Roman"/>
          <w:sz w:val="24"/>
          <w:szCs w:val="24"/>
        </w:rPr>
      </w:pPr>
    </w:p>
    <w:p w:rsidR="004B6EC3" w:rsidRDefault="00776C69">
      <w:pPr>
        <w:spacing w:line="232" w:lineRule="auto"/>
        <w:ind w:right="3560"/>
        <w:rPr>
          <w:rFonts w:ascii="Times New Roman" w:eastAsia="Courier New" w:hAnsi="Times New Roman" w:cs="Times New Roman"/>
          <w:color w:val="00000A"/>
          <w:sz w:val="24"/>
          <w:szCs w:val="24"/>
        </w:rPr>
      </w:pPr>
      <w:r>
        <w:rPr>
          <w:rFonts w:ascii="Times New Roman" w:eastAsia="Courier New" w:hAnsi="Times New Roman" w:cs="Times New Roman"/>
          <w:i/>
          <w:color w:val="00000A"/>
          <w:sz w:val="24"/>
          <w:szCs w:val="24"/>
        </w:rPr>
        <w:t>echoClient</w:t>
      </w:r>
      <w:r>
        <w:rPr>
          <w:rFonts w:ascii="Times New Roman" w:eastAsia="Courier New" w:hAnsi="Times New Roman" w:cs="Times New Roman"/>
          <w:color w:val="00000A"/>
          <w:sz w:val="24"/>
          <w:szCs w:val="24"/>
        </w:rPr>
        <w:t>.Install (wifiStaNodes.Get (nWifi - 1));</w:t>
      </w:r>
      <w:r>
        <w:rPr>
          <w:rFonts w:ascii="Times New Roman" w:eastAsia="Courier New" w:hAnsi="Times New Roman" w:cs="Times New Roman"/>
          <w:i/>
          <w:color w:val="00000A"/>
          <w:sz w:val="24"/>
          <w:szCs w:val="24"/>
        </w:rPr>
        <w:t xml:space="preserve"> clientApps</w:t>
      </w:r>
      <w:r>
        <w:rPr>
          <w:rFonts w:ascii="Times New Roman" w:eastAsia="Courier New" w:hAnsi="Times New Roman" w:cs="Times New Roman"/>
          <w:color w:val="00000A"/>
          <w:sz w:val="24"/>
          <w:szCs w:val="24"/>
        </w:rPr>
        <w:t>.Start (Seco</w:t>
      </w:r>
      <w:r>
        <w:rPr>
          <w:rFonts w:ascii="Times New Roman" w:eastAsia="Courier New" w:hAnsi="Times New Roman" w:cs="Times New Roman"/>
          <w:color w:val="00000A"/>
          <w:sz w:val="24"/>
          <w:szCs w:val="24"/>
        </w:rPr>
        <w:t>nds (2.0));</w:t>
      </w:r>
      <w:r>
        <w:rPr>
          <w:rFonts w:ascii="Times New Roman" w:eastAsia="Courier New" w:hAnsi="Times New Roman" w:cs="Times New Roman"/>
          <w:i/>
          <w:color w:val="00000A"/>
          <w:sz w:val="24"/>
          <w:szCs w:val="24"/>
        </w:rPr>
        <w:t xml:space="preserve"> clientApps</w:t>
      </w:r>
      <w:r>
        <w:rPr>
          <w:rFonts w:ascii="Times New Roman" w:eastAsia="Courier New" w:hAnsi="Times New Roman" w:cs="Times New Roman"/>
          <w:color w:val="00000A"/>
          <w:sz w:val="24"/>
          <w:szCs w:val="24"/>
        </w:rPr>
        <w:t>.Stop (Seconds (10.0));</w:t>
      </w:r>
    </w:p>
    <w:p w:rsidR="004B6EC3" w:rsidRDefault="004B6EC3">
      <w:pPr>
        <w:spacing w:line="250" w:lineRule="exact"/>
        <w:rPr>
          <w:rFonts w:ascii="Times New Roman" w:eastAsia="Times New Roman" w:hAnsi="Times New Roman" w:cs="Times New Roman"/>
          <w:sz w:val="24"/>
          <w:szCs w:val="24"/>
        </w:rPr>
      </w:pPr>
    </w:p>
    <w:p w:rsidR="004B6EC3" w:rsidRDefault="00776C69">
      <w:pPr>
        <w:spacing w:line="0" w:lineRule="atLeast"/>
        <w:rPr>
          <w:rFonts w:ascii="Times New Roman" w:eastAsia="Courier New" w:hAnsi="Times New Roman" w:cs="Times New Roman"/>
          <w:color w:val="00000A"/>
          <w:sz w:val="24"/>
          <w:szCs w:val="24"/>
        </w:rPr>
      </w:pPr>
      <w:r>
        <w:rPr>
          <w:rFonts w:ascii="Times New Roman" w:eastAsia="Courier New" w:hAnsi="Times New Roman" w:cs="Times New Roman"/>
          <w:color w:val="00000A"/>
          <w:sz w:val="24"/>
          <w:szCs w:val="24"/>
        </w:rPr>
        <w:t>Ipv4GlobalRoutingHelper::PopulateRoutingTables ();</w:t>
      </w:r>
    </w:p>
    <w:p w:rsidR="004B6EC3" w:rsidRDefault="004B6EC3">
      <w:pPr>
        <w:spacing w:line="248" w:lineRule="exact"/>
        <w:rPr>
          <w:rFonts w:ascii="Times New Roman" w:eastAsia="Times New Roman" w:hAnsi="Times New Roman" w:cs="Times New Roman"/>
          <w:sz w:val="24"/>
          <w:szCs w:val="24"/>
        </w:rPr>
      </w:pPr>
    </w:p>
    <w:p w:rsidR="004B6EC3" w:rsidRDefault="00776C69">
      <w:pPr>
        <w:spacing w:line="0" w:lineRule="atLeast"/>
        <w:rPr>
          <w:rFonts w:ascii="Times New Roman" w:eastAsia="Courier New" w:hAnsi="Times New Roman" w:cs="Times New Roman"/>
          <w:color w:val="00000A"/>
          <w:sz w:val="24"/>
          <w:szCs w:val="24"/>
        </w:rPr>
      </w:pPr>
      <w:r>
        <w:rPr>
          <w:rFonts w:ascii="Times New Roman" w:eastAsia="Courier New" w:hAnsi="Times New Roman" w:cs="Times New Roman"/>
          <w:color w:val="00000A"/>
          <w:sz w:val="24"/>
          <w:szCs w:val="24"/>
        </w:rPr>
        <w:t>Simulator::Stop (Seconds (10.0));</w:t>
      </w:r>
    </w:p>
    <w:p w:rsidR="004B6EC3" w:rsidRDefault="00776C69">
      <w:pPr>
        <w:spacing w:line="0" w:lineRule="atLeast"/>
        <w:rPr>
          <w:rFonts w:ascii="Times New Roman" w:eastAsia="Courier New" w:hAnsi="Times New Roman" w:cs="Times New Roman"/>
          <w:color w:val="00000A"/>
          <w:sz w:val="24"/>
          <w:szCs w:val="24"/>
        </w:rPr>
      </w:pPr>
      <w:r>
        <w:rPr>
          <w:rFonts w:ascii="Times New Roman" w:eastAsia="Courier New" w:hAnsi="Times New Roman" w:cs="Times New Roman"/>
          <w:color w:val="00000A"/>
          <w:sz w:val="24"/>
          <w:szCs w:val="24"/>
        </w:rPr>
        <w:t>AsciiTraceHelper ascii;</w:t>
      </w:r>
    </w:p>
    <w:p w:rsidR="004B6EC3" w:rsidRDefault="004B6EC3">
      <w:pPr>
        <w:spacing w:line="26" w:lineRule="exact"/>
        <w:rPr>
          <w:rFonts w:ascii="Times New Roman" w:eastAsia="Times New Roman" w:hAnsi="Times New Roman" w:cs="Times New Roman"/>
          <w:sz w:val="24"/>
          <w:szCs w:val="24"/>
        </w:rPr>
      </w:pPr>
    </w:p>
    <w:p w:rsidR="004B6EC3" w:rsidRDefault="00776C69">
      <w:pPr>
        <w:spacing w:line="238" w:lineRule="auto"/>
        <w:rPr>
          <w:rFonts w:ascii="Times New Roman" w:eastAsia="Courier New" w:hAnsi="Times New Roman" w:cs="Times New Roman"/>
          <w:color w:val="00000A"/>
          <w:sz w:val="24"/>
          <w:szCs w:val="24"/>
        </w:rPr>
      </w:pPr>
      <w:r>
        <w:rPr>
          <w:rFonts w:ascii="Times New Roman" w:eastAsia="Courier New" w:hAnsi="Times New Roman" w:cs="Times New Roman"/>
          <w:color w:val="00000A"/>
          <w:sz w:val="24"/>
          <w:szCs w:val="24"/>
        </w:rPr>
        <w:t>pointToPoint.EnableAsciiAll (ascii.CreateFileStream ("Tracefilewifides.tr")); phy.EnableAsciiAll (</w:t>
      </w:r>
      <w:r>
        <w:rPr>
          <w:rFonts w:ascii="Times New Roman" w:eastAsia="Courier New" w:hAnsi="Times New Roman" w:cs="Times New Roman"/>
          <w:color w:val="00000A"/>
          <w:sz w:val="24"/>
          <w:szCs w:val="24"/>
        </w:rPr>
        <w:t>ascii.CreateFileStream ("Tracefilewifisrc.tr"));</w:t>
      </w:r>
    </w:p>
    <w:p w:rsidR="004B6EC3" w:rsidRDefault="004B6EC3">
      <w:pPr>
        <w:spacing w:line="249" w:lineRule="exact"/>
        <w:rPr>
          <w:rFonts w:ascii="Times New Roman" w:eastAsia="Times New Roman" w:hAnsi="Times New Roman" w:cs="Times New Roman"/>
          <w:sz w:val="24"/>
          <w:szCs w:val="24"/>
        </w:rPr>
      </w:pPr>
    </w:p>
    <w:p w:rsidR="004B6EC3" w:rsidRDefault="00776C69">
      <w:pPr>
        <w:spacing w:line="0" w:lineRule="atLeast"/>
        <w:rPr>
          <w:rFonts w:ascii="Times New Roman" w:eastAsia="Courier New" w:hAnsi="Times New Roman" w:cs="Times New Roman"/>
          <w:color w:val="00000A"/>
          <w:sz w:val="24"/>
          <w:szCs w:val="24"/>
        </w:rPr>
      </w:pPr>
      <w:r>
        <w:rPr>
          <w:rFonts w:ascii="Times New Roman" w:eastAsia="Courier New" w:hAnsi="Times New Roman" w:cs="Times New Roman"/>
          <w:color w:val="00000A"/>
          <w:sz w:val="24"/>
          <w:szCs w:val="24"/>
        </w:rPr>
        <w:lastRenderedPageBreak/>
        <w:t>Simulator::Run ();</w:t>
      </w:r>
    </w:p>
    <w:p w:rsidR="004B6EC3" w:rsidRDefault="00776C69">
      <w:pPr>
        <w:spacing w:line="0" w:lineRule="atLeast"/>
        <w:rPr>
          <w:rFonts w:ascii="Times New Roman" w:eastAsia="Courier New" w:hAnsi="Times New Roman" w:cs="Times New Roman"/>
          <w:color w:val="00000A"/>
          <w:sz w:val="24"/>
          <w:szCs w:val="24"/>
        </w:rPr>
      </w:pPr>
      <w:r>
        <w:rPr>
          <w:rFonts w:ascii="Times New Roman" w:eastAsia="Courier New" w:hAnsi="Times New Roman" w:cs="Times New Roman"/>
          <w:color w:val="00000A"/>
          <w:sz w:val="24"/>
          <w:szCs w:val="24"/>
        </w:rPr>
        <w:t>Simulator::Destroy ();</w:t>
      </w:r>
    </w:p>
    <w:p w:rsidR="004B6EC3" w:rsidRDefault="00776C69">
      <w:pPr>
        <w:spacing w:line="0" w:lineRule="atLeast"/>
        <w:rPr>
          <w:rFonts w:ascii="Times New Roman" w:eastAsia="Courier New" w:hAnsi="Times New Roman" w:cs="Times New Roman"/>
          <w:color w:val="00000A"/>
          <w:sz w:val="24"/>
          <w:szCs w:val="24"/>
        </w:rPr>
      </w:pPr>
      <w:r>
        <w:rPr>
          <w:rFonts w:ascii="Times New Roman" w:eastAsia="Courier New" w:hAnsi="Times New Roman" w:cs="Times New Roman"/>
          <w:color w:val="00000A"/>
          <w:sz w:val="24"/>
          <w:szCs w:val="24"/>
        </w:rPr>
        <w:t>return 0;</w:t>
      </w:r>
    </w:p>
    <w:p w:rsidR="004B6EC3" w:rsidRDefault="00776C69">
      <w:pPr>
        <w:spacing w:line="0" w:lineRule="atLeast"/>
        <w:rPr>
          <w:rFonts w:ascii="Times New Roman" w:eastAsia="Courier New" w:hAnsi="Times New Roman" w:cs="Times New Roman"/>
          <w:color w:val="00000A"/>
          <w:sz w:val="24"/>
          <w:szCs w:val="24"/>
        </w:rPr>
      </w:pPr>
      <w:r>
        <w:rPr>
          <w:rFonts w:ascii="Times New Roman" w:eastAsia="Courier New" w:hAnsi="Times New Roman" w:cs="Times New Roman"/>
          <w:color w:val="00000A"/>
          <w:sz w:val="24"/>
          <w:szCs w:val="24"/>
        </w:rPr>
        <w:t>}</w:t>
      </w:r>
    </w:p>
    <w:p w:rsidR="004B6EC3" w:rsidRDefault="004B6EC3">
      <w:pPr>
        <w:spacing w:line="0" w:lineRule="atLeast"/>
        <w:rPr>
          <w:rFonts w:ascii="Times New Roman" w:eastAsia="Courier New" w:hAnsi="Times New Roman" w:cs="Times New Roman"/>
          <w:color w:val="00000A"/>
          <w:sz w:val="24"/>
          <w:szCs w:val="24"/>
        </w:rPr>
        <w:sectPr w:rsidR="004B6EC3">
          <w:pgSz w:w="12240" w:h="15840"/>
          <w:pgMar w:top="1440" w:right="1080" w:bottom="1440" w:left="1080" w:header="0" w:footer="0" w:gutter="0"/>
          <w:cols w:space="720" w:equalWidth="0">
            <w:col w:w="10340"/>
          </w:cols>
          <w:docGrid w:linePitch="360"/>
        </w:sectPr>
      </w:pPr>
    </w:p>
    <w:p w:rsidR="004B6EC3" w:rsidRDefault="00776C69">
      <w:pPr>
        <w:spacing w:line="0" w:lineRule="atLeast"/>
        <w:rPr>
          <w:rFonts w:ascii="Times New Roman" w:eastAsia="Cambria" w:hAnsi="Times New Roman" w:cs="Times New Roman"/>
          <w:color w:val="4F81BD"/>
          <w:sz w:val="24"/>
          <w:szCs w:val="24"/>
        </w:rPr>
      </w:pPr>
      <w:bookmarkStart w:id="8" w:name="page16"/>
      <w:bookmarkEnd w:id="8"/>
      <w:r>
        <w:rPr>
          <w:rFonts w:ascii="Times New Roman" w:eastAsia="Cambria" w:hAnsi="Times New Roman" w:cs="Times New Roman"/>
          <w:color w:val="4F81BD"/>
          <w:sz w:val="24"/>
          <w:szCs w:val="24"/>
        </w:rPr>
        <w:lastRenderedPageBreak/>
        <w:t>./waf - - run scratch/Program4 - -vis</w:t>
      </w:r>
    </w:p>
    <w:p w:rsidR="004B6EC3" w:rsidRDefault="004B6EC3">
      <w:pPr>
        <w:spacing w:line="264" w:lineRule="exact"/>
        <w:rPr>
          <w:rFonts w:ascii="Times New Roman" w:eastAsia="Times New Roman" w:hAnsi="Times New Roman" w:cs="Times New Roman"/>
          <w:sz w:val="24"/>
          <w:szCs w:val="24"/>
        </w:rPr>
      </w:pPr>
    </w:p>
    <w:p w:rsidR="004B6EC3" w:rsidRDefault="00776C69">
      <w:pPr>
        <w:spacing w:line="0" w:lineRule="atLeast"/>
        <w:rPr>
          <w:rFonts w:ascii="Times New Roman" w:eastAsia="Cambria" w:hAnsi="Times New Roman" w:cs="Times New Roman"/>
          <w:color w:val="4F81BD"/>
          <w:sz w:val="24"/>
          <w:szCs w:val="24"/>
        </w:rPr>
      </w:pPr>
      <w:r>
        <w:rPr>
          <w:rFonts w:ascii="Times New Roman" w:eastAsia="Cambria" w:hAnsi="Times New Roman" w:cs="Times New Roman"/>
          <w:color w:val="4F81BD"/>
          <w:sz w:val="24"/>
          <w:szCs w:val="24"/>
        </w:rPr>
        <w:t>Output</w:t>
      </w:r>
    </w:p>
    <w:p w:rsidR="004B6EC3" w:rsidRDefault="004B6EC3">
      <w:pPr>
        <w:spacing w:line="20" w:lineRule="exact"/>
        <w:rPr>
          <w:rFonts w:ascii="Times New Roman" w:eastAsia="Times New Roman" w:hAnsi="Times New Roman" w:cs="Times New Roman"/>
          <w:sz w:val="24"/>
          <w:szCs w:val="24"/>
        </w:rPr>
      </w:pPr>
    </w:p>
    <w:p w:rsidR="004B6EC3" w:rsidRDefault="004B6EC3">
      <w:pPr>
        <w:spacing w:line="200" w:lineRule="exact"/>
        <w:rPr>
          <w:rFonts w:ascii="Times New Roman" w:eastAsia="Times New Roman" w:hAnsi="Times New Roman" w:cs="Times New Roman"/>
          <w:sz w:val="24"/>
          <w:szCs w:val="24"/>
        </w:rPr>
      </w:pPr>
    </w:p>
    <w:p w:rsidR="004B6EC3" w:rsidRDefault="00776C69">
      <w:pPr>
        <w:tabs>
          <w:tab w:val="left" w:pos="915"/>
        </w:tabs>
        <w:rPr>
          <w:rFonts w:ascii="Times New Roman" w:eastAsia="Courier New" w:hAnsi="Times New Roman" w:cs="Times New Roman"/>
          <w:sz w:val="24"/>
          <w:szCs w:val="24"/>
        </w:rPr>
      </w:pPr>
      <w:r>
        <w:rPr>
          <w:rFonts w:ascii="Times New Roman" w:eastAsia="Courier New" w:hAnsi="Times New Roman" w:cs="Times New Roman"/>
          <w:noProof/>
          <w:sz w:val="24"/>
          <w:szCs w:val="24"/>
        </w:rPr>
        <w:drawing>
          <wp:anchor distT="0" distB="0" distL="114300" distR="114300" simplePos="0" relativeHeight="251670528" behindDoc="1" locked="0" layoutInCell="1" allowOverlap="1">
            <wp:simplePos x="0" y="0"/>
            <wp:positionH relativeFrom="column">
              <wp:posOffset>1905</wp:posOffset>
            </wp:positionH>
            <wp:positionV relativeFrom="paragraph">
              <wp:posOffset>147955</wp:posOffset>
            </wp:positionV>
            <wp:extent cx="6714490" cy="4783455"/>
            <wp:effectExtent l="19050" t="0" r="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noChangeArrowheads="1"/>
                    </pic:cNvPicPr>
                  </pic:nvPicPr>
                  <pic:blipFill>
                    <a:blip r:embed="rId20"/>
                    <a:srcRect/>
                    <a:stretch>
                      <a:fillRect/>
                    </a:stretch>
                  </pic:blipFill>
                  <pic:spPr>
                    <a:xfrm>
                      <a:off x="0" y="0"/>
                      <a:ext cx="6714490" cy="4783455"/>
                    </a:xfrm>
                    <a:prstGeom prst="rect">
                      <a:avLst/>
                    </a:prstGeom>
                    <a:noFill/>
                  </pic:spPr>
                </pic:pic>
              </a:graphicData>
            </a:graphic>
          </wp:anchor>
        </w:drawing>
      </w:r>
    </w:p>
    <w:p w:rsidR="004B6EC3" w:rsidRDefault="004B6EC3">
      <w:pPr>
        <w:rPr>
          <w:rFonts w:ascii="Times New Roman" w:eastAsia="Courier New" w:hAnsi="Times New Roman" w:cs="Times New Roman"/>
          <w:sz w:val="24"/>
          <w:szCs w:val="24"/>
        </w:rPr>
      </w:pPr>
    </w:p>
    <w:p w:rsidR="004B6EC3" w:rsidRDefault="004B6EC3">
      <w:pPr>
        <w:rPr>
          <w:rFonts w:ascii="Times New Roman" w:eastAsia="Courier New" w:hAnsi="Times New Roman" w:cs="Times New Roman"/>
          <w:sz w:val="24"/>
          <w:szCs w:val="24"/>
        </w:rPr>
      </w:pPr>
    </w:p>
    <w:p w:rsidR="004B6EC3" w:rsidRDefault="004B6EC3">
      <w:pPr>
        <w:rPr>
          <w:rFonts w:ascii="Times New Roman" w:eastAsia="Courier New" w:hAnsi="Times New Roman" w:cs="Times New Roman"/>
          <w:sz w:val="24"/>
          <w:szCs w:val="24"/>
        </w:rPr>
      </w:pPr>
    </w:p>
    <w:p w:rsidR="004B6EC3" w:rsidRDefault="004B6EC3">
      <w:pPr>
        <w:rPr>
          <w:rFonts w:ascii="Times New Roman" w:eastAsia="Courier New" w:hAnsi="Times New Roman" w:cs="Times New Roman"/>
          <w:sz w:val="24"/>
          <w:szCs w:val="24"/>
        </w:rPr>
      </w:pPr>
    </w:p>
    <w:p w:rsidR="004B6EC3" w:rsidRDefault="004B6EC3">
      <w:pPr>
        <w:rPr>
          <w:rFonts w:ascii="Times New Roman" w:eastAsia="Courier New" w:hAnsi="Times New Roman" w:cs="Times New Roman"/>
          <w:sz w:val="24"/>
          <w:szCs w:val="24"/>
        </w:rPr>
      </w:pPr>
    </w:p>
    <w:p w:rsidR="004B6EC3" w:rsidRDefault="004B6EC3">
      <w:pPr>
        <w:rPr>
          <w:rFonts w:ascii="Times New Roman" w:eastAsia="Courier New" w:hAnsi="Times New Roman" w:cs="Times New Roman"/>
          <w:sz w:val="24"/>
          <w:szCs w:val="24"/>
        </w:rPr>
      </w:pPr>
    </w:p>
    <w:p w:rsidR="004B6EC3" w:rsidRDefault="004B6EC3">
      <w:pPr>
        <w:rPr>
          <w:rFonts w:ascii="Times New Roman" w:eastAsia="Courier New" w:hAnsi="Times New Roman" w:cs="Times New Roman"/>
          <w:sz w:val="24"/>
          <w:szCs w:val="24"/>
        </w:rPr>
      </w:pPr>
    </w:p>
    <w:p w:rsidR="004B6EC3" w:rsidRDefault="004B6EC3">
      <w:pPr>
        <w:rPr>
          <w:rFonts w:ascii="Times New Roman" w:eastAsia="Courier New" w:hAnsi="Times New Roman" w:cs="Times New Roman"/>
          <w:sz w:val="24"/>
          <w:szCs w:val="24"/>
        </w:rPr>
      </w:pPr>
    </w:p>
    <w:p w:rsidR="004B6EC3" w:rsidRDefault="004B6EC3">
      <w:pPr>
        <w:rPr>
          <w:rFonts w:ascii="Times New Roman" w:eastAsia="Courier New" w:hAnsi="Times New Roman" w:cs="Times New Roman"/>
          <w:sz w:val="24"/>
          <w:szCs w:val="24"/>
        </w:rPr>
      </w:pPr>
    </w:p>
    <w:p w:rsidR="004B6EC3" w:rsidRDefault="004B6EC3">
      <w:pPr>
        <w:rPr>
          <w:rFonts w:ascii="Times New Roman" w:eastAsia="Courier New" w:hAnsi="Times New Roman" w:cs="Times New Roman"/>
          <w:sz w:val="24"/>
          <w:szCs w:val="24"/>
        </w:rPr>
      </w:pPr>
    </w:p>
    <w:p w:rsidR="004B6EC3" w:rsidRDefault="004B6EC3">
      <w:pPr>
        <w:rPr>
          <w:rFonts w:ascii="Times New Roman" w:eastAsia="Courier New" w:hAnsi="Times New Roman" w:cs="Times New Roman"/>
          <w:sz w:val="24"/>
          <w:szCs w:val="24"/>
        </w:rPr>
      </w:pPr>
    </w:p>
    <w:p w:rsidR="004B6EC3" w:rsidRDefault="004B6EC3">
      <w:pPr>
        <w:rPr>
          <w:rFonts w:ascii="Times New Roman" w:eastAsia="Courier New" w:hAnsi="Times New Roman" w:cs="Times New Roman"/>
          <w:sz w:val="24"/>
          <w:szCs w:val="24"/>
        </w:rPr>
      </w:pPr>
    </w:p>
    <w:p w:rsidR="004B6EC3" w:rsidRDefault="004B6EC3">
      <w:pPr>
        <w:rPr>
          <w:rFonts w:ascii="Times New Roman" w:eastAsia="Courier New" w:hAnsi="Times New Roman" w:cs="Times New Roman"/>
          <w:sz w:val="24"/>
          <w:szCs w:val="24"/>
        </w:rPr>
      </w:pPr>
    </w:p>
    <w:p w:rsidR="004B6EC3" w:rsidRDefault="004B6EC3">
      <w:pPr>
        <w:rPr>
          <w:rFonts w:ascii="Times New Roman" w:eastAsia="Courier New" w:hAnsi="Times New Roman" w:cs="Times New Roman"/>
          <w:sz w:val="24"/>
          <w:szCs w:val="24"/>
        </w:rPr>
      </w:pPr>
    </w:p>
    <w:p w:rsidR="004B6EC3" w:rsidRDefault="004B6EC3">
      <w:pPr>
        <w:rPr>
          <w:rFonts w:ascii="Times New Roman" w:eastAsia="Courier New" w:hAnsi="Times New Roman" w:cs="Times New Roman"/>
          <w:sz w:val="24"/>
          <w:szCs w:val="24"/>
        </w:rPr>
      </w:pPr>
    </w:p>
    <w:p w:rsidR="004B6EC3" w:rsidRDefault="004B6EC3">
      <w:pPr>
        <w:rPr>
          <w:rFonts w:ascii="Times New Roman" w:eastAsia="Courier New" w:hAnsi="Times New Roman" w:cs="Times New Roman"/>
          <w:sz w:val="24"/>
          <w:szCs w:val="24"/>
        </w:rPr>
      </w:pPr>
    </w:p>
    <w:p w:rsidR="004B6EC3" w:rsidRDefault="004B6EC3">
      <w:pPr>
        <w:rPr>
          <w:rFonts w:ascii="Times New Roman" w:eastAsia="Courier New" w:hAnsi="Times New Roman" w:cs="Times New Roman"/>
          <w:sz w:val="24"/>
          <w:szCs w:val="24"/>
        </w:rPr>
      </w:pPr>
    </w:p>
    <w:p w:rsidR="004B6EC3" w:rsidRDefault="004B6EC3">
      <w:pPr>
        <w:rPr>
          <w:rFonts w:ascii="Times New Roman" w:eastAsia="Courier New" w:hAnsi="Times New Roman" w:cs="Times New Roman"/>
          <w:sz w:val="24"/>
          <w:szCs w:val="24"/>
        </w:rPr>
      </w:pPr>
    </w:p>
    <w:p w:rsidR="004B6EC3" w:rsidRDefault="004B6EC3">
      <w:pPr>
        <w:rPr>
          <w:rFonts w:ascii="Times New Roman" w:eastAsia="Courier New" w:hAnsi="Times New Roman" w:cs="Times New Roman"/>
          <w:sz w:val="24"/>
          <w:szCs w:val="24"/>
        </w:rPr>
      </w:pPr>
    </w:p>
    <w:p w:rsidR="004B6EC3" w:rsidRDefault="004B6EC3">
      <w:pPr>
        <w:rPr>
          <w:rFonts w:ascii="Times New Roman" w:eastAsia="Courier New" w:hAnsi="Times New Roman" w:cs="Times New Roman"/>
          <w:sz w:val="24"/>
          <w:szCs w:val="24"/>
        </w:rPr>
      </w:pPr>
    </w:p>
    <w:p w:rsidR="004B6EC3" w:rsidRDefault="004B6EC3">
      <w:pPr>
        <w:rPr>
          <w:rFonts w:ascii="Times New Roman" w:eastAsia="Courier New" w:hAnsi="Times New Roman" w:cs="Times New Roman"/>
          <w:sz w:val="24"/>
          <w:szCs w:val="24"/>
        </w:rPr>
      </w:pPr>
    </w:p>
    <w:p w:rsidR="004B6EC3" w:rsidRDefault="004B6EC3">
      <w:pPr>
        <w:rPr>
          <w:rFonts w:ascii="Times New Roman" w:eastAsia="Courier New" w:hAnsi="Times New Roman" w:cs="Times New Roman"/>
          <w:sz w:val="24"/>
          <w:szCs w:val="24"/>
        </w:rPr>
      </w:pPr>
    </w:p>
    <w:p w:rsidR="004B6EC3" w:rsidRDefault="004B6EC3">
      <w:pPr>
        <w:rPr>
          <w:rFonts w:ascii="Times New Roman" w:eastAsia="Courier New" w:hAnsi="Times New Roman" w:cs="Times New Roman"/>
          <w:sz w:val="24"/>
          <w:szCs w:val="24"/>
        </w:rPr>
      </w:pPr>
    </w:p>
    <w:p w:rsidR="004B6EC3" w:rsidRDefault="004B6EC3">
      <w:pPr>
        <w:rPr>
          <w:rFonts w:ascii="Times New Roman" w:eastAsia="Courier New" w:hAnsi="Times New Roman" w:cs="Times New Roman"/>
          <w:sz w:val="24"/>
          <w:szCs w:val="24"/>
        </w:rPr>
      </w:pPr>
    </w:p>
    <w:p w:rsidR="004B6EC3" w:rsidRDefault="004B6EC3">
      <w:pPr>
        <w:rPr>
          <w:rFonts w:ascii="Times New Roman" w:eastAsia="Courier New" w:hAnsi="Times New Roman" w:cs="Times New Roman"/>
          <w:sz w:val="24"/>
          <w:szCs w:val="24"/>
        </w:rPr>
      </w:pPr>
    </w:p>
    <w:p w:rsidR="004B6EC3" w:rsidRDefault="004B6EC3">
      <w:pPr>
        <w:rPr>
          <w:rFonts w:ascii="Times New Roman" w:eastAsia="Courier New" w:hAnsi="Times New Roman" w:cs="Times New Roman"/>
          <w:sz w:val="24"/>
          <w:szCs w:val="24"/>
        </w:rPr>
      </w:pPr>
    </w:p>
    <w:p w:rsidR="004B6EC3" w:rsidRDefault="004B6EC3">
      <w:pPr>
        <w:rPr>
          <w:rFonts w:ascii="Times New Roman" w:eastAsia="Courier New" w:hAnsi="Times New Roman" w:cs="Times New Roman"/>
          <w:sz w:val="24"/>
          <w:szCs w:val="24"/>
        </w:rPr>
      </w:pPr>
    </w:p>
    <w:p w:rsidR="004B6EC3" w:rsidRDefault="004B6EC3">
      <w:pPr>
        <w:rPr>
          <w:rFonts w:ascii="Times New Roman" w:eastAsia="Courier New" w:hAnsi="Times New Roman" w:cs="Times New Roman"/>
          <w:sz w:val="24"/>
          <w:szCs w:val="24"/>
        </w:rPr>
      </w:pPr>
    </w:p>
    <w:p w:rsidR="004B6EC3" w:rsidRDefault="00776C69">
      <w:pPr>
        <w:spacing w:line="0" w:lineRule="atLeast"/>
        <w:ind w:left="100"/>
        <w:rPr>
          <w:rFonts w:ascii="Times New Roman" w:hAnsi="Times New Roman" w:cs="Times New Roman"/>
          <w:color w:val="00000A"/>
          <w:sz w:val="24"/>
          <w:szCs w:val="24"/>
        </w:rPr>
      </w:pPr>
      <w:r>
        <w:rPr>
          <w:rFonts w:ascii="Times New Roman" w:hAnsi="Times New Roman" w:cs="Times New Roman"/>
          <w:color w:val="00000A"/>
          <w:sz w:val="24"/>
          <w:szCs w:val="24"/>
        </w:rPr>
        <w:t xml:space="preserve">Trace file is used to see the throughput by using </w:t>
      </w:r>
      <w:r>
        <w:rPr>
          <w:rFonts w:ascii="Times New Roman" w:hAnsi="Times New Roman" w:cs="Times New Roman"/>
          <w:color w:val="00000A"/>
          <w:sz w:val="24"/>
          <w:szCs w:val="24"/>
        </w:rPr>
        <w:t>TraceMetrics</w:t>
      </w:r>
    </w:p>
    <w:p w:rsidR="004B6EC3" w:rsidRDefault="00776C69">
      <w:pPr>
        <w:spacing w:line="0" w:lineRule="atLeast"/>
        <w:ind w:left="100"/>
        <w:rPr>
          <w:rFonts w:ascii="Times New Roman" w:hAnsi="Times New Roman" w:cs="Times New Roman"/>
          <w:color w:val="00000A"/>
          <w:sz w:val="24"/>
          <w:szCs w:val="24"/>
        </w:rPr>
      </w:pPr>
      <w:r>
        <w:rPr>
          <w:rFonts w:ascii="Times New Roman" w:hAnsi="Times New Roman" w:cs="Times New Roman"/>
          <w:noProof/>
          <w:color w:val="00000A"/>
          <w:sz w:val="24"/>
          <w:szCs w:val="24"/>
        </w:rPr>
        <w:drawing>
          <wp:anchor distT="0" distB="0" distL="114300" distR="114300" simplePos="0" relativeHeight="251671552" behindDoc="1" locked="0" layoutInCell="1" allowOverlap="1">
            <wp:simplePos x="0" y="0"/>
            <wp:positionH relativeFrom="column">
              <wp:posOffset>155575</wp:posOffset>
            </wp:positionH>
            <wp:positionV relativeFrom="paragraph">
              <wp:posOffset>104140</wp:posOffset>
            </wp:positionV>
            <wp:extent cx="6346825" cy="1986915"/>
            <wp:effectExtent l="19050" t="0" r="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noChangeArrowheads="1"/>
                    </pic:cNvPicPr>
                  </pic:nvPicPr>
                  <pic:blipFill>
                    <a:blip r:embed="rId21"/>
                    <a:srcRect/>
                    <a:stretch>
                      <a:fillRect/>
                    </a:stretch>
                  </pic:blipFill>
                  <pic:spPr>
                    <a:xfrm>
                      <a:off x="0" y="0"/>
                      <a:ext cx="6346825" cy="1986915"/>
                    </a:xfrm>
                    <a:prstGeom prst="rect">
                      <a:avLst/>
                    </a:prstGeom>
                    <a:noFill/>
                  </pic:spPr>
                </pic:pic>
              </a:graphicData>
            </a:graphic>
          </wp:anchor>
        </w:drawing>
      </w:r>
    </w:p>
    <w:p w:rsidR="004B6EC3" w:rsidRDefault="004B6EC3">
      <w:pPr>
        <w:rPr>
          <w:rFonts w:ascii="Times New Roman" w:eastAsia="Courier New" w:hAnsi="Times New Roman" w:cs="Times New Roman"/>
          <w:sz w:val="24"/>
          <w:szCs w:val="24"/>
        </w:rPr>
      </w:pPr>
    </w:p>
    <w:p w:rsidR="004B6EC3" w:rsidRDefault="004B6EC3">
      <w:pPr>
        <w:rPr>
          <w:rFonts w:ascii="Times New Roman" w:eastAsia="Courier New" w:hAnsi="Times New Roman" w:cs="Times New Roman"/>
          <w:sz w:val="24"/>
          <w:szCs w:val="24"/>
        </w:rPr>
      </w:pPr>
    </w:p>
    <w:p w:rsidR="004B6EC3" w:rsidRDefault="004B6EC3">
      <w:pPr>
        <w:rPr>
          <w:rFonts w:ascii="Times New Roman" w:eastAsia="Courier New" w:hAnsi="Times New Roman" w:cs="Times New Roman"/>
          <w:sz w:val="24"/>
          <w:szCs w:val="24"/>
        </w:rPr>
        <w:sectPr w:rsidR="004B6EC3">
          <w:pgSz w:w="12240" w:h="15840"/>
          <w:pgMar w:top="1440" w:right="1080" w:bottom="1440" w:left="1080" w:header="0" w:footer="0" w:gutter="0"/>
          <w:cols w:space="720" w:equalWidth="0">
            <w:col w:w="10349"/>
          </w:cols>
          <w:docGrid w:linePitch="360"/>
        </w:sectPr>
      </w:pPr>
    </w:p>
    <w:p w:rsidR="004B6EC3" w:rsidRDefault="00776C69">
      <w:pPr>
        <w:tabs>
          <w:tab w:val="left" w:pos="840"/>
        </w:tabs>
        <w:spacing w:line="235" w:lineRule="auto"/>
        <w:ind w:right="440"/>
        <w:rPr>
          <w:rFonts w:ascii="Times New Roman" w:eastAsia="Times New Roman" w:hAnsi="Times New Roman" w:cs="Times New Roman"/>
          <w:color w:val="222222"/>
          <w:sz w:val="24"/>
          <w:szCs w:val="24"/>
        </w:rPr>
      </w:pPr>
      <w:bookmarkStart w:id="9" w:name="page9"/>
      <w:bookmarkEnd w:id="9"/>
      <w:r>
        <w:rPr>
          <w:rFonts w:ascii="Times New Roman" w:eastAsia="Times New Roman" w:hAnsi="Times New Roman" w:cs="Times New Roman"/>
          <w:color w:val="222222"/>
          <w:sz w:val="24"/>
          <w:szCs w:val="24"/>
          <w:highlight w:val="white"/>
        </w:rPr>
        <w:lastRenderedPageBreak/>
        <w:t>5. Implement and study the performance of GSM on NS2/NS3 (Using MAC layer) or equivalent environment.</w:t>
      </w:r>
    </w:p>
    <w:p w:rsidR="004B6EC3" w:rsidRDefault="004B6EC3">
      <w:pPr>
        <w:spacing w:line="11" w:lineRule="exact"/>
        <w:rPr>
          <w:rFonts w:ascii="Times New Roman" w:eastAsia="Times New Roman" w:hAnsi="Times New Roman" w:cs="Times New Roman"/>
          <w:color w:val="222222"/>
          <w:sz w:val="24"/>
          <w:szCs w:val="24"/>
        </w:rPr>
      </w:pPr>
    </w:p>
    <w:p w:rsidR="004B6EC3" w:rsidRDefault="00776C69">
      <w:pPr>
        <w:tabs>
          <w:tab w:val="left" w:pos="840"/>
        </w:tabs>
        <w:spacing w:line="235" w:lineRule="auto"/>
        <w:ind w:right="540"/>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highlight w:val="white"/>
        </w:rPr>
        <w:t>6. Implement and study the performance of CDMA on NS2/NS3 (Using stack called Call net) or equivalent environment.</w:t>
      </w:r>
    </w:p>
    <w:p w:rsidR="004B6EC3" w:rsidRDefault="004B6EC3">
      <w:pPr>
        <w:autoSpaceDE w:val="0"/>
        <w:autoSpaceDN w:val="0"/>
        <w:adjustRightInd w:val="0"/>
        <w:rPr>
          <w:rFonts w:ascii="Times New Roman" w:hAnsi="Times New Roman" w:cs="Times New Roman"/>
          <w:sz w:val="24"/>
          <w:szCs w:val="24"/>
        </w:rPr>
      </w:pPr>
    </w:p>
    <w:p w:rsidR="004B6EC3" w:rsidRDefault="00776C69">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#inc</w:t>
      </w:r>
      <w:r>
        <w:rPr>
          <w:rFonts w:ascii="Times New Roman" w:hAnsi="Times New Roman" w:cs="Times New Roman"/>
          <w:sz w:val="24"/>
          <w:szCs w:val="24"/>
        </w:rPr>
        <w:t>lude "ns3/lte-helper.h"</w:t>
      </w:r>
    </w:p>
    <w:p w:rsidR="004B6EC3" w:rsidRDefault="00776C69">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#include "ns3/epc-helper.h"</w:t>
      </w:r>
    </w:p>
    <w:p w:rsidR="004B6EC3" w:rsidRDefault="00776C69">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#include "ns3/core-module.h"</w:t>
      </w:r>
    </w:p>
    <w:p w:rsidR="004B6EC3" w:rsidRDefault="00776C69">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#include "ns3/network-module.h"</w:t>
      </w:r>
    </w:p>
    <w:p w:rsidR="004B6EC3" w:rsidRDefault="00776C69">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#include "ns3/ipv4-global-routing-helper.h"</w:t>
      </w:r>
    </w:p>
    <w:p w:rsidR="004B6EC3" w:rsidRDefault="00776C69">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#include "ns3/internet-module.h"</w:t>
      </w:r>
    </w:p>
    <w:p w:rsidR="004B6EC3" w:rsidRDefault="00776C69">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#include "ns3/mobility-module.h"</w:t>
      </w:r>
    </w:p>
    <w:p w:rsidR="004B6EC3" w:rsidRDefault="00776C69">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#include "ns3/lte-module.h"</w:t>
      </w:r>
    </w:p>
    <w:p w:rsidR="004B6EC3" w:rsidRDefault="00776C69">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#include "ns3/applications-module.h"</w:t>
      </w:r>
    </w:p>
    <w:p w:rsidR="004B6EC3" w:rsidRDefault="00776C69">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#include "ns3/point-to-point-helper.h"</w:t>
      </w:r>
    </w:p>
    <w:p w:rsidR="004B6EC3" w:rsidRDefault="00776C69">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#include "ns3/config-store.h"</w:t>
      </w:r>
    </w:p>
    <w:p w:rsidR="004B6EC3" w:rsidRDefault="00776C69">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//#include "ns3/gtk-config-store.h"</w:t>
      </w:r>
    </w:p>
    <w:p w:rsidR="004B6EC3" w:rsidRDefault="00776C69">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w:t>
      </w:r>
    </w:p>
    <w:p w:rsidR="004B6EC3" w:rsidRDefault="00776C69">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using namespace ns3;</w:t>
      </w:r>
    </w:p>
    <w:p w:rsidR="004B6EC3" w:rsidRDefault="004B6EC3">
      <w:pPr>
        <w:autoSpaceDE w:val="0"/>
        <w:autoSpaceDN w:val="0"/>
        <w:adjustRightInd w:val="0"/>
        <w:rPr>
          <w:rFonts w:ascii="Times New Roman" w:hAnsi="Times New Roman" w:cs="Times New Roman"/>
          <w:sz w:val="24"/>
          <w:szCs w:val="24"/>
        </w:rPr>
      </w:pPr>
    </w:p>
    <w:p w:rsidR="004B6EC3" w:rsidRDefault="004B6EC3">
      <w:pPr>
        <w:autoSpaceDE w:val="0"/>
        <w:autoSpaceDN w:val="0"/>
        <w:adjustRightInd w:val="0"/>
        <w:rPr>
          <w:rFonts w:ascii="Times New Roman" w:hAnsi="Times New Roman" w:cs="Times New Roman"/>
          <w:sz w:val="24"/>
          <w:szCs w:val="24"/>
        </w:rPr>
      </w:pPr>
    </w:p>
    <w:p w:rsidR="004B6EC3" w:rsidRDefault="00776C69">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NS_LOG_COMPONENT_DEFINE ("EpcFirstExample");</w:t>
      </w:r>
    </w:p>
    <w:p w:rsidR="004B6EC3" w:rsidRDefault="004B6EC3">
      <w:pPr>
        <w:autoSpaceDE w:val="0"/>
        <w:autoSpaceDN w:val="0"/>
        <w:adjustRightInd w:val="0"/>
        <w:rPr>
          <w:rFonts w:ascii="Times New Roman" w:hAnsi="Times New Roman" w:cs="Times New Roman"/>
          <w:sz w:val="24"/>
          <w:szCs w:val="24"/>
        </w:rPr>
      </w:pPr>
    </w:p>
    <w:p w:rsidR="004B6EC3" w:rsidRDefault="00776C69">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int</w:t>
      </w:r>
    </w:p>
    <w:p w:rsidR="004B6EC3" w:rsidRDefault="00776C69">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main (int argc, char *argv[])</w:t>
      </w:r>
    </w:p>
    <w:p w:rsidR="004B6EC3" w:rsidRDefault="00776C69">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w:t>
      </w:r>
    </w:p>
    <w:p w:rsidR="004B6EC3" w:rsidRDefault="004B6EC3">
      <w:pPr>
        <w:autoSpaceDE w:val="0"/>
        <w:autoSpaceDN w:val="0"/>
        <w:adjustRightInd w:val="0"/>
        <w:rPr>
          <w:rFonts w:ascii="Times New Roman" w:hAnsi="Times New Roman" w:cs="Times New Roman"/>
          <w:sz w:val="24"/>
          <w:szCs w:val="24"/>
        </w:rPr>
      </w:pPr>
    </w:p>
    <w:p w:rsidR="004B6EC3" w:rsidRDefault="00776C69">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uint16_t numberOfNodes = 2; // numberOfNodes = 6 for CDMA</w:t>
      </w:r>
    </w:p>
    <w:p w:rsidR="004B6EC3" w:rsidRDefault="00776C69">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double simTime = 1.1;</w:t>
      </w:r>
    </w:p>
    <w:p w:rsidR="004B6EC3" w:rsidRDefault="00776C69">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double distance = 60.0;</w:t>
      </w:r>
    </w:p>
    <w:p w:rsidR="004B6EC3" w:rsidRDefault="00776C69">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double interPacketInterval = 100;</w:t>
      </w:r>
    </w:p>
    <w:p w:rsidR="004B6EC3" w:rsidRDefault="004B6EC3">
      <w:pPr>
        <w:autoSpaceDE w:val="0"/>
        <w:autoSpaceDN w:val="0"/>
        <w:adjustRightInd w:val="0"/>
        <w:rPr>
          <w:rFonts w:ascii="Times New Roman" w:hAnsi="Times New Roman" w:cs="Times New Roman"/>
          <w:sz w:val="24"/>
          <w:szCs w:val="24"/>
        </w:rPr>
      </w:pPr>
    </w:p>
    <w:p w:rsidR="004B6EC3" w:rsidRDefault="00776C69">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 Command line arguments</w:t>
      </w:r>
    </w:p>
    <w:p w:rsidR="004B6EC3" w:rsidRDefault="00776C69">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CommandLine cmd;</w:t>
      </w:r>
    </w:p>
    <w:p w:rsidR="004B6EC3" w:rsidRDefault="004B6EC3">
      <w:pPr>
        <w:autoSpaceDE w:val="0"/>
        <w:autoSpaceDN w:val="0"/>
        <w:adjustRightInd w:val="0"/>
        <w:rPr>
          <w:rFonts w:ascii="Times New Roman" w:hAnsi="Times New Roman" w:cs="Times New Roman"/>
          <w:sz w:val="24"/>
          <w:szCs w:val="24"/>
        </w:rPr>
      </w:pPr>
    </w:p>
    <w:p w:rsidR="004B6EC3" w:rsidRDefault="00776C69">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cmd.Parse(argc, argv);</w:t>
      </w:r>
    </w:p>
    <w:p w:rsidR="004B6EC3" w:rsidRDefault="004B6EC3">
      <w:pPr>
        <w:autoSpaceDE w:val="0"/>
        <w:autoSpaceDN w:val="0"/>
        <w:adjustRightInd w:val="0"/>
        <w:rPr>
          <w:rFonts w:ascii="Times New Roman" w:hAnsi="Times New Roman" w:cs="Times New Roman"/>
          <w:sz w:val="24"/>
          <w:szCs w:val="24"/>
        </w:rPr>
      </w:pPr>
    </w:p>
    <w:p w:rsidR="004B6EC3" w:rsidRDefault="00776C69">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Ptr&lt;LteHelper&gt; lteHelper = CreateObject&lt;LteHelper&gt; ();</w:t>
      </w:r>
    </w:p>
    <w:p w:rsidR="004B6EC3" w:rsidRDefault="00776C69">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//This will instantiate some common objects (e.g., the Channel object) and provide the methods to add eNBs and UEs and configur</w:t>
      </w:r>
      <w:r>
        <w:rPr>
          <w:rFonts w:ascii="Times New Roman" w:hAnsi="Times New Roman" w:cs="Times New Roman"/>
          <w:sz w:val="24"/>
          <w:szCs w:val="24"/>
        </w:rPr>
        <w:t>e them.</w:t>
      </w:r>
    </w:p>
    <w:p w:rsidR="004B6EC3" w:rsidRDefault="00776C69">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Ptr&lt;PointToPointEpcHelper&gt;  epcHelper = CreateObject&lt;PointToPointEpcHelper&gt; ();</w:t>
      </w:r>
    </w:p>
    <w:p w:rsidR="004B6EC3" w:rsidRDefault="00776C69">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//PointToPointEpcHelper, which implements an EPC based on point-to-point links.</w:t>
      </w:r>
    </w:p>
    <w:p w:rsidR="004B6EC3" w:rsidRDefault="00776C69">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//EpcHelper will also automatically create the PGW node and configure it so that it ca</w:t>
      </w:r>
      <w:r>
        <w:rPr>
          <w:rFonts w:ascii="Times New Roman" w:hAnsi="Times New Roman" w:cs="Times New Roman"/>
          <w:sz w:val="24"/>
          <w:szCs w:val="24"/>
        </w:rPr>
        <w:t>n properly handle traffic from/to the LTE radio access network.</w:t>
      </w:r>
    </w:p>
    <w:p w:rsidR="004B6EC3" w:rsidRDefault="00776C69">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lteHelper-&gt;SetEpcHelper (epcHelper);</w:t>
      </w:r>
    </w:p>
    <w:p w:rsidR="004B6EC3" w:rsidRDefault="00776C69">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//Then, you need to tell the LTE helper that the EPC will be used:</w:t>
      </w:r>
    </w:p>
    <w:p w:rsidR="004B6EC3" w:rsidRDefault="00776C69">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ConfigStore inputConfig;</w:t>
      </w:r>
    </w:p>
    <w:p w:rsidR="004B6EC3" w:rsidRDefault="00776C69">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inputConfig.ConfigureDefaults();</w:t>
      </w:r>
    </w:p>
    <w:p w:rsidR="004B6EC3" w:rsidRDefault="00776C69">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//Specify configuration </w:t>
      </w:r>
      <w:r>
        <w:rPr>
          <w:rFonts w:ascii="Times New Roman" w:hAnsi="Times New Roman" w:cs="Times New Roman"/>
          <w:sz w:val="24"/>
          <w:szCs w:val="24"/>
        </w:rPr>
        <w:t>parameters of the objects that are being used for the simulation</w:t>
      </w:r>
    </w:p>
    <w:p w:rsidR="004B6EC3" w:rsidRDefault="00776C69">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 parse again so you can override default values from the command line</w:t>
      </w:r>
    </w:p>
    <w:p w:rsidR="004B6EC3" w:rsidRDefault="00776C69">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cmd.Parse(argc, argv);</w:t>
      </w:r>
    </w:p>
    <w:p w:rsidR="004B6EC3" w:rsidRDefault="004B6EC3">
      <w:pPr>
        <w:autoSpaceDE w:val="0"/>
        <w:autoSpaceDN w:val="0"/>
        <w:adjustRightInd w:val="0"/>
        <w:rPr>
          <w:rFonts w:ascii="Times New Roman" w:hAnsi="Times New Roman" w:cs="Times New Roman"/>
          <w:sz w:val="24"/>
          <w:szCs w:val="24"/>
        </w:rPr>
      </w:pPr>
    </w:p>
    <w:p w:rsidR="004B6EC3" w:rsidRDefault="00776C69">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lastRenderedPageBreak/>
        <w:t xml:space="preserve">  Ptr&lt;Node&gt; pgw = epcHelper-&gt;GetPgwNode ();</w:t>
      </w:r>
    </w:p>
    <w:p w:rsidR="004B6EC3" w:rsidRDefault="00776C69">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//EpcHelper will also automatically create the </w:t>
      </w:r>
      <w:r>
        <w:rPr>
          <w:rFonts w:ascii="Times New Roman" w:hAnsi="Times New Roman" w:cs="Times New Roman"/>
          <w:sz w:val="24"/>
          <w:szCs w:val="24"/>
        </w:rPr>
        <w:t>PGW node and configure it so that it can properly handle traffic from/to the LTE radio access network.</w:t>
      </w:r>
    </w:p>
    <w:p w:rsidR="004B6EC3" w:rsidRDefault="004B6EC3">
      <w:pPr>
        <w:autoSpaceDE w:val="0"/>
        <w:autoSpaceDN w:val="0"/>
        <w:adjustRightInd w:val="0"/>
        <w:rPr>
          <w:rFonts w:ascii="Times New Roman" w:hAnsi="Times New Roman" w:cs="Times New Roman"/>
          <w:sz w:val="24"/>
          <w:szCs w:val="24"/>
        </w:rPr>
      </w:pPr>
    </w:p>
    <w:p w:rsidR="004B6EC3" w:rsidRDefault="00776C69">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 Create a single RemoteHost</w:t>
      </w:r>
    </w:p>
    <w:p w:rsidR="004B6EC3" w:rsidRDefault="00776C69">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NodeContainer remoteHostContainer;</w:t>
      </w:r>
    </w:p>
    <w:p w:rsidR="004B6EC3" w:rsidRDefault="00776C69">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remoteHostContainer.Create (1);</w:t>
      </w:r>
    </w:p>
    <w:p w:rsidR="004B6EC3" w:rsidRDefault="00776C69">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Ptr&lt;Node&gt; remoteHost = remoteHostContainer.Get</w:t>
      </w:r>
      <w:r>
        <w:rPr>
          <w:rFonts w:ascii="Times New Roman" w:hAnsi="Times New Roman" w:cs="Times New Roman"/>
          <w:sz w:val="24"/>
          <w:szCs w:val="24"/>
        </w:rPr>
        <w:t xml:space="preserve"> (0);</w:t>
      </w:r>
    </w:p>
    <w:p w:rsidR="004B6EC3" w:rsidRDefault="00776C69">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InternetStackHelper internet;</w:t>
      </w:r>
    </w:p>
    <w:p w:rsidR="004B6EC3" w:rsidRDefault="00776C69">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internet.Install (remoteHostContainer);</w:t>
      </w:r>
    </w:p>
    <w:p w:rsidR="004B6EC3" w:rsidRDefault="004B6EC3">
      <w:pPr>
        <w:autoSpaceDE w:val="0"/>
        <w:autoSpaceDN w:val="0"/>
        <w:adjustRightInd w:val="0"/>
        <w:rPr>
          <w:rFonts w:ascii="Times New Roman" w:hAnsi="Times New Roman" w:cs="Times New Roman"/>
          <w:sz w:val="24"/>
          <w:szCs w:val="24"/>
        </w:rPr>
      </w:pPr>
    </w:p>
    <w:p w:rsidR="004B6EC3" w:rsidRDefault="00776C69">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 Create the Internet</w:t>
      </w:r>
    </w:p>
    <w:p w:rsidR="004B6EC3" w:rsidRDefault="00776C69">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PointToPointHelper p2ph;</w:t>
      </w:r>
    </w:p>
    <w:p w:rsidR="004B6EC3" w:rsidRDefault="00776C69">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p2ph.SetDeviceAttribute ("DataRate", DataRateValue (DataRate ("100Gb/s")));</w:t>
      </w:r>
    </w:p>
    <w:p w:rsidR="004B6EC3" w:rsidRDefault="00776C69">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p2ph.SetDeviceAttribute ("Mtu"</w:t>
      </w:r>
      <w:r>
        <w:rPr>
          <w:rFonts w:ascii="Times New Roman" w:hAnsi="Times New Roman" w:cs="Times New Roman"/>
          <w:sz w:val="24"/>
          <w:szCs w:val="24"/>
        </w:rPr>
        <w:t>, UintegerValue (1500));</w:t>
      </w:r>
    </w:p>
    <w:p w:rsidR="004B6EC3" w:rsidRDefault="00776C69">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p2ph.SetChannelAttribute ("Delay", TimeValue (Seconds (0.010)));</w:t>
      </w:r>
    </w:p>
    <w:p w:rsidR="004B6EC3" w:rsidRDefault="00776C69">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NetDeviceContainer internetDevices = p2ph.Install (pgw, remoteHost);</w:t>
      </w:r>
    </w:p>
    <w:p w:rsidR="004B6EC3" w:rsidRDefault="00776C69">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Ipv4AddressHelper ipv4h;</w:t>
      </w:r>
    </w:p>
    <w:p w:rsidR="004B6EC3" w:rsidRDefault="00776C69">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ipv4h.SetBase ("1.0.0.0", "255.0.0.0");</w:t>
      </w:r>
    </w:p>
    <w:p w:rsidR="004B6EC3" w:rsidRDefault="00776C69">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Ipv4InterfaceContainer</w:t>
      </w:r>
      <w:r>
        <w:rPr>
          <w:rFonts w:ascii="Times New Roman" w:hAnsi="Times New Roman" w:cs="Times New Roman"/>
          <w:sz w:val="24"/>
          <w:szCs w:val="24"/>
        </w:rPr>
        <w:t xml:space="preserve"> internetIpIfaces = ipv4h.Assign (internetDevices);</w:t>
      </w:r>
    </w:p>
    <w:p w:rsidR="004B6EC3" w:rsidRDefault="00776C69">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 interface 0 is localhost, 1 is the p2p device</w:t>
      </w:r>
    </w:p>
    <w:p w:rsidR="004B6EC3" w:rsidRDefault="00776C69">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Ipv4Address remoteHostAddr = internetIpIfaces.GetAddress (1);</w:t>
      </w:r>
    </w:p>
    <w:p w:rsidR="004B6EC3" w:rsidRDefault="004B6EC3">
      <w:pPr>
        <w:autoSpaceDE w:val="0"/>
        <w:autoSpaceDN w:val="0"/>
        <w:adjustRightInd w:val="0"/>
        <w:rPr>
          <w:rFonts w:ascii="Times New Roman" w:hAnsi="Times New Roman" w:cs="Times New Roman"/>
          <w:sz w:val="24"/>
          <w:szCs w:val="24"/>
        </w:rPr>
      </w:pPr>
    </w:p>
    <w:p w:rsidR="004B6EC3" w:rsidRDefault="00776C69">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Ipv4StaticRoutingHelper ipv4RoutingHelper;</w:t>
      </w:r>
    </w:p>
    <w:p w:rsidR="004B6EC3" w:rsidRDefault="00776C69">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Ptr&lt;Ipv4StaticRouting&gt; remoteHostStaticRo</w:t>
      </w:r>
      <w:r>
        <w:rPr>
          <w:rFonts w:ascii="Times New Roman" w:hAnsi="Times New Roman" w:cs="Times New Roman"/>
          <w:sz w:val="24"/>
          <w:szCs w:val="24"/>
        </w:rPr>
        <w:t>uting = ipv4RoutingHelper.GetStaticRouting (remoteHost-&gt;GetObject&lt;Ipv4&gt; ());</w:t>
      </w:r>
    </w:p>
    <w:p w:rsidR="004B6EC3" w:rsidRDefault="00776C69">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lastRenderedPageBreak/>
        <w:t xml:space="preserve">  remoteHostStaticRouting-&gt;AddNetworkRouteTo (Ipv4Address ("7.0.0.0"), Ipv4Mask ("255.0.0.0"), 1);</w:t>
      </w:r>
    </w:p>
    <w:p w:rsidR="004B6EC3" w:rsidRDefault="004B6EC3">
      <w:pPr>
        <w:autoSpaceDE w:val="0"/>
        <w:autoSpaceDN w:val="0"/>
        <w:adjustRightInd w:val="0"/>
        <w:rPr>
          <w:rFonts w:ascii="Times New Roman" w:hAnsi="Times New Roman" w:cs="Times New Roman"/>
          <w:sz w:val="24"/>
          <w:szCs w:val="24"/>
        </w:rPr>
      </w:pPr>
    </w:p>
    <w:p w:rsidR="004B6EC3" w:rsidRDefault="00776C69">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NodeContainer ueNodes;</w:t>
      </w:r>
    </w:p>
    <w:p w:rsidR="004B6EC3" w:rsidRDefault="00776C69">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NodeContainer enbNodes;</w:t>
      </w:r>
    </w:p>
    <w:p w:rsidR="004B6EC3" w:rsidRDefault="00776C69">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enbNodes.Create(numberOfNodes);</w:t>
      </w:r>
    </w:p>
    <w:p w:rsidR="004B6EC3" w:rsidRDefault="00776C69">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ueNodes.Create(numberOfNodes);</w:t>
      </w:r>
    </w:p>
    <w:p w:rsidR="004B6EC3" w:rsidRDefault="004B6EC3">
      <w:pPr>
        <w:autoSpaceDE w:val="0"/>
        <w:autoSpaceDN w:val="0"/>
        <w:adjustRightInd w:val="0"/>
        <w:rPr>
          <w:rFonts w:ascii="Times New Roman" w:hAnsi="Times New Roman" w:cs="Times New Roman"/>
          <w:sz w:val="24"/>
          <w:szCs w:val="24"/>
        </w:rPr>
      </w:pPr>
    </w:p>
    <w:p w:rsidR="004B6EC3" w:rsidRDefault="00776C69">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 Install Mobility Model</w:t>
      </w:r>
    </w:p>
    <w:p w:rsidR="004B6EC3" w:rsidRDefault="00776C69">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Ptr&lt;ListPositionAllocator&gt; positionAlloc = CreateObject&lt;ListPositionAllocator&gt; ();</w:t>
      </w:r>
    </w:p>
    <w:p w:rsidR="004B6EC3" w:rsidRDefault="00776C69">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for (uint16_t i = 0; i &lt; numberOfNodes; i++)</w:t>
      </w:r>
    </w:p>
    <w:p w:rsidR="004B6EC3" w:rsidRDefault="00776C69">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w:t>
      </w:r>
    </w:p>
    <w:p w:rsidR="004B6EC3" w:rsidRDefault="00776C69">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positionAlloc-&gt;A</w:t>
      </w:r>
      <w:r>
        <w:rPr>
          <w:rFonts w:ascii="Times New Roman" w:hAnsi="Times New Roman" w:cs="Times New Roman"/>
          <w:sz w:val="24"/>
          <w:szCs w:val="24"/>
        </w:rPr>
        <w:t>dd (Vector(distance * i, 100, 100));</w:t>
      </w:r>
    </w:p>
    <w:p w:rsidR="004B6EC3" w:rsidRDefault="00776C69">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w:t>
      </w:r>
    </w:p>
    <w:p w:rsidR="004B6EC3" w:rsidRDefault="00776C69">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MobilityHelper mobility;</w:t>
      </w:r>
    </w:p>
    <w:p w:rsidR="004B6EC3" w:rsidRDefault="00776C69">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mobility.SetMobilityModel("ns3::ConstantPositionMobilityModel");</w:t>
      </w:r>
    </w:p>
    <w:p w:rsidR="004B6EC3" w:rsidRDefault="00776C69">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mobility.SetPositionAllocator(positionAlloc);</w:t>
      </w:r>
    </w:p>
    <w:p w:rsidR="004B6EC3" w:rsidRDefault="00776C69">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mobility.Install(enbNodes);</w:t>
      </w:r>
    </w:p>
    <w:p w:rsidR="004B6EC3" w:rsidRDefault="00776C69">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mobility.Install(ueNodes);</w:t>
      </w:r>
    </w:p>
    <w:p w:rsidR="004B6EC3" w:rsidRDefault="004B6EC3">
      <w:pPr>
        <w:autoSpaceDE w:val="0"/>
        <w:autoSpaceDN w:val="0"/>
        <w:adjustRightInd w:val="0"/>
        <w:rPr>
          <w:rFonts w:ascii="Times New Roman" w:hAnsi="Times New Roman" w:cs="Times New Roman"/>
          <w:sz w:val="24"/>
          <w:szCs w:val="24"/>
        </w:rPr>
      </w:pPr>
    </w:p>
    <w:p w:rsidR="004B6EC3" w:rsidRDefault="00776C69">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 Instal</w:t>
      </w:r>
      <w:r>
        <w:rPr>
          <w:rFonts w:ascii="Times New Roman" w:hAnsi="Times New Roman" w:cs="Times New Roman"/>
          <w:sz w:val="24"/>
          <w:szCs w:val="24"/>
        </w:rPr>
        <w:t>l LTE Devices to the nodes</w:t>
      </w:r>
    </w:p>
    <w:p w:rsidR="004B6EC3" w:rsidRDefault="00776C69">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NetDeviceContainer enbLteDevs = lteHelper-&gt;InstallEnbDevice (enbNodes);</w:t>
      </w:r>
    </w:p>
    <w:p w:rsidR="004B6EC3" w:rsidRDefault="00776C69">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NetDeviceContainer ueLteDevs = lteHelper-&gt;InstallUeDevice (ueNodes);</w:t>
      </w:r>
    </w:p>
    <w:p w:rsidR="004B6EC3" w:rsidRDefault="004B6EC3">
      <w:pPr>
        <w:autoSpaceDE w:val="0"/>
        <w:autoSpaceDN w:val="0"/>
        <w:adjustRightInd w:val="0"/>
        <w:rPr>
          <w:rFonts w:ascii="Times New Roman" w:hAnsi="Times New Roman" w:cs="Times New Roman"/>
          <w:sz w:val="24"/>
          <w:szCs w:val="24"/>
        </w:rPr>
      </w:pPr>
    </w:p>
    <w:p w:rsidR="004B6EC3" w:rsidRDefault="00776C69">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 Install the IP stack on the UEs</w:t>
      </w:r>
    </w:p>
    <w:p w:rsidR="004B6EC3" w:rsidRDefault="00776C69">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internet.Install (ueNodes);</w:t>
      </w:r>
    </w:p>
    <w:p w:rsidR="004B6EC3" w:rsidRDefault="00776C69">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lastRenderedPageBreak/>
        <w:t xml:space="preserve">  Ipv4InterfaceC</w:t>
      </w:r>
      <w:r>
        <w:rPr>
          <w:rFonts w:ascii="Times New Roman" w:hAnsi="Times New Roman" w:cs="Times New Roman"/>
          <w:sz w:val="24"/>
          <w:szCs w:val="24"/>
        </w:rPr>
        <w:t>ontainer ueIpIface;</w:t>
      </w:r>
    </w:p>
    <w:p w:rsidR="004B6EC3" w:rsidRDefault="00776C69">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ueIpIface = epcHelper-&gt;AssignUeIpv4Address (NetDeviceContainer (ueLteDevs));</w:t>
      </w:r>
    </w:p>
    <w:p w:rsidR="004B6EC3" w:rsidRDefault="00776C69">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 Assign IP address to UEs, and install applications</w:t>
      </w:r>
    </w:p>
    <w:p w:rsidR="004B6EC3" w:rsidRDefault="00776C69">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for (uint32_t u = 0; u &lt; ueNodes.GetN (); ++u)</w:t>
      </w:r>
    </w:p>
    <w:p w:rsidR="004B6EC3" w:rsidRDefault="00776C69">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w:t>
      </w:r>
    </w:p>
    <w:p w:rsidR="004B6EC3" w:rsidRDefault="00776C69">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Ptr&lt;Node&gt; ueNode = ueNodes.Get (u);</w:t>
      </w:r>
    </w:p>
    <w:p w:rsidR="004B6EC3" w:rsidRDefault="00776C69">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 Set the default gateway for the UE</w:t>
      </w:r>
    </w:p>
    <w:p w:rsidR="004B6EC3" w:rsidRDefault="00776C69">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Ptr&lt;Ipv4StaticRouting&gt; ueStaticRouting = ipv4RoutingHelper.GetStaticRouting (ueNode-&gt;GetObject&lt;Ipv4&gt; ());</w:t>
      </w:r>
    </w:p>
    <w:p w:rsidR="004B6EC3" w:rsidRDefault="00776C69">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ueStaticRouting-&gt;SetDefaultRoute (epcHelper-&gt;GetUeDefaultGatewayAddress (), 1);</w:t>
      </w:r>
    </w:p>
    <w:p w:rsidR="004B6EC3" w:rsidRDefault="00776C69">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w:t>
      </w:r>
    </w:p>
    <w:p w:rsidR="004B6EC3" w:rsidRDefault="004B6EC3">
      <w:pPr>
        <w:autoSpaceDE w:val="0"/>
        <w:autoSpaceDN w:val="0"/>
        <w:adjustRightInd w:val="0"/>
        <w:rPr>
          <w:rFonts w:ascii="Times New Roman" w:hAnsi="Times New Roman" w:cs="Times New Roman"/>
          <w:sz w:val="24"/>
          <w:szCs w:val="24"/>
        </w:rPr>
      </w:pPr>
    </w:p>
    <w:p w:rsidR="004B6EC3" w:rsidRDefault="00776C69">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 At</w:t>
      </w:r>
      <w:r>
        <w:rPr>
          <w:rFonts w:ascii="Times New Roman" w:hAnsi="Times New Roman" w:cs="Times New Roman"/>
          <w:sz w:val="24"/>
          <w:szCs w:val="24"/>
        </w:rPr>
        <w:t>tach one UE per eNodeB</w:t>
      </w:r>
    </w:p>
    <w:p w:rsidR="004B6EC3" w:rsidRDefault="00776C69">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for (uint16_t i = 0; i &lt; numberOfNodes; i++)</w:t>
      </w:r>
    </w:p>
    <w:p w:rsidR="004B6EC3" w:rsidRDefault="00776C69">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w:t>
      </w:r>
    </w:p>
    <w:p w:rsidR="004B6EC3" w:rsidRDefault="00776C69">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lteHelper-&gt;Attach (ueLteDevs.Get(i), enbLteDevs.Get(i));</w:t>
      </w:r>
    </w:p>
    <w:p w:rsidR="004B6EC3" w:rsidRDefault="00776C69">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 side effect: the default EPS bearer will be activated</w:t>
      </w:r>
    </w:p>
    <w:p w:rsidR="004B6EC3" w:rsidRDefault="00776C69">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w:t>
      </w:r>
    </w:p>
    <w:p w:rsidR="004B6EC3" w:rsidRDefault="004B6EC3">
      <w:pPr>
        <w:autoSpaceDE w:val="0"/>
        <w:autoSpaceDN w:val="0"/>
        <w:adjustRightInd w:val="0"/>
        <w:rPr>
          <w:rFonts w:ascii="Times New Roman" w:hAnsi="Times New Roman" w:cs="Times New Roman"/>
          <w:sz w:val="24"/>
          <w:szCs w:val="24"/>
        </w:rPr>
      </w:pPr>
    </w:p>
    <w:p w:rsidR="004B6EC3" w:rsidRDefault="004B6EC3">
      <w:pPr>
        <w:autoSpaceDE w:val="0"/>
        <w:autoSpaceDN w:val="0"/>
        <w:adjustRightInd w:val="0"/>
        <w:rPr>
          <w:rFonts w:ascii="Times New Roman" w:hAnsi="Times New Roman" w:cs="Times New Roman"/>
          <w:sz w:val="24"/>
          <w:szCs w:val="24"/>
        </w:rPr>
      </w:pPr>
    </w:p>
    <w:p w:rsidR="004B6EC3" w:rsidRDefault="00776C69">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 Install and start applications on UEs and remote host</w:t>
      </w:r>
    </w:p>
    <w:p w:rsidR="004B6EC3" w:rsidRDefault="00776C69">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uint16_t dlPort = 1234;</w:t>
      </w:r>
    </w:p>
    <w:p w:rsidR="004B6EC3" w:rsidRDefault="00776C69">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uint16_t ulPort = 2000;</w:t>
      </w:r>
    </w:p>
    <w:p w:rsidR="004B6EC3" w:rsidRDefault="00776C69">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uint16_t otherPort = 3000;</w:t>
      </w:r>
    </w:p>
    <w:p w:rsidR="004B6EC3" w:rsidRDefault="00776C69">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ApplicationContainer clientApps;</w:t>
      </w:r>
    </w:p>
    <w:p w:rsidR="004B6EC3" w:rsidRDefault="00776C69">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lastRenderedPageBreak/>
        <w:t xml:space="preserve">  ApplicationContainer serverApps;</w:t>
      </w:r>
    </w:p>
    <w:p w:rsidR="004B6EC3" w:rsidRDefault="00776C69">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for (uint32_t u = 0; u &lt; ueNodes.GetN (); ++</w:t>
      </w:r>
      <w:r>
        <w:rPr>
          <w:rFonts w:ascii="Times New Roman" w:hAnsi="Times New Roman" w:cs="Times New Roman"/>
          <w:sz w:val="24"/>
          <w:szCs w:val="24"/>
        </w:rPr>
        <w:t>u)</w:t>
      </w:r>
    </w:p>
    <w:p w:rsidR="004B6EC3" w:rsidRDefault="00776C69">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w:t>
      </w:r>
    </w:p>
    <w:p w:rsidR="004B6EC3" w:rsidRDefault="00776C69">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++ulPort;</w:t>
      </w:r>
    </w:p>
    <w:p w:rsidR="004B6EC3" w:rsidRDefault="00776C69">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++otherPort;</w:t>
      </w:r>
    </w:p>
    <w:p w:rsidR="004B6EC3" w:rsidRDefault="00776C69">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PacketSinkHelper dlPacketSinkHelper ("ns3::UdpSocketFactory", InetSocketAddress (Ipv4Address::GetAny (), dlPort));</w:t>
      </w:r>
    </w:p>
    <w:p w:rsidR="004B6EC3" w:rsidRDefault="00776C69">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PacketSinkHelper ulPacketSinkHelper ("ns3::UdpSocketFactory", InetSocketAddress (Ipv4</w:t>
      </w:r>
      <w:r>
        <w:rPr>
          <w:rFonts w:ascii="Times New Roman" w:hAnsi="Times New Roman" w:cs="Times New Roman"/>
          <w:sz w:val="24"/>
          <w:szCs w:val="24"/>
        </w:rPr>
        <w:t>Address::GetAny (), ulPort));</w:t>
      </w:r>
    </w:p>
    <w:p w:rsidR="004B6EC3" w:rsidRDefault="00776C69">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PacketSinkHelper packetSinkHelper ("ns3::UdpSocketFactory", InetSocketAddress (Ipv4Address::GetAny (), otherPort));</w:t>
      </w:r>
    </w:p>
    <w:p w:rsidR="004B6EC3" w:rsidRDefault="00776C69">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serverApps.Add (dlPacketSinkHelper.Install (ueNodes.Get(u)));</w:t>
      </w:r>
    </w:p>
    <w:p w:rsidR="004B6EC3" w:rsidRDefault="00776C69">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serverApps.Add (ulPacketSinkHe</w:t>
      </w:r>
      <w:r>
        <w:rPr>
          <w:rFonts w:ascii="Times New Roman" w:hAnsi="Times New Roman" w:cs="Times New Roman"/>
          <w:sz w:val="24"/>
          <w:szCs w:val="24"/>
        </w:rPr>
        <w:t>lper.Install (remoteHost));</w:t>
      </w:r>
    </w:p>
    <w:p w:rsidR="004B6EC3" w:rsidRDefault="00776C69">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serverApps.Add (packetSinkHelper.Install (ueNodes.Get(u)));</w:t>
      </w:r>
    </w:p>
    <w:p w:rsidR="004B6EC3" w:rsidRDefault="004B6EC3">
      <w:pPr>
        <w:autoSpaceDE w:val="0"/>
        <w:autoSpaceDN w:val="0"/>
        <w:adjustRightInd w:val="0"/>
        <w:rPr>
          <w:rFonts w:ascii="Times New Roman" w:hAnsi="Times New Roman" w:cs="Times New Roman"/>
          <w:sz w:val="24"/>
          <w:szCs w:val="24"/>
        </w:rPr>
      </w:pPr>
    </w:p>
    <w:p w:rsidR="004B6EC3" w:rsidRDefault="00776C69">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UdpClientHelper dlClient (ueIpIface.GetAddress (u), dlPort);</w:t>
      </w:r>
    </w:p>
    <w:p w:rsidR="004B6EC3" w:rsidRDefault="00776C69">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dlClient.SetAttribute ("Interval", TimeValue (MilliSeconds(interPacketInterval)));</w:t>
      </w:r>
    </w:p>
    <w:p w:rsidR="004B6EC3" w:rsidRDefault="00776C69">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dlClient.SetAttribute ("MaxPackets", UintegerValue(1000000));</w:t>
      </w:r>
    </w:p>
    <w:p w:rsidR="004B6EC3" w:rsidRDefault="004B6EC3">
      <w:pPr>
        <w:autoSpaceDE w:val="0"/>
        <w:autoSpaceDN w:val="0"/>
        <w:adjustRightInd w:val="0"/>
        <w:rPr>
          <w:rFonts w:ascii="Times New Roman" w:hAnsi="Times New Roman" w:cs="Times New Roman"/>
          <w:sz w:val="24"/>
          <w:szCs w:val="24"/>
        </w:rPr>
      </w:pPr>
    </w:p>
    <w:p w:rsidR="004B6EC3" w:rsidRDefault="00776C69">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UdpClientHelper ulClient (remoteHostAddr, ulPort);</w:t>
      </w:r>
    </w:p>
    <w:p w:rsidR="004B6EC3" w:rsidRDefault="00776C69">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ulClient.SetAttribute ("Interval", TimeValue (MilliSeconds(interPacketInterval)));</w:t>
      </w:r>
    </w:p>
    <w:p w:rsidR="004B6EC3" w:rsidRDefault="00776C69">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ulClient.SetAttribute ("MaxPackets"</w:t>
      </w:r>
      <w:r>
        <w:rPr>
          <w:rFonts w:ascii="Times New Roman" w:hAnsi="Times New Roman" w:cs="Times New Roman"/>
          <w:sz w:val="24"/>
          <w:szCs w:val="24"/>
        </w:rPr>
        <w:t>, UintegerValue(1000000));</w:t>
      </w:r>
    </w:p>
    <w:p w:rsidR="004B6EC3" w:rsidRDefault="004B6EC3">
      <w:pPr>
        <w:autoSpaceDE w:val="0"/>
        <w:autoSpaceDN w:val="0"/>
        <w:adjustRightInd w:val="0"/>
        <w:rPr>
          <w:rFonts w:ascii="Times New Roman" w:hAnsi="Times New Roman" w:cs="Times New Roman"/>
          <w:sz w:val="24"/>
          <w:szCs w:val="24"/>
        </w:rPr>
      </w:pPr>
    </w:p>
    <w:p w:rsidR="004B6EC3" w:rsidRDefault="00776C69">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UdpClientHelper client (ueIpIface.GetAddress (u), otherPort);</w:t>
      </w:r>
    </w:p>
    <w:p w:rsidR="004B6EC3" w:rsidRDefault="00776C69">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client.SetAttribute ("Interval", TimeValue (MilliSeconds(interPacketInterval)));</w:t>
      </w:r>
    </w:p>
    <w:p w:rsidR="004B6EC3" w:rsidRDefault="00776C69">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client.SetAttribute ("MaxPackets", UintegerValue(1000000));</w:t>
      </w:r>
    </w:p>
    <w:p w:rsidR="004B6EC3" w:rsidRDefault="004B6EC3">
      <w:pPr>
        <w:autoSpaceDE w:val="0"/>
        <w:autoSpaceDN w:val="0"/>
        <w:adjustRightInd w:val="0"/>
        <w:rPr>
          <w:rFonts w:ascii="Times New Roman" w:hAnsi="Times New Roman" w:cs="Times New Roman"/>
          <w:sz w:val="24"/>
          <w:szCs w:val="24"/>
        </w:rPr>
      </w:pPr>
    </w:p>
    <w:p w:rsidR="004B6EC3" w:rsidRDefault="00776C69">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clientApps.Add (dlClient.Install (remoteHost));</w:t>
      </w:r>
    </w:p>
    <w:p w:rsidR="004B6EC3" w:rsidRDefault="00776C69">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clientApps.Add (ulClient.Install (ueNodes.Get(u)));</w:t>
      </w:r>
    </w:p>
    <w:p w:rsidR="004B6EC3" w:rsidRDefault="00776C69">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if (u+1 &lt; ueNodes.GetN ())</w:t>
      </w:r>
    </w:p>
    <w:p w:rsidR="004B6EC3" w:rsidRDefault="00776C69">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w:t>
      </w:r>
    </w:p>
    <w:p w:rsidR="004B6EC3" w:rsidRDefault="00776C69">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clientApps.Add (client.Install (ueNodes.Get(u+1)));</w:t>
      </w:r>
    </w:p>
    <w:p w:rsidR="004B6EC3" w:rsidRDefault="00776C69">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w:t>
      </w:r>
    </w:p>
    <w:p w:rsidR="004B6EC3" w:rsidRDefault="00776C69">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else</w:t>
      </w:r>
    </w:p>
    <w:p w:rsidR="004B6EC3" w:rsidRDefault="00776C69">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w:t>
      </w:r>
    </w:p>
    <w:p w:rsidR="004B6EC3" w:rsidRDefault="00776C69">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clie</w:t>
      </w:r>
      <w:r>
        <w:rPr>
          <w:rFonts w:ascii="Times New Roman" w:hAnsi="Times New Roman" w:cs="Times New Roman"/>
          <w:sz w:val="24"/>
          <w:szCs w:val="24"/>
        </w:rPr>
        <w:t>ntApps.Add (client.Install (ueNodes.Get(0)));</w:t>
      </w:r>
    </w:p>
    <w:p w:rsidR="004B6EC3" w:rsidRDefault="00776C69">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w:t>
      </w:r>
    </w:p>
    <w:p w:rsidR="004B6EC3" w:rsidRDefault="00776C69">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w:t>
      </w:r>
    </w:p>
    <w:p w:rsidR="004B6EC3" w:rsidRDefault="00776C69">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serverApps.Start (Seconds (0.01));</w:t>
      </w:r>
    </w:p>
    <w:p w:rsidR="004B6EC3" w:rsidRDefault="00776C69">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clientApps.Start (Seconds (0.01));</w:t>
      </w:r>
    </w:p>
    <w:p w:rsidR="004B6EC3" w:rsidRDefault="00776C69">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lteHelper-&gt;EnableTraces ();</w:t>
      </w:r>
    </w:p>
    <w:p w:rsidR="004B6EC3" w:rsidRDefault="00776C69">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 Uncomment to enable PCAP tracing</w:t>
      </w:r>
    </w:p>
    <w:p w:rsidR="004B6EC3" w:rsidRDefault="00776C69">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AsciiTraceHelper ascii;</w:t>
      </w:r>
    </w:p>
    <w:p w:rsidR="004B6EC3" w:rsidRDefault="00776C69">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p2ph.EnableAsciiAll(ascii.CreateFileStream("lab5.tr");</w:t>
      </w:r>
    </w:p>
    <w:p w:rsidR="004B6EC3" w:rsidRDefault="00776C69">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p2ph.EnablePcapAll("lena-epc-first");</w:t>
      </w:r>
    </w:p>
    <w:p w:rsidR="004B6EC3" w:rsidRDefault="004B6EC3">
      <w:pPr>
        <w:autoSpaceDE w:val="0"/>
        <w:autoSpaceDN w:val="0"/>
        <w:adjustRightInd w:val="0"/>
        <w:rPr>
          <w:rFonts w:ascii="Times New Roman" w:hAnsi="Times New Roman" w:cs="Times New Roman"/>
          <w:sz w:val="24"/>
          <w:szCs w:val="24"/>
        </w:rPr>
      </w:pPr>
    </w:p>
    <w:p w:rsidR="004B6EC3" w:rsidRDefault="00776C69">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Simulator::Stop(Seconds(simTime));</w:t>
      </w:r>
    </w:p>
    <w:p w:rsidR="004B6EC3" w:rsidRDefault="00776C69">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Simulator::Run();</w:t>
      </w:r>
    </w:p>
    <w:p w:rsidR="004B6EC3" w:rsidRDefault="004B6EC3">
      <w:pPr>
        <w:autoSpaceDE w:val="0"/>
        <w:autoSpaceDN w:val="0"/>
        <w:adjustRightInd w:val="0"/>
        <w:rPr>
          <w:rFonts w:ascii="Times New Roman" w:hAnsi="Times New Roman" w:cs="Times New Roman"/>
          <w:sz w:val="24"/>
          <w:szCs w:val="24"/>
        </w:rPr>
      </w:pPr>
    </w:p>
    <w:p w:rsidR="004B6EC3" w:rsidRDefault="00776C69">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/*GtkConfigStore config;</w:t>
      </w:r>
    </w:p>
    <w:p w:rsidR="004B6EC3" w:rsidRDefault="00776C69">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config.ConfigureAttributes();*/</w:t>
      </w:r>
    </w:p>
    <w:p w:rsidR="004B6EC3" w:rsidRDefault="004B6EC3">
      <w:pPr>
        <w:autoSpaceDE w:val="0"/>
        <w:autoSpaceDN w:val="0"/>
        <w:adjustRightInd w:val="0"/>
        <w:rPr>
          <w:rFonts w:ascii="Times New Roman" w:hAnsi="Times New Roman" w:cs="Times New Roman"/>
          <w:sz w:val="24"/>
          <w:szCs w:val="24"/>
        </w:rPr>
      </w:pPr>
    </w:p>
    <w:p w:rsidR="004B6EC3" w:rsidRDefault="00776C69">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Simulator::Destroy();</w:t>
      </w:r>
    </w:p>
    <w:p w:rsidR="004B6EC3" w:rsidRDefault="00776C69">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return 0;</w:t>
      </w:r>
    </w:p>
    <w:p w:rsidR="004B6EC3" w:rsidRDefault="004B6EC3">
      <w:pPr>
        <w:autoSpaceDE w:val="0"/>
        <w:autoSpaceDN w:val="0"/>
        <w:adjustRightInd w:val="0"/>
        <w:rPr>
          <w:rFonts w:ascii="Times New Roman" w:hAnsi="Times New Roman" w:cs="Times New Roman"/>
          <w:sz w:val="24"/>
          <w:szCs w:val="24"/>
        </w:rPr>
      </w:pPr>
    </w:p>
    <w:p w:rsidR="004B6EC3" w:rsidRDefault="00776C69">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w:t>
      </w:r>
    </w:p>
    <w:p w:rsidR="004B6EC3" w:rsidRDefault="004B6EC3">
      <w:pPr>
        <w:rPr>
          <w:rFonts w:ascii="Times New Roman" w:hAnsi="Times New Roman" w:cs="Times New Roman"/>
          <w:sz w:val="24"/>
          <w:szCs w:val="24"/>
        </w:rPr>
      </w:pPr>
    </w:p>
    <w:p w:rsidR="004B6EC3" w:rsidRDefault="00776C69">
      <w:pPr>
        <w:rPr>
          <w:rFonts w:ascii="Times New Roman" w:hAnsi="Times New Roman" w:cs="Times New Roman"/>
          <w:sz w:val="24"/>
          <w:szCs w:val="24"/>
        </w:rPr>
      </w:pPr>
      <w:r>
        <w:rPr>
          <w:rFonts w:ascii="Times New Roman" w:hAnsi="Times New Roman" w:cs="Times New Roman"/>
          <w:sz w:val="24"/>
          <w:szCs w:val="24"/>
        </w:rPr>
        <w:t xml:space="preserve">Output </w:t>
      </w:r>
    </w:p>
    <w:p w:rsidR="004B6EC3" w:rsidRDefault="004B6EC3">
      <w:pPr>
        <w:spacing w:line="0" w:lineRule="atLeast"/>
        <w:rPr>
          <w:rFonts w:ascii="Times New Roman" w:eastAsia="Courier New" w:hAnsi="Times New Roman" w:cs="Times New Roman"/>
          <w:color w:val="00000A"/>
          <w:sz w:val="24"/>
          <w:szCs w:val="24"/>
        </w:rPr>
      </w:pPr>
    </w:p>
    <w:p w:rsidR="004B6EC3" w:rsidRDefault="004B6EC3">
      <w:pPr>
        <w:spacing w:line="0" w:lineRule="atLeast"/>
        <w:rPr>
          <w:rFonts w:ascii="Times New Roman" w:eastAsia="Courier New" w:hAnsi="Times New Roman" w:cs="Times New Roman"/>
          <w:color w:val="00000A"/>
          <w:sz w:val="24"/>
          <w:szCs w:val="24"/>
        </w:rPr>
      </w:pPr>
    </w:p>
    <w:p w:rsidR="004B6EC3" w:rsidRDefault="00776C69">
      <w:pPr>
        <w:spacing w:line="0" w:lineRule="atLeast"/>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934075" cy="2314575"/>
            <wp:effectExtent l="19050" t="0" r="9525"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pic:cNvPicPr>
                      <a:picLocks noChangeAspect="1" noChangeArrowheads="1"/>
                    </pic:cNvPicPr>
                  </pic:nvPicPr>
                  <pic:blipFill>
                    <a:blip r:embed="rId22"/>
                    <a:srcRect/>
                    <a:stretch>
                      <a:fillRect/>
                    </a:stretch>
                  </pic:blipFill>
                  <pic:spPr>
                    <a:xfrm>
                      <a:off x="0" y="0"/>
                      <a:ext cx="5934075" cy="2314575"/>
                    </a:xfrm>
                    <a:prstGeom prst="rect">
                      <a:avLst/>
                    </a:prstGeom>
                    <a:noFill/>
                    <a:ln w="9525">
                      <a:noFill/>
                      <a:miter lim="800000"/>
                      <a:headEnd/>
                      <a:tailEnd/>
                    </a:ln>
                  </pic:spPr>
                </pic:pic>
              </a:graphicData>
            </a:graphic>
          </wp:inline>
        </w:drawing>
      </w:r>
    </w:p>
    <w:p w:rsidR="004B6EC3" w:rsidRDefault="004B6EC3">
      <w:pPr>
        <w:spacing w:line="0" w:lineRule="atLeast"/>
        <w:rPr>
          <w:rFonts w:ascii="Times New Roman" w:eastAsia="Times New Roman" w:hAnsi="Times New Roman" w:cs="Times New Roman"/>
          <w:sz w:val="24"/>
          <w:szCs w:val="24"/>
        </w:rPr>
      </w:pPr>
    </w:p>
    <w:p w:rsidR="004B6EC3" w:rsidRDefault="004B6EC3">
      <w:pPr>
        <w:spacing w:line="0" w:lineRule="atLeast"/>
        <w:rPr>
          <w:rFonts w:ascii="Times New Roman" w:eastAsia="Times New Roman" w:hAnsi="Times New Roman" w:cs="Times New Roman"/>
          <w:sz w:val="24"/>
          <w:szCs w:val="24"/>
        </w:rPr>
      </w:pPr>
    </w:p>
    <w:p w:rsidR="004B6EC3" w:rsidRDefault="00776C69">
      <w:pPr>
        <w:spacing w:line="0" w:lineRule="atLeast"/>
        <w:rPr>
          <w:rFonts w:ascii="Times New Roman" w:eastAsia="Courier New" w:hAnsi="Times New Roman" w:cs="Times New Roman"/>
          <w:color w:val="00000A"/>
          <w:sz w:val="24"/>
          <w:szCs w:val="24"/>
        </w:rPr>
        <w:sectPr w:rsidR="004B6EC3">
          <w:pgSz w:w="12240" w:h="15840"/>
          <w:pgMar w:top="1440" w:right="1080" w:bottom="1440" w:left="1080" w:header="0" w:footer="0" w:gutter="0"/>
          <w:cols w:space="720" w:equalWidth="0">
            <w:col w:w="10349"/>
          </w:cols>
          <w:docGrid w:linePitch="360"/>
        </w:sectPr>
      </w:pPr>
      <w:r>
        <w:rPr>
          <w:rFonts w:ascii="Times New Roman" w:eastAsia="Courier New" w:hAnsi="Times New Roman" w:cs="Times New Roman"/>
          <w:noProof/>
          <w:color w:val="00000A"/>
          <w:sz w:val="24"/>
          <w:szCs w:val="24"/>
        </w:rPr>
        <w:lastRenderedPageBreak/>
        <w:drawing>
          <wp:inline distT="0" distB="0" distL="0" distR="0">
            <wp:extent cx="5943600" cy="2790825"/>
            <wp:effectExtent l="19050" t="0" r="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
                    <pic:cNvPicPr>
                      <a:picLocks noChangeAspect="1" noChangeArrowheads="1"/>
                    </pic:cNvPicPr>
                  </pic:nvPicPr>
                  <pic:blipFill>
                    <a:blip r:embed="rId23"/>
                    <a:srcRect/>
                    <a:stretch>
                      <a:fillRect/>
                    </a:stretch>
                  </pic:blipFill>
                  <pic:spPr>
                    <a:xfrm>
                      <a:off x="0" y="0"/>
                      <a:ext cx="5943600" cy="2790825"/>
                    </a:xfrm>
                    <a:prstGeom prst="rect">
                      <a:avLst/>
                    </a:prstGeom>
                    <a:noFill/>
                    <a:ln w="9525">
                      <a:noFill/>
                      <a:miter lim="800000"/>
                      <a:headEnd/>
                      <a:tailEnd/>
                    </a:ln>
                  </pic:spPr>
                </pic:pic>
              </a:graphicData>
            </a:graphic>
          </wp:inline>
        </w:drawing>
      </w:r>
    </w:p>
    <w:p w:rsidR="004B6EC3" w:rsidRDefault="00776C69">
      <w:pPr>
        <w:spacing w:line="0" w:lineRule="atLeast"/>
        <w:rPr>
          <w:rFonts w:ascii="Times New Roman" w:eastAsia="Courier New" w:hAnsi="Times New Roman" w:cs="Times New Roman"/>
          <w:color w:val="00000A"/>
          <w:sz w:val="24"/>
          <w:szCs w:val="24"/>
        </w:rPr>
        <w:sectPr w:rsidR="004B6EC3">
          <w:pgSz w:w="12240" w:h="15840"/>
          <w:pgMar w:top="1440" w:right="1080" w:bottom="1440" w:left="1080" w:header="0" w:footer="0" w:gutter="0"/>
          <w:cols w:space="720" w:equalWidth="0">
            <w:col w:w="10340"/>
          </w:cols>
          <w:docGrid w:linePitch="360"/>
        </w:sectPr>
      </w:pPr>
      <w:bookmarkStart w:id="10" w:name="page10"/>
      <w:bookmarkEnd w:id="10"/>
      <w:r>
        <w:rPr>
          <w:rFonts w:ascii="Times New Roman" w:eastAsia="Courier New" w:hAnsi="Times New Roman" w:cs="Times New Roman"/>
          <w:noProof/>
          <w:color w:val="00000A"/>
          <w:sz w:val="24"/>
          <w:szCs w:val="24"/>
        </w:rPr>
        <w:lastRenderedPageBreak/>
        <w:drawing>
          <wp:inline distT="0" distB="0" distL="0" distR="0">
            <wp:extent cx="5895975" cy="4848225"/>
            <wp:effectExtent l="19050" t="0" r="9525" b="0"/>
            <wp:docPr id="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5"/>
                    <pic:cNvPicPr>
                      <a:picLocks noChangeAspect="1" noChangeArrowheads="1"/>
                    </pic:cNvPicPr>
                  </pic:nvPicPr>
                  <pic:blipFill>
                    <a:blip r:embed="rId24"/>
                    <a:srcRect/>
                    <a:stretch>
                      <a:fillRect/>
                    </a:stretch>
                  </pic:blipFill>
                  <pic:spPr>
                    <a:xfrm>
                      <a:off x="0" y="0"/>
                      <a:ext cx="5895975" cy="4848225"/>
                    </a:xfrm>
                    <a:prstGeom prst="rect">
                      <a:avLst/>
                    </a:prstGeom>
                    <a:noFill/>
                    <a:ln w="9525">
                      <a:noFill/>
                      <a:miter lim="800000"/>
                      <a:headEnd/>
                      <a:tailEnd/>
                    </a:ln>
                  </pic:spPr>
                </pic:pic>
              </a:graphicData>
            </a:graphic>
          </wp:inline>
        </w:drawing>
      </w:r>
    </w:p>
    <w:p w:rsidR="004B6EC3" w:rsidRDefault="00776C69">
      <w:pPr>
        <w:jc w:val="center"/>
        <w:rPr>
          <w:rFonts w:ascii="Times New Roman" w:eastAsia="Times New Roman" w:hAnsi="Times New Roman" w:cs="Times New Roman"/>
          <w:b/>
          <w:sz w:val="32"/>
          <w:szCs w:val="32"/>
        </w:rPr>
      </w:pPr>
      <w:bookmarkStart w:id="11" w:name="page11"/>
      <w:bookmarkStart w:id="12" w:name="page12"/>
      <w:bookmarkStart w:id="13" w:name="page13"/>
      <w:bookmarkStart w:id="14" w:name="_GoBack"/>
      <w:bookmarkEnd w:id="11"/>
      <w:bookmarkEnd w:id="12"/>
      <w:bookmarkEnd w:id="13"/>
      <w:r>
        <w:rPr>
          <w:rFonts w:ascii="Times New Roman" w:eastAsia="Times New Roman" w:hAnsi="Times New Roman" w:cs="Times New Roman"/>
          <w:b/>
          <w:sz w:val="32"/>
          <w:szCs w:val="32"/>
        </w:rPr>
        <w:lastRenderedPageBreak/>
        <w:t>Part –B</w:t>
      </w:r>
    </w:p>
    <w:bookmarkEnd w:id="14"/>
    <w:p w:rsidR="004B6EC3" w:rsidRDefault="00776C69">
      <w:pPr>
        <w:pStyle w:val="ListParagraph"/>
        <w:numPr>
          <w:ilvl w:val="0"/>
          <w:numId w:val="11"/>
        </w:numPr>
        <w:tabs>
          <w:tab w:val="left" w:pos="840"/>
        </w:tabs>
        <w:spacing w:after="0" w:line="235" w:lineRule="auto"/>
        <w:rPr>
          <w:rFonts w:ascii="Times New Roman" w:eastAsia="Times New Roman" w:hAnsi="Times New Roman"/>
          <w:b/>
          <w:color w:val="222222"/>
          <w:sz w:val="24"/>
          <w:szCs w:val="24"/>
        </w:rPr>
      </w:pPr>
      <w:r>
        <w:rPr>
          <w:rFonts w:ascii="Times New Roman" w:eastAsia="Times New Roman" w:hAnsi="Times New Roman"/>
          <w:b/>
          <w:color w:val="222222"/>
          <w:sz w:val="24"/>
          <w:szCs w:val="24"/>
          <w:highlight w:val="white"/>
        </w:rPr>
        <w:t>Write a program for error detecting code using CRC-CCITT (16- bits).</w:t>
      </w:r>
    </w:p>
    <w:p w:rsidR="004B6EC3" w:rsidRDefault="004B6EC3">
      <w:pPr>
        <w:rPr>
          <w:rFonts w:ascii="Times New Roman" w:hAnsi="Times New Roman" w:cs="Times New Roman"/>
          <w:b/>
          <w:color w:val="222222"/>
          <w:sz w:val="24"/>
          <w:szCs w:val="24"/>
          <w:shd w:val="clear" w:color="auto" w:fill="FFFFFF"/>
        </w:rPr>
      </w:pPr>
    </w:p>
    <w:p w:rsidR="004B6EC3" w:rsidRDefault="00776C69">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import java.io.*;</w:t>
      </w:r>
      <w:r>
        <w:rPr>
          <w:rFonts w:ascii="Times New Roman" w:hAnsi="Times New Roman" w:cs="Times New Roman"/>
          <w:color w:val="222222"/>
          <w:sz w:val="24"/>
          <w:szCs w:val="24"/>
        </w:rPr>
        <w:br/>
      </w:r>
      <w:r>
        <w:rPr>
          <w:rFonts w:ascii="Times New Roman" w:hAnsi="Times New Roman" w:cs="Times New Roman"/>
          <w:color w:val="222222"/>
          <w:sz w:val="24"/>
          <w:szCs w:val="24"/>
          <w:shd w:val="clear" w:color="auto" w:fill="FFFFFF"/>
        </w:rPr>
        <w:t>import java.util.Scanner;</w:t>
      </w:r>
      <w:r>
        <w:rPr>
          <w:rFonts w:ascii="Times New Roman" w:hAnsi="Times New Roman" w:cs="Times New Roman"/>
          <w:color w:val="222222"/>
          <w:sz w:val="24"/>
          <w:szCs w:val="24"/>
        </w:rPr>
        <w:br/>
      </w:r>
      <w:r>
        <w:rPr>
          <w:rFonts w:ascii="Times New Roman" w:hAnsi="Times New Roman" w:cs="Times New Roman"/>
          <w:color w:val="222222"/>
          <w:sz w:val="24"/>
          <w:szCs w:val="24"/>
        </w:rPr>
        <w:br/>
      </w:r>
      <w:r>
        <w:rPr>
          <w:rFonts w:ascii="Times New Roman" w:hAnsi="Times New Roman" w:cs="Times New Roman"/>
          <w:color w:val="222222"/>
          <w:sz w:val="24"/>
          <w:szCs w:val="24"/>
          <w:shd w:val="clear" w:color="auto" w:fill="FFFFFF"/>
        </w:rPr>
        <w:t>class crcscanner</w:t>
      </w:r>
      <w:r>
        <w:rPr>
          <w:rFonts w:ascii="Times New Roman" w:hAnsi="Times New Roman" w:cs="Times New Roman"/>
          <w:color w:val="222222"/>
          <w:sz w:val="24"/>
          <w:szCs w:val="24"/>
        </w:rPr>
        <w:br/>
      </w:r>
      <w:r>
        <w:rPr>
          <w:rFonts w:ascii="Times New Roman" w:hAnsi="Times New Roman" w:cs="Times New Roman"/>
          <w:color w:val="222222"/>
          <w:sz w:val="24"/>
          <w:szCs w:val="24"/>
          <w:shd w:val="clear" w:color="auto" w:fill="FFFFFF"/>
        </w:rPr>
        <w:t>{</w:t>
      </w:r>
      <w:r>
        <w:rPr>
          <w:rFonts w:ascii="Times New Roman" w:hAnsi="Times New Roman" w:cs="Times New Roman"/>
          <w:color w:val="222222"/>
          <w:sz w:val="24"/>
          <w:szCs w:val="24"/>
        </w:rPr>
        <w:br/>
      </w:r>
      <w:r>
        <w:rPr>
          <w:rFonts w:ascii="Times New Roman" w:hAnsi="Times New Roman" w:cs="Times New Roman"/>
          <w:color w:val="222222"/>
          <w:sz w:val="24"/>
          <w:szCs w:val="24"/>
          <w:shd w:val="clear" w:color="auto" w:fill="FFFFFF"/>
        </w:rPr>
        <w:t>    public static void main(String a[]) throws IOException</w:t>
      </w:r>
      <w:r>
        <w:rPr>
          <w:rFonts w:ascii="Times New Roman" w:hAnsi="Times New Roman" w:cs="Times New Roman"/>
          <w:color w:val="222222"/>
          <w:sz w:val="24"/>
          <w:szCs w:val="24"/>
        </w:rPr>
        <w:br/>
      </w:r>
      <w:r>
        <w:rPr>
          <w:rFonts w:ascii="Times New Roman" w:hAnsi="Times New Roman" w:cs="Times New Roman"/>
          <w:color w:val="222222"/>
          <w:sz w:val="24"/>
          <w:szCs w:val="24"/>
          <w:shd w:val="clear" w:color="auto" w:fill="FFFFFF"/>
        </w:rPr>
        <w:t>    {</w:t>
      </w:r>
      <w:r>
        <w:rPr>
          <w:rFonts w:ascii="Times New Roman" w:hAnsi="Times New Roman" w:cs="Times New Roman"/>
          <w:color w:val="222222"/>
          <w:sz w:val="24"/>
          <w:szCs w:val="24"/>
        </w:rPr>
        <w:br/>
      </w:r>
      <w:r>
        <w:rPr>
          <w:rFonts w:ascii="Times New Roman" w:hAnsi="Times New Roman" w:cs="Times New Roman"/>
          <w:color w:val="222222"/>
          <w:sz w:val="24"/>
          <w:szCs w:val="24"/>
          <w:shd w:val="clear" w:color="auto" w:fill="FFFFFF"/>
        </w:rPr>
        <w:t>       </w:t>
      </w:r>
      <w:r>
        <w:rPr>
          <w:rStyle w:val="apple-converted-space"/>
          <w:rFonts w:ascii="Times New Roman" w:hAnsi="Times New Roman" w:cs="Times New Roman"/>
          <w:color w:val="222222"/>
          <w:sz w:val="24"/>
          <w:szCs w:val="24"/>
          <w:shd w:val="clear" w:color="auto" w:fill="FFFFFF"/>
        </w:rPr>
        <w:t> </w:t>
      </w:r>
      <w:r>
        <w:rPr>
          <w:rFonts w:ascii="Times New Roman" w:hAnsi="Times New Roman" w:cs="Times New Roman"/>
          <w:color w:val="222222"/>
          <w:sz w:val="24"/>
          <w:szCs w:val="24"/>
        </w:rPr>
        <w:br/>
      </w:r>
      <w:r>
        <w:rPr>
          <w:rFonts w:ascii="Times New Roman" w:hAnsi="Times New Roman" w:cs="Times New Roman"/>
          <w:color w:val="222222"/>
          <w:sz w:val="24"/>
          <w:szCs w:val="24"/>
          <w:shd w:val="clear" w:color="auto" w:fill="FFFFFF"/>
        </w:rPr>
        <w:t>          Scanner sc=new Scanner(System.in);</w:t>
      </w:r>
      <w:r>
        <w:rPr>
          <w:rFonts w:ascii="Times New Roman" w:hAnsi="Times New Roman" w:cs="Times New Roman"/>
          <w:color w:val="222222"/>
          <w:sz w:val="24"/>
          <w:szCs w:val="24"/>
        </w:rPr>
        <w:br/>
      </w:r>
      <w:r>
        <w:rPr>
          <w:rFonts w:ascii="Times New Roman" w:hAnsi="Times New Roman" w:cs="Times New Roman"/>
          <w:color w:val="222222"/>
          <w:sz w:val="24"/>
          <w:szCs w:val="24"/>
          <w:shd w:val="clear" w:color="auto" w:fill="FFFFFF"/>
        </w:rPr>
        <w:t>          int[] message;</w:t>
      </w:r>
      <w:r>
        <w:rPr>
          <w:rFonts w:ascii="Times New Roman" w:hAnsi="Times New Roman" w:cs="Times New Roman"/>
          <w:color w:val="222222"/>
          <w:sz w:val="24"/>
          <w:szCs w:val="24"/>
        </w:rPr>
        <w:br/>
      </w:r>
      <w:r>
        <w:rPr>
          <w:rFonts w:ascii="Times New Roman" w:hAnsi="Times New Roman" w:cs="Times New Roman"/>
          <w:color w:val="222222"/>
          <w:sz w:val="24"/>
          <w:szCs w:val="24"/>
          <w:shd w:val="clear" w:color="auto" w:fill="FFFFFF"/>
        </w:rPr>
        <w:t>          int[] gen;</w:t>
      </w:r>
      <w:r>
        <w:rPr>
          <w:rFonts w:ascii="Times New Roman" w:hAnsi="Times New Roman" w:cs="Times New Roman"/>
          <w:color w:val="222222"/>
          <w:sz w:val="24"/>
          <w:szCs w:val="24"/>
        </w:rPr>
        <w:br/>
      </w:r>
      <w:r>
        <w:rPr>
          <w:rFonts w:ascii="Times New Roman" w:hAnsi="Times New Roman" w:cs="Times New Roman"/>
          <w:color w:val="222222"/>
          <w:sz w:val="24"/>
          <w:szCs w:val="24"/>
          <w:shd w:val="clear" w:color="auto" w:fill="FFFFFF"/>
        </w:rPr>
        <w:t>          int[] app_message;</w:t>
      </w:r>
      <w:r>
        <w:rPr>
          <w:rFonts w:ascii="Times New Roman" w:hAnsi="Times New Roman" w:cs="Times New Roman"/>
          <w:color w:val="222222"/>
          <w:sz w:val="24"/>
          <w:szCs w:val="24"/>
        </w:rPr>
        <w:br/>
      </w:r>
      <w:r>
        <w:rPr>
          <w:rFonts w:ascii="Times New Roman" w:hAnsi="Times New Roman" w:cs="Times New Roman"/>
          <w:color w:val="222222"/>
          <w:sz w:val="24"/>
          <w:szCs w:val="24"/>
          <w:shd w:val="clear" w:color="auto" w:fill="FFFFFF"/>
        </w:rPr>
        <w:t>          int[] rem;</w:t>
      </w:r>
      <w:r>
        <w:rPr>
          <w:rFonts w:ascii="Times New Roman" w:hAnsi="Times New Roman" w:cs="Times New Roman"/>
          <w:color w:val="222222"/>
          <w:sz w:val="24"/>
          <w:szCs w:val="24"/>
        </w:rPr>
        <w:br/>
      </w:r>
      <w:r>
        <w:rPr>
          <w:rFonts w:ascii="Times New Roman" w:hAnsi="Times New Roman" w:cs="Times New Roman"/>
          <w:color w:val="222222"/>
          <w:sz w:val="24"/>
          <w:szCs w:val="24"/>
          <w:shd w:val="clear" w:color="auto" w:fill="FFFFFF"/>
        </w:rPr>
        <w:t>          int[] trans_message;</w:t>
      </w:r>
      <w:r>
        <w:rPr>
          <w:rFonts w:ascii="Times New Roman" w:hAnsi="Times New Roman" w:cs="Times New Roman"/>
          <w:color w:val="222222"/>
          <w:sz w:val="24"/>
          <w:szCs w:val="24"/>
        </w:rPr>
        <w:br/>
      </w:r>
      <w:r>
        <w:rPr>
          <w:rFonts w:ascii="Times New Roman" w:hAnsi="Times New Roman" w:cs="Times New Roman"/>
          <w:color w:val="222222"/>
          <w:sz w:val="24"/>
          <w:szCs w:val="24"/>
          <w:shd w:val="clear" w:color="auto" w:fill="FFFFFF"/>
        </w:rPr>
        <w:t>          int message_bits,gen_bits, total_bits;</w:t>
      </w:r>
      <w:r>
        <w:rPr>
          <w:rFonts w:ascii="Times New Roman" w:hAnsi="Times New Roman" w:cs="Times New Roman"/>
          <w:color w:val="222222"/>
          <w:sz w:val="24"/>
          <w:szCs w:val="24"/>
        </w:rPr>
        <w:br/>
      </w:r>
      <w:r>
        <w:rPr>
          <w:rFonts w:ascii="Times New Roman" w:hAnsi="Times New Roman" w:cs="Times New Roman"/>
          <w:color w:val="222222"/>
          <w:sz w:val="24"/>
          <w:szCs w:val="24"/>
          <w:shd w:val="clear" w:color="auto" w:fill="FFFFFF"/>
        </w:rPr>
        <w:t>       </w:t>
      </w:r>
      <w:r>
        <w:rPr>
          <w:rStyle w:val="apple-converted-space"/>
          <w:rFonts w:ascii="Times New Roman" w:hAnsi="Times New Roman" w:cs="Times New Roman"/>
          <w:color w:val="222222"/>
          <w:sz w:val="24"/>
          <w:szCs w:val="24"/>
          <w:shd w:val="clear" w:color="auto" w:fill="FFFFFF"/>
        </w:rPr>
        <w:t> </w:t>
      </w:r>
      <w:r>
        <w:rPr>
          <w:rFonts w:ascii="Times New Roman" w:hAnsi="Times New Roman" w:cs="Times New Roman"/>
          <w:color w:val="222222"/>
          <w:sz w:val="24"/>
          <w:szCs w:val="24"/>
        </w:rPr>
        <w:br/>
      </w:r>
      <w:r>
        <w:rPr>
          <w:rFonts w:ascii="Times New Roman" w:hAnsi="Times New Roman" w:cs="Times New Roman"/>
          <w:color w:val="222222"/>
          <w:sz w:val="24"/>
          <w:szCs w:val="24"/>
          <w:shd w:val="clear" w:color="auto" w:fill="FFFFFF"/>
        </w:rPr>
        <w:t>         System.</w:t>
      </w:r>
      <w:r>
        <w:rPr>
          <w:rFonts w:ascii="Times New Roman" w:hAnsi="Times New Roman" w:cs="Times New Roman"/>
          <w:color w:val="222222"/>
          <w:sz w:val="24"/>
          <w:szCs w:val="24"/>
          <w:shd w:val="clear" w:color="auto" w:fill="FFFFFF"/>
        </w:rPr>
        <w:t>out.println("\n Enter number of bits in message : ");</w:t>
      </w:r>
      <w:r>
        <w:rPr>
          <w:rFonts w:ascii="Times New Roman" w:hAnsi="Times New Roman" w:cs="Times New Roman"/>
          <w:color w:val="222222"/>
          <w:sz w:val="24"/>
          <w:szCs w:val="24"/>
        </w:rPr>
        <w:br/>
      </w:r>
      <w:r>
        <w:rPr>
          <w:rFonts w:ascii="Times New Roman" w:hAnsi="Times New Roman" w:cs="Times New Roman"/>
          <w:color w:val="222222"/>
          <w:sz w:val="24"/>
          <w:szCs w:val="24"/>
          <w:shd w:val="clear" w:color="auto" w:fill="FFFFFF"/>
        </w:rPr>
        <w:t>         message_bits=sc.nextInt();</w:t>
      </w:r>
      <w:r>
        <w:rPr>
          <w:rFonts w:ascii="Times New Roman" w:hAnsi="Times New Roman" w:cs="Times New Roman"/>
          <w:color w:val="222222"/>
          <w:sz w:val="24"/>
          <w:szCs w:val="24"/>
        </w:rPr>
        <w:br/>
      </w:r>
      <w:r>
        <w:rPr>
          <w:rFonts w:ascii="Times New Roman" w:hAnsi="Times New Roman" w:cs="Times New Roman"/>
          <w:color w:val="222222"/>
          <w:sz w:val="24"/>
          <w:szCs w:val="24"/>
          <w:shd w:val="clear" w:color="auto" w:fill="FFFFFF"/>
        </w:rPr>
        <w:t> </w:t>
      </w:r>
      <w:r>
        <w:rPr>
          <w:rFonts w:ascii="Times New Roman" w:hAnsi="Times New Roman" w:cs="Times New Roman"/>
          <w:color w:val="222222"/>
          <w:sz w:val="24"/>
          <w:szCs w:val="24"/>
        </w:rPr>
        <w:br/>
      </w:r>
      <w:r>
        <w:rPr>
          <w:rFonts w:ascii="Times New Roman" w:hAnsi="Times New Roman" w:cs="Times New Roman"/>
          <w:color w:val="222222"/>
          <w:sz w:val="24"/>
          <w:szCs w:val="24"/>
          <w:shd w:val="clear" w:color="auto" w:fill="FFFFFF"/>
        </w:rPr>
        <w:t>         message=new int[message_bits];</w:t>
      </w:r>
      <w:r>
        <w:rPr>
          <w:rFonts w:ascii="Times New Roman" w:hAnsi="Times New Roman" w:cs="Times New Roman"/>
          <w:color w:val="222222"/>
          <w:sz w:val="24"/>
          <w:szCs w:val="24"/>
        </w:rPr>
        <w:br/>
      </w:r>
      <w:r>
        <w:rPr>
          <w:rFonts w:ascii="Times New Roman" w:hAnsi="Times New Roman" w:cs="Times New Roman"/>
          <w:color w:val="222222"/>
          <w:sz w:val="24"/>
          <w:szCs w:val="24"/>
          <w:shd w:val="clear" w:color="auto" w:fill="FFFFFF"/>
        </w:rPr>
        <w:t>         System.out.println("\n Enter message bits : ");</w:t>
      </w:r>
      <w:r>
        <w:rPr>
          <w:rFonts w:ascii="Times New Roman" w:hAnsi="Times New Roman" w:cs="Times New Roman"/>
          <w:color w:val="222222"/>
          <w:sz w:val="24"/>
          <w:szCs w:val="24"/>
        </w:rPr>
        <w:br/>
      </w:r>
      <w:r>
        <w:rPr>
          <w:rFonts w:ascii="Times New Roman" w:hAnsi="Times New Roman" w:cs="Times New Roman"/>
          <w:color w:val="222222"/>
          <w:sz w:val="24"/>
          <w:szCs w:val="24"/>
          <w:shd w:val="clear" w:color="auto" w:fill="FFFFFF"/>
        </w:rPr>
        <w:t>         for(int i=0; i&lt;message_bits; i++)</w:t>
      </w:r>
      <w:r>
        <w:rPr>
          <w:rFonts w:ascii="Times New Roman" w:hAnsi="Times New Roman" w:cs="Times New Roman"/>
          <w:color w:val="222222"/>
          <w:sz w:val="24"/>
          <w:szCs w:val="24"/>
        </w:rPr>
        <w:br/>
      </w:r>
      <w:r>
        <w:rPr>
          <w:rFonts w:ascii="Times New Roman" w:hAnsi="Times New Roman" w:cs="Times New Roman"/>
          <w:color w:val="222222"/>
          <w:sz w:val="24"/>
          <w:szCs w:val="24"/>
          <w:shd w:val="clear" w:color="auto" w:fill="FFFFFF"/>
        </w:rPr>
        <w:t>         message[i]=sc.n</w:t>
      </w:r>
      <w:r>
        <w:rPr>
          <w:rFonts w:ascii="Times New Roman" w:hAnsi="Times New Roman" w:cs="Times New Roman"/>
          <w:color w:val="222222"/>
          <w:sz w:val="24"/>
          <w:szCs w:val="24"/>
          <w:shd w:val="clear" w:color="auto" w:fill="FFFFFF"/>
        </w:rPr>
        <w:t>extInt();</w:t>
      </w:r>
      <w:r>
        <w:rPr>
          <w:rFonts w:ascii="Times New Roman" w:hAnsi="Times New Roman" w:cs="Times New Roman"/>
          <w:color w:val="222222"/>
          <w:sz w:val="24"/>
          <w:szCs w:val="24"/>
        </w:rPr>
        <w:br/>
      </w:r>
      <w:r>
        <w:rPr>
          <w:rFonts w:ascii="Times New Roman" w:hAnsi="Times New Roman" w:cs="Times New Roman"/>
          <w:color w:val="222222"/>
          <w:sz w:val="24"/>
          <w:szCs w:val="24"/>
          <w:shd w:val="clear" w:color="auto" w:fill="FFFFFF"/>
        </w:rPr>
        <w:t>        System.out.println("\n Enter number of bits in gen : ");</w:t>
      </w:r>
      <w:r>
        <w:rPr>
          <w:rFonts w:ascii="Times New Roman" w:hAnsi="Times New Roman" w:cs="Times New Roman"/>
          <w:color w:val="222222"/>
          <w:sz w:val="24"/>
          <w:szCs w:val="24"/>
        </w:rPr>
        <w:br/>
      </w:r>
      <w:r>
        <w:rPr>
          <w:rFonts w:ascii="Times New Roman" w:hAnsi="Times New Roman" w:cs="Times New Roman"/>
          <w:color w:val="222222"/>
          <w:sz w:val="24"/>
          <w:szCs w:val="24"/>
          <w:shd w:val="clear" w:color="auto" w:fill="FFFFFF"/>
        </w:rPr>
        <w:t>        gen_bits=sc.nextInt();</w:t>
      </w:r>
      <w:r>
        <w:rPr>
          <w:rFonts w:ascii="Times New Roman" w:hAnsi="Times New Roman" w:cs="Times New Roman"/>
          <w:color w:val="222222"/>
          <w:sz w:val="24"/>
          <w:szCs w:val="24"/>
        </w:rPr>
        <w:br/>
      </w:r>
      <w:r>
        <w:rPr>
          <w:rFonts w:ascii="Times New Roman" w:hAnsi="Times New Roman" w:cs="Times New Roman"/>
          <w:color w:val="222222"/>
          <w:sz w:val="24"/>
          <w:szCs w:val="24"/>
          <w:shd w:val="clear" w:color="auto" w:fill="FFFFFF"/>
        </w:rPr>
        <w:t>       </w:t>
      </w:r>
      <w:r>
        <w:rPr>
          <w:rStyle w:val="apple-converted-space"/>
          <w:rFonts w:ascii="Times New Roman" w:hAnsi="Times New Roman" w:cs="Times New Roman"/>
          <w:color w:val="222222"/>
          <w:sz w:val="24"/>
          <w:szCs w:val="24"/>
          <w:shd w:val="clear" w:color="auto" w:fill="FFFFFF"/>
        </w:rPr>
        <w:t> </w:t>
      </w:r>
      <w:r>
        <w:rPr>
          <w:rFonts w:ascii="Times New Roman" w:hAnsi="Times New Roman" w:cs="Times New Roman"/>
          <w:color w:val="222222"/>
          <w:sz w:val="24"/>
          <w:szCs w:val="24"/>
        </w:rPr>
        <w:br/>
      </w:r>
      <w:r>
        <w:rPr>
          <w:rFonts w:ascii="Times New Roman" w:hAnsi="Times New Roman" w:cs="Times New Roman"/>
          <w:color w:val="222222"/>
          <w:sz w:val="24"/>
          <w:szCs w:val="24"/>
          <w:shd w:val="clear" w:color="auto" w:fill="FFFFFF"/>
        </w:rPr>
        <w:t>        gen=new int[gen_bits];</w:t>
      </w:r>
      <w:r>
        <w:rPr>
          <w:rFonts w:ascii="Times New Roman" w:hAnsi="Times New Roman" w:cs="Times New Roman"/>
          <w:color w:val="222222"/>
          <w:sz w:val="24"/>
          <w:szCs w:val="24"/>
        </w:rPr>
        <w:br/>
      </w:r>
      <w:r>
        <w:rPr>
          <w:rFonts w:ascii="Times New Roman" w:hAnsi="Times New Roman" w:cs="Times New Roman"/>
          <w:color w:val="222222"/>
          <w:sz w:val="24"/>
          <w:szCs w:val="24"/>
          <w:shd w:val="clear" w:color="auto" w:fill="FFFFFF"/>
        </w:rPr>
        <w:t>        System.out.println("\n Enter gen bits : ");</w:t>
      </w:r>
      <w:r>
        <w:rPr>
          <w:rFonts w:ascii="Times New Roman" w:hAnsi="Times New Roman" w:cs="Times New Roman"/>
          <w:color w:val="222222"/>
          <w:sz w:val="24"/>
          <w:szCs w:val="24"/>
        </w:rPr>
        <w:br/>
      </w:r>
      <w:r>
        <w:rPr>
          <w:rFonts w:ascii="Times New Roman" w:hAnsi="Times New Roman" w:cs="Times New Roman"/>
          <w:color w:val="222222"/>
          <w:sz w:val="24"/>
          <w:szCs w:val="24"/>
          <w:shd w:val="clear" w:color="auto" w:fill="FFFFFF"/>
        </w:rPr>
        <w:t>        for(int i=0; i&lt;gen_bits; i++)</w:t>
      </w:r>
      <w:r>
        <w:rPr>
          <w:rFonts w:ascii="Times New Roman" w:hAnsi="Times New Roman" w:cs="Times New Roman"/>
          <w:color w:val="222222"/>
          <w:sz w:val="24"/>
          <w:szCs w:val="24"/>
        </w:rPr>
        <w:br/>
      </w:r>
      <w:r>
        <w:rPr>
          <w:rFonts w:ascii="Times New Roman" w:hAnsi="Times New Roman" w:cs="Times New Roman"/>
          <w:color w:val="222222"/>
          <w:sz w:val="24"/>
          <w:szCs w:val="24"/>
          <w:shd w:val="clear" w:color="auto" w:fill="FFFFFF"/>
        </w:rPr>
        <w:t>       {</w:t>
      </w:r>
      <w:r>
        <w:rPr>
          <w:rFonts w:ascii="Times New Roman" w:hAnsi="Times New Roman" w:cs="Times New Roman"/>
          <w:color w:val="222222"/>
          <w:sz w:val="24"/>
          <w:szCs w:val="24"/>
        </w:rPr>
        <w:br/>
      </w:r>
      <w:r>
        <w:rPr>
          <w:rFonts w:ascii="Times New Roman" w:hAnsi="Times New Roman" w:cs="Times New Roman"/>
          <w:color w:val="222222"/>
          <w:sz w:val="24"/>
          <w:szCs w:val="24"/>
          <w:shd w:val="clear" w:color="auto" w:fill="FFFFFF"/>
        </w:rPr>
        <w:t xml:space="preserve">         </w:t>
      </w:r>
      <w:r>
        <w:rPr>
          <w:rFonts w:ascii="Times New Roman" w:hAnsi="Times New Roman" w:cs="Times New Roman"/>
          <w:color w:val="222222"/>
          <w:sz w:val="24"/>
          <w:szCs w:val="24"/>
          <w:shd w:val="clear" w:color="auto" w:fill="FFFFFF"/>
        </w:rPr>
        <w:t>gen[i]=sc.nextInt();</w:t>
      </w:r>
      <w:r>
        <w:rPr>
          <w:rFonts w:ascii="Times New Roman" w:hAnsi="Times New Roman" w:cs="Times New Roman"/>
          <w:color w:val="222222"/>
          <w:sz w:val="24"/>
          <w:szCs w:val="24"/>
        </w:rPr>
        <w:br/>
      </w:r>
      <w:r>
        <w:rPr>
          <w:rFonts w:ascii="Times New Roman" w:hAnsi="Times New Roman" w:cs="Times New Roman"/>
          <w:color w:val="222222"/>
          <w:sz w:val="24"/>
          <w:szCs w:val="24"/>
          <w:shd w:val="clear" w:color="auto" w:fill="FFFFFF"/>
        </w:rPr>
        <w:t>       }</w:t>
      </w:r>
      <w:r>
        <w:rPr>
          <w:rFonts w:ascii="Times New Roman" w:hAnsi="Times New Roman" w:cs="Times New Roman"/>
          <w:color w:val="222222"/>
          <w:sz w:val="24"/>
          <w:szCs w:val="24"/>
        </w:rPr>
        <w:br/>
      </w:r>
      <w:r>
        <w:rPr>
          <w:rFonts w:ascii="Times New Roman" w:hAnsi="Times New Roman" w:cs="Times New Roman"/>
          <w:color w:val="222222"/>
          <w:sz w:val="24"/>
          <w:szCs w:val="24"/>
        </w:rPr>
        <w:br/>
      </w:r>
      <w:r>
        <w:rPr>
          <w:rFonts w:ascii="Times New Roman" w:hAnsi="Times New Roman" w:cs="Times New Roman"/>
          <w:color w:val="222222"/>
          <w:sz w:val="24"/>
          <w:szCs w:val="24"/>
        </w:rPr>
        <w:br/>
      </w:r>
      <w:r>
        <w:rPr>
          <w:rFonts w:ascii="Times New Roman" w:hAnsi="Times New Roman" w:cs="Times New Roman"/>
          <w:color w:val="222222"/>
          <w:sz w:val="24"/>
          <w:szCs w:val="24"/>
          <w:shd w:val="clear" w:color="auto" w:fill="FFFFFF"/>
        </w:rPr>
        <w:t>      total_bits=message_bits+gen_bits-1;</w:t>
      </w:r>
      <w:r>
        <w:rPr>
          <w:rStyle w:val="apple-converted-space"/>
          <w:rFonts w:ascii="Times New Roman" w:hAnsi="Times New Roman" w:cs="Times New Roman"/>
          <w:color w:val="222222"/>
          <w:sz w:val="24"/>
          <w:szCs w:val="24"/>
          <w:shd w:val="clear" w:color="auto" w:fill="FFFFFF"/>
        </w:rPr>
        <w:t> </w:t>
      </w:r>
      <w:r>
        <w:rPr>
          <w:rFonts w:ascii="Times New Roman" w:hAnsi="Times New Roman" w:cs="Times New Roman"/>
          <w:color w:val="222222"/>
          <w:sz w:val="24"/>
          <w:szCs w:val="24"/>
        </w:rPr>
        <w:br/>
      </w:r>
      <w:r>
        <w:rPr>
          <w:rFonts w:ascii="Times New Roman" w:hAnsi="Times New Roman" w:cs="Times New Roman"/>
          <w:color w:val="222222"/>
          <w:sz w:val="24"/>
          <w:szCs w:val="24"/>
          <w:shd w:val="clear" w:color="auto" w:fill="FFFFFF"/>
        </w:rPr>
        <w:t>  </w:t>
      </w:r>
      <w:r>
        <w:rPr>
          <w:rStyle w:val="apple-converted-space"/>
          <w:rFonts w:ascii="Times New Roman" w:hAnsi="Times New Roman" w:cs="Times New Roman"/>
          <w:color w:val="222222"/>
          <w:sz w:val="24"/>
          <w:szCs w:val="24"/>
          <w:shd w:val="clear" w:color="auto" w:fill="FFFFFF"/>
        </w:rPr>
        <w:t> </w:t>
      </w:r>
      <w:r>
        <w:rPr>
          <w:rFonts w:ascii="Times New Roman" w:hAnsi="Times New Roman" w:cs="Times New Roman"/>
          <w:color w:val="222222"/>
          <w:sz w:val="24"/>
          <w:szCs w:val="24"/>
        </w:rPr>
        <w:br/>
      </w:r>
      <w:r>
        <w:rPr>
          <w:rFonts w:ascii="Times New Roman" w:hAnsi="Times New Roman" w:cs="Times New Roman"/>
          <w:color w:val="222222"/>
          <w:sz w:val="24"/>
          <w:szCs w:val="24"/>
          <w:shd w:val="clear" w:color="auto" w:fill="FFFFFF"/>
        </w:rPr>
        <w:t>      app_message=new int[total_bits];</w:t>
      </w:r>
      <w:r>
        <w:rPr>
          <w:rFonts w:ascii="Times New Roman" w:hAnsi="Times New Roman" w:cs="Times New Roman"/>
          <w:color w:val="222222"/>
          <w:sz w:val="24"/>
          <w:szCs w:val="24"/>
        </w:rPr>
        <w:br/>
      </w:r>
      <w:r>
        <w:rPr>
          <w:rFonts w:ascii="Times New Roman" w:hAnsi="Times New Roman" w:cs="Times New Roman"/>
          <w:color w:val="222222"/>
          <w:sz w:val="24"/>
          <w:szCs w:val="24"/>
          <w:shd w:val="clear" w:color="auto" w:fill="FFFFFF"/>
        </w:rPr>
        <w:t>      rem=new int[total_bits];</w:t>
      </w:r>
      <w:r>
        <w:rPr>
          <w:rFonts w:ascii="Times New Roman" w:hAnsi="Times New Roman" w:cs="Times New Roman"/>
          <w:color w:val="222222"/>
          <w:sz w:val="24"/>
          <w:szCs w:val="24"/>
        </w:rPr>
        <w:br/>
      </w:r>
      <w:r>
        <w:rPr>
          <w:rFonts w:ascii="Times New Roman" w:hAnsi="Times New Roman" w:cs="Times New Roman"/>
          <w:color w:val="222222"/>
          <w:sz w:val="24"/>
          <w:szCs w:val="24"/>
          <w:shd w:val="clear" w:color="auto" w:fill="FFFFFF"/>
        </w:rPr>
        <w:t>      trans_message=new int[total_bits];</w:t>
      </w:r>
      <w:r>
        <w:rPr>
          <w:rFonts w:ascii="Times New Roman" w:hAnsi="Times New Roman" w:cs="Times New Roman"/>
          <w:color w:val="222222"/>
          <w:sz w:val="24"/>
          <w:szCs w:val="24"/>
        </w:rPr>
        <w:br/>
      </w:r>
      <w:r>
        <w:rPr>
          <w:rFonts w:ascii="Times New Roman" w:hAnsi="Times New Roman" w:cs="Times New Roman"/>
          <w:color w:val="222222"/>
          <w:sz w:val="24"/>
          <w:szCs w:val="24"/>
          <w:shd w:val="clear" w:color="auto" w:fill="FFFFFF"/>
        </w:rPr>
        <w:lastRenderedPageBreak/>
        <w:t>       </w:t>
      </w:r>
      <w:r>
        <w:rPr>
          <w:rStyle w:val="apple-converted-space"/>
          <w:rFonts w:ascii="Times New Roman" w:hAnsi="Times New Roman" w:cs="Times New Roman"/>
          <w:color w:val="222222"/>
          <w:sz w:val="24"/>
          <w:szCs w:val="24"/>
          <w:shd w:val="clear" w:color="auto" w:fill="FFFFFF"/>
        </w:rPr>
        <w:t> </w:t>
      </w:r>
      <w:r>
        <w:rPr>
          <w:rFonts w:ascii="Times New Roman" w:hAnsi="Times New Roman" w:cs="Times New Roman"/>
          <w:color w:val="222222"/>
          <w:sz w:val="24"/>
          <w:szCs w:val="24"/>
        </w:rPr>
        <w:br/>
      </w:r>
      <w:r>
        <w:rPr>
          <w:rFonts w:ascii="Times New Roman" w:hAnsi="Times New Roman" w:cs="Times New Roman"/>
          <w:color w:val="222222"/>
          <w:sz w:val="24"/>
          <w:szCs w:val="24"/>
          <w:shd w:val="clear" w:color="auto" w:fill="FFFFFF"/>
        </w:rPr>
        <w:t>      for(int i=0;i&lt;message.length;i++)</w:t>
      </w:r>
      <w:r>
        <w:rPr>
          <w:rFonts w:ascii="Times New Roman" w:hAnsi="Times New Roman" w:cs="Times New Roman"/>
          <w:color w:val="222222"/>
          <w:sz w:val="24"/>
          <w:szCs w:val="24"/>
        </w:rPr>
        <w:br/>
      </w:r>
      <w:r>
        <w:rPr>
          <w:rFonts w:ascii="Times New Roman" w:hAnsi="Times New Roman" w:cs="Times New Roman"/>
          <w:color w:val="222222"/>
          <w:sz w:val="24"/>
          <w:szCs w:val="24"/>
          <w:shd w:val="clear" w:color="auto" w:fill="FFFFFF"/>
        </w:rPr>
        <w:t>      {</w:t>
      </w:r>
      <w:r>
        <w:rPr>
          <w:rFonts w:ascii="Times New Roman" w:hAnsi="Times New Roman" w:cs="Times New Roman"/>
          <w:color w:val="222222"/>
          <w:sz w:val="24"/>
          <w:szCs w:val="24"/>
        </w:rPr>
        <w:br/>
      </w:r>
      <w:r>
        <w:rPr>
          <w:rFonts w:ascii="Times New Roman" w:hAnsi="Times New Roman" w:cs="Times New Roman"/>
          <w:color w:val="222222"/>
          <w:sz w:val="24"/>
          <w:szCs w:val="24"/>
          <w:shd w:val="clear" w:color="auto" w:fill="FFFFFF"/>
        </w:rPr>
        <w:t>     app_</w:t>
      </w:r>
      <w:r>
        <w:rPr>
          <w:rFonts w:ascii="Times New Roman" w:hAnsi="Times New Roman" w:cs="Times New Roman"/>
          <w:color w:val="222222"/>
          <w:sz w:val="24"/>
          <w:szCs w:val="24"/>
          <w:shd w:val="clear" w:color="auto" w:fill="FFFFFF"/>
        </w:rPr>
        <w:t>message[i]=message[i];</w:t>
      </w:r>
      <w:r>
        <w:rPr>
          <w:rFonts w:ascii="Times New Roman" w:hAnsi="Times New Roman" w:cs="Times New Roman"/>
          <w:color w:val="222222"/>
          <w:sz w:val="24"/>
          <w:szCs w:val="24"/>
        </w:rPr>
        <w:br/>
      </w:r>
      <w:r>
        <w:rPr>
          <w:rFonts w:ascii="Times New Roman" w:hAnsi="Times New Roman" w:cs="Times New Roman"/>
          <w:color w:val="222222"/>
          <w:sz w:val="24"/>
          <w:szCs w:val="24"/>
          <w:shd w:val="clear" w:color="auto" w:fill="FFFFFF"/>
        </w:rPr>
        <w:t>      }</w:t>
      </w:r>
      <w:r>
        <w:rPr>
          <w:rFonts w:ascii="Times New Roman" w:hAnsi="Times New Roman" w:cs="Times New Roman"/>
          <w:color w:val="222222"/>
          <w:sz w:val="24"/>
          <w:szCs w:val="24"/>
        </w:rPr>
        <w:br/>
      </w:r>
      <w:r>
        <w:rPr>
          <w:rFonts w:ascii="Times New Roman" w:hAnsi="Times New Roman" w:cs="Times New Roman"/>
          <w:color w:val="222222"/>
          <w:sz w:val="24"/>
          <w:szCs w:val="24"/>
          <w:shd w:val="clear" w:color="auto" w:fill="FFFFFF"/>
        </w:rPr>
        <w:t>          </w:t>
      </w:r>
      <w:r>
        <w:rPr>
          <w:rStyle w:val="apple-converted-space"/>
          <w:rFonts w:ascii="Times New Roman" w:hAnsi="Times New Roman" w:cs="Times New Roman"/>
          <w:color w:val="222222"/>
          <w:sz w:val="24"/>
          <w:szCs w:val="24"/>
          <w:shd w:val="clear" w:color="auto" w:fill="FFFFFF"/>
        </w:rPr>
        <w:t> </w:t>
      </w:r>
      <w:r>
        <w:rPr>
          <w:rFonts w:ascii="Times New Roman" w:hAnsi="Times New Roman" w:cs="Times New Roman"/>
          <w:color w:val="222222"/>
          <w:sz w:val="24"/>
          <w:szCs w:val="24"/>
        </w:rPr>
        <w:br/>
      </w:r>
      <w:r>
        <w:rPr>
          <w:rFonts w:ascii="Times New Roman" w:hAnsi="Times New Roman" w:cs="Times New Roman"/>
          <w:color w:val="222222"/>
          <w:sz w:val="24"/>
          <w:szCs w:val="24"/>
          <w:shd w:val="clear" w:color="auto" w:fill="FFFFFF"/>
        </w:rPr>
        <w:t>      System.out.print("\n Message bits are : ");</w:t>
      </w:r>
      <w:r>
        <w:rPr>
          <w:rFonts w:ascii="Times New Roman" w:hAnsi="Times New Roman" w:cs="Times New Roman"/>
          <w:color w:val="222222"/>
          <w:sz w:val="24"/>
          <w:szCs w:val="24"/>
        </w:rPr>
        <w:br/>
      </w:r>
      <w:r>
        <w:rPr>
          <w:rFonts w:ascii="Times New Roman" w:hAnsi="Times New Roman" w:cs="Times New Roman"/>
          <w:color w:val="222222"/>
          <w:sz w:val="24"/>
          <w:szCs w:val="24"/>
          <w:shd w:val="clear" w:color="auto" w:fill="FFFFFF"/>
        </w:rPr>
        <w:t>      for(int i=0; i&lt; message_bits; i++)</w:t>
      </w:r>
      <w:r>
        <w:rPr>
          <w:rFonts w:ascii="Times New Roman" w:hAnsi="Times New Roman" w:cs="Times New Roman"/>
          <w:color w:val="222222"/>
          <w:sz w:val="24"/>
          <w:szCs w:val="24"/>
        </w:rPr>
        <w:br/>
      </w:r>
      <w:r>
        <w:rPr>
          <w:rFonts w:ascii="Times New Roman" w:hAnsi="Times New Roman" w:cs="Times New Roman"/>
          <w:color w:val="222222"/>
          <w:sz w:val="24"/>
          <w:szCs w:val="24"/>
          <w:shd w:val="clear" w:color="auto" w:fill="FFFFFF"/>
        </w:rPr>
        <w:t>      {</w:t>
      </w:r>
      <w:r>
        <w:rPr>
          <w:rFonts w:ascii="Times New Roman" w:hAnsi="Times New Roman" w:cs="Times New Roman"/>
          <w:color w:val="222222"/>
          <w:sz w:val="24"/>
          <w:szCs w:val="24"/>
        </w:rPr>
        <w:br/>
      </w:r>
      <w:r>
        <w:rPr>
          <w:rFonts w:ascii="Times New Roman" w:hAnsi="Times New Roman" w:cs="Times New Roman"/>
          <w:color w:val="222222"/>
          <w:sz w:val="24"/>
          <w:szCs w:val="24"/>
          <w:shd w:val="clear" w:color="auto" w:fill="FFFFFF"/>
        </w:rPr>
        <w:t>  System.out.print(message[i]);       </w:t>
      </w:r>
      <w:r>
        <w:rPr>
          <w:rStyle w:val="apple-converted-space"/>
          <w:rFonts w:ascii="Times New Roman" w:hAnsi="Times New Roman" w:cs="Times New Roman"/>
          <w:color w:val="222222"/>
          <w:sz w:val="24"/>
          <w:szCs w:val="24"/>
          <w:shd w:val="clear" w:color="auto" w:fill="FFFFFF"/>
        </w:rPr>
        <w:t> </w:t>
      </w:r>
      <w:r>
        <w:rPr>
          <w:rFonts w:ascii="Times New Roman" w:hAnsi="Times New Roman" w:cs="Times New Roman"/>
          <w:color w:val="222222"/>
          <w:sz w:val="24"/>
          <w:szCs w:val="24"/>
        </w:rPr>
        <w:br/>
      </w:r>
      <w:r>
        <w:rPr>
          <w:rFonts w:ascii="Times New Roman" w:hAnsi="Times New Roman" w:cs="Times New Roman"/>
          <w:color w:val="222222"/>
          <w:sz w:val="24"/>
          <w:szCs w:val="24"/>
          <w:shd w:val="clear" w:color="auto" w:fill="FFFFFF"/>
        </w:rPr>
        <w:t>      }</w:t>
      </w:r>
      <w:r>
        <w:rPr>
          <w:rStyle w:val="apple-converted-space"/>
          <w:rFonts w:ascii="Times New Roman" w:hAnsi="Times New Roman" w:cs="Times New Roman"/>
          <w:color w:val="222222"/>
          <w:sz w:val="24"/>
          <w:szCs w:val="24"/>
          <w:shd w:val="clear" w:color="auto" w:fill="FFFFFF"/>
        </w:rPr>
        <w:t> </w:t>
      </w:r>
      <w:r>
        <w:rPr>
          <w:rFonts w:ascii="Times New Roman" w:hAnsi="Times New Roman" w:cs="Times New Roman"/>
          <w:color w:val="222222"/>
          <w:sz w:val="24"/>
          <w:szCs w:val="24"/>
        </w:rPr>
        <w:br/>
      </w:r>
      <w:r>
        <w:rPr>
          <w:rFonts w:ascii="Times New Roman" w:hAnsi="Times New Roman" w:cs="Times New Roman"/>
          <w:color w:val="222222"/>
          <w:sz w:val="24"/>
          <w:szCs w:val="24"/>
          <w:shd w:val="clear" w:color="auto" w:fill="FFFFFF"/>
        </w:rPr>
        <w:t>      System.out.print("\n Generators bits are : ");</w:t>
      </w:r>
      <w:r>
        <w:rPr>
          <w:rFonts w:ascii="Times New Roman" w:hAnsi="Times New Roman" w:cs="Times New Roman"/>
          <w:color w:val="222222"/>
          <w:sz w:val="24"/>
          <w:szCs w:val="24"/>
        </w:rPr>
        <w:br/>
      </w:r>
      <w:r>
        <w:rPr>
          <w:rFonts w:ascii="Times New Roman" w:hAnsi="Times New Roman" w:cs="Times New Roman"/>
          <w:color w:val="222222"/>
          <w:sz w:val="24"/>
          <w:szCs w:val="24"/>
          <w:shd w:val="clear" w:color="auto" w:fill="FFFFFF"/>
        </w:rPr>
        <w:t>      for(in</w:t>
      </w:r>
      <w:r>
        <w:rPr>
          <w:rFonts w:ascii="Times New Roman" w:hAnsi="Times New Roman" w:cs="Times New Roman"/>
          <w:color w:val="222222"/>
          <w:sz w:val="24"/>
          <w:szCs w:val="24"/>
          <w:shd w:val="clear" w:color="auto" w:fill="FFFFFF"/>
        </w:rPr>
        <w:t>t i=0; i&lt; gen_bits; i++)</w:t>
      </w:r>
      <w:r>
        <w:rPr>
          <w:rFonts w:ascii="Times New Roman" w:hAnsi="Times New Roman" w:cs="Times New Roman"/>
          <w:color w:val="222222"/>
          <w:sz w:val="24"/>
          <w:szCs w:val="24"/>
        </w:rPr>
        <w:br/>
      </w:r>
      <w:r>
        <w:rPr>
          <w:rFonts w:ascii="Times New Roman" w:hAnsi="Times New Roman" w:cs="Times New Roman"/>
          <w:color w:val="222222"/>
          <w:sz w:val="24"/>
          <w:szCs w:val="24"/>
          <w:shd w:val="clear" w:color="auto" w:fill="FFFFFF"/>
        </w:rPr>
        <w:t>      {</w:t>
      </w:r>
      <w:r>
        <w:rPr>
          <w:rFonts w:ascii="Times New Roman" w:hAnsi="Times New Roman" w:cs="Times New Roman"/>
          <w:color w:val="222222"/>
          <w:sz w:val="24"/>
          <w:szCs w:val="24"/>
        </w:rPr>
        <w:br/>
      </w:r>
      <w:r>
        <w:rPr>
          <w:rFonts w:ascii="Times New Roman" w:hAnsi="Times New Roman" w:cs="Times New Roman"/>
          <w:color w:val="222222"/>
          <w:sz w:val="24"/>
          <w:szCs w:val="24"/>
          <w:shd w:val="clear" w:color="auto" w:fill="FFFFFF"/>
        </w:rPr>
        <w:t>    System.out.print(gen[i]);       </w:t>
      </w:r>
      <w:r>
        <w:rPr>
          <w:rStyle w:val="apple-converted-space"/>
          <w:rFonts w:ascii="Times New Roman" w:hAnsi="Times New Roman" w:cs="Times New Roman"/>
          <w:color w:val="222222"/>
          <w:sz w:val="24"/>
          <w:szCs w:val="24"/>
          <w:shd w:val="clear" w:color="auto" w:fill="FFFFFF"/>
        </w:rPr>
        <w:t> </w:t>
      </w:r>
      <w:r>
        <w:rPr>
          <w:rFonts w:ascii="Times New Roman" w:hAnsi="Times New Roman" w:cs="Times New Roman"/>
          <w:color w:val="222222"/>
          <w:sz w:val="24"/>
          <w:szCs w:val="24"/>
        </w:rPr>
        <w:br/>
      </w:r>
      <w:r>
        <w:rPr>
          <w:rFonts w:ascii="Times New Roman" w:hAnsi="Times New Roman" w:cs="Times New Roman"/>
          <w:color w:val="222222"/>
          <w:sz w:val="24"/>
          <w:szCs w:val="24"/>
          <w:shd w:val="clear" w:color="auto" w:fill="FFFFFF"/>
        </w:rPr>
        <w:t>      }</w:t>
      </w:r>
      <w:r>
        <w:rPr>
          <w:rFonts w:ascii="Times New Roman" w:hAnsi="Times New Roman" w:cs="Times New Roman"/>
          <w:color w:val="222222"/>
          <w:sz w:val="24"/>
          <w:szCs w:val="24"/>
        </w:rPr>
        <w:br/>
      </w:r>
      <w:r>
        <w:rPr>
          <w:rFonts w:ascii="Times New Roman" w:hAnsi="Times New Roman" w:cs="Times New Roman"/>
          <w:color w:val="222222"/>
          <w:sz w:val="24"/>
          <w:szCs w:val="24"/>
          <w:shd w:val="clear" w:color="auto" w:fill="FFFFFF"/>
        </w:rPr>
        <w:t>               </w:t>
      </w:r>
      <w:r>
        <w:rPr>
          <w:rStyle w:val="apple-converted-space"/>
          <w:rFonts w:ascii="Times New Roman" w:hAnsi="Times New Roman" w:cs="Times New Roman"/>
          <w:color w:val="222222"/>
          <w:sz w:val="24"/>
          <w:szCs w:val="24"/>
          <w:shd w:val="clear" w:color="auto" w:fill="FFFFFF"/>
        </w:rPr>
        <w:t> </w:t>
      </w:r>
      <w:r>
        <w:rPr>
          <w:rFonts w:ascii="Times New Roman" w:hAnsi="Times New Roman" w:cs="Times New Roman"/>
          <w:color w:val="222222"/>
          <w:sz w:val="24"/>
          <w:szCs w:val="24"/>
        </w:rPr>
        <w:br/>
      </w:r>
      <w:r>
        <w:rPr>
          <w:rFonts w:ascii="Times New Roman" w:hAnsi="Times New Roman" w:cs="Times New Roman"/>
          <w:color w:val="222222"/>
          <w:sz w:val="24"/>
          <w:szCs w:val="24"/>
          <w:shd w:val="clear" w:color="auto" w:fill="FFFFFF"/>
        </w:rPr>
        <w:t>      System.out.print("\n Appended message is : ");</w:t>
      </w:r>
      <w:r>
        <w:rPr>
          <w:rFonts w:ascii="Times New Roman" w:hAnsi="Times New Roman" w:cs="Times New Roman"/>
          <w:color w:val="222222"/>
          <w:sz w:val="24"/>
          <w:szCs w:val="24"/>
        </w:rPr>
        <w:br/>
      </w:r>
      <w:r>
        <w:rPr>
          <w:rFonts w:ascii="Times New Roman" w:hAnsi="Times New Roman" w:cs="Times New Roman"/>
          <w:color w:val="222222"/>
          <w:sz w:val="24"/>
          <w:szCs w:val="24"/>
          <w:shd w:val="clear" w:color="auto" w:fill="FFFFFF"/>
        </w:rPr>
        <w:t>      for(int i=0; i&lt; app_message.length; i++)</w:t>
      </w:r>
      <w:r>
        <w:rPr>
          <w:rFonts w:ascii="Times New Roman" w:hAnsi="Times New Roman" w:cs="Times New Roman"/>
          <w:color w:val="222222"/>
          <w:sz w:val="24"/>
          <w:szCs w:val="24"/>
        </w:rPr>
        <w:br/>
      </w:r>
      <w:r>
        <w:rPr>
          <w:rFonts w:ascii="Times New Roman" w:hAnsi="Times New Roman" w:cs="Times New Roman"/>
          <w:color w:val="222222"/>
          <w:sz w:val="24"/>
          <w:szCs w:val="24"/>
          <w:shd w:val="clear" w:color="auto" w:fill="FFFFFF"/>
        </w:rPr>
        <w:t>      {</w:t>
      </w:r>
      <w:r>
        <w:rPr>
          <w:rFonts w:ascii="Times New Roman" w:hAnsi="Times New Roman" w:cs="Times New Roman"/>
          <w:color w:val="222222"/>
          <w:sz w:val="24"/>
          <w:szCs w:val="24"/>
        </w:rPr>
        <w:br/>
      </w:r>
      <w:r>
        <w:rPr>
          <w:rFonts w:ascii="Times New Roman" w:hAnsi="Times New Roman" w:cs="Times New Roman"/>
          <w:color w:val="222222"/>
          <w:sz w:val="24"/>
          <w:szCs w:val="24"/>
          <w:shd w:val="clear" w:color="auto" w:fill="FFFFFF"/>
        </w:rPr>
        <w:t> System.out.print(app_message[i]);       </w:t>
      </w:r>
      <w:r>
        <w:rPr>
          <w:rStyle w:val="apple-converted-space"/>
          <w:rFonts w:ascii="Times New Roman" w:hAnsi="Times New Roman" w:cs="Times New Roman"/>
          <w:color w:val="222222"/>
          <w:sz w:val="24"/>
          <w:szCs w:val="24"/>
          <w:shd w:val="clear" w:color="auto" w:fill="FFFFFF"/>
        </w:rPr>
        <w:t> </w:t>
      </w:r>
      <w:r>
        <w:rPr>
          <w:rFonts w:ascii="Times New Roman" w:hAnsi="Times New Roman" w:cs="Times New Roman"/>
          <w:color w:val="222222"/>
          <w:sz w:val="24"/>
          <w:szCs w:val="24"/>
        </w:rPr>
        <w:br/>
      </w:r>
      <w:r>
        <w:rPr>
          <w:rFonts w:ascii="Times New Roman" w:hAnsi="Times New Roman" w:cs="Times New Roman"/>
          <w:color w:val="222222"/>
          <w:sz w:val="24"/>
          <w:szCs w:val="24"/>
          <w:shd w:val="clear" w:color="auto" w:fill="FFFFFF"/>
        </w:rPr>
        <w:t>      }</w:t>
      </w:r>
      <w:r>
        <w:rPr>
          <w:rFonts w:ascii="Times New Roman" w:hAnsi="Times New Roman" w:cs="Times New Roman"/>
          <w:color w:val="222222"/>
          <w:sz w:val="24"/>
          <w:szCs w:val="24"/>
        </w:rPr>
        <w:br/>
      </w:r>
      <w:r>
        <w:rPr>
          <w:rFonts w:ascii="Times New Roman" w:hAnsi="Times New Roman" w:cs="Times New Roman"/>
          <w:color w:val="222222"/>
          <w:sz w:val="24"/>
          <w:szCs w:val="24"/>
          <w:shd w:val="clear" w:color="auto" w:fill="FFFFFF"/>
        </w:rPr>
        <w:t>       </w:t>
      </w:r>
      <w:r>
        <w:rPr>
          <w:rStyle w:val="apple-converted-space"/>
          <w:rFonts w:ascii="Times New Roman" w:hAnsi="Times New Roman" w:cs="Times New Roman"/>
          <w:color w:val="222222"/>
          <w:sz w:val="24"/>
          <w:szCs w:val="24"/>
          <w:shd w:val="clear" w:color="auto" w:fill="FFFFFF"/>
        </w:rPr>
        <w:t> </w:t>
      </w:r>
      <w:r>
        <w:rPr>
          <w:rFonts w:ascii="Times New Roman" w:hAnsi="Times New Roman" w:cs="Times New Roman"/>
          <w:color w:val="222222"/>
          <w:sz w:val="24"/>
          <w:szCs w:val="24"/>
        </w:rPr>
        <w:br/>
      </w:r>
      <w:r>
        <w:rPr>
          <w:rFonts w:ascii="Times New Roman" w:hAnsi="Times New Roman" w:cs="Times New Roman"/>
          <w:color w:val="222222"/>
          <w:sz w:val="24"/>
          <w:szCs w:val="24"/>
          <w:shd w:val="clear" w:color="auto" w:fill="FFFFFF"/>
        </w:rPr>
        <w:t>       </w:t>
      </w:r>
      <w:r>
        <w:rPr>
          <w:rStyle w:val="apple-converted-space"/>
          <w:rFonts w:ascii="Times New Roman" w:hAnsi="Times New Roman" w:cs="Times New Roman"/>
          <w:color w:val="222222"/>
          <w:sz w:val="24"/>
          <w:szCs w:val="24"/>
          <w:shd w:val="clear" w:color="auto" w:fill="FFFFFF"/>
        </w:rPr>
        <w:t> </w:t>
      </w:r>
      <w:r>
        <w:rPr>
          <w:rFonts w:ascii="Times New Roman" w:hAnsi="Times New Roman" w:cs="Times New Roman"/>
          <w:color w:val="222222"/>
          <w:sz w:val="24"/>
          <w:szCs w:val="24"/>
        </w:rPr>
        <w:br/>
      </w:r>
      <w:r>
        <w:rPr>
          <w:rFonts w:ascii="Times New Roman" w:hAnsi="Times New Roman" w:cs="Times New Roman"/>
          <w:color w:val="222222"/>
          <w:sz w:val="24"/>
          <w:szCs w:val="24"/>
          <w:shd w:val="clear" w:color="auto" w:fill="FFFFFF"/>
        </w:rPr>
        <w:t>      for(int j=0; j&lt;app_message.length; j++)</w:t>
      </w:r>
      <w:r>
        <w:rPr>
          <w:rFonts w:ascii="Times New Roman" w:hAnsi="Times New Roman" w:cs="Times New Roman"/>
          <w:color w:val="222222"/>
          <w:sz w:val="24"/>
          <w:szCs w:val="24"/>
        </w:rPr>
        <w:br/>
      </w:r>
      <w:r>
        <w:rPr>
          <w:rFonts w:ascii="Times New Roman" w:hAnsi="Times New Roman" w:cs="Times New Roman"/>
          <w:color w:val="222222"/>
          <w:sz w:val="24"/>
          <w:szCs w:val="24"/>
          <w:shd w:val="clear" w:color="auto" w:fill="FFFFFF"/>
        </w:rPr>
        <w:t>     {</w:t>
      </w:r>
      <w:r>
        <w:rPr>
          <w:rFonts w:ascii="Times New Roman" w:hAnsi="Times New Roman" w:cs="Times New Roman"/>
          <w:color w:val="222222"/>
          <w:sz w:val="24"/>
          <w:szCs w:val="24"/>
        </w:rPr>
        <w:br/>
      </w:r>
      <w:r>
        <w:rPr>
          <w:rFonts w:ascii="Times New Roman" w:hAnsi="Times New Roman" w:cs="Times New Roman"/>
          <w:color w:val="222222"/>
          <w:sz w:val="24"/>
          <w:szCs w:val="24"/>
          <w:shd w:val="clear" w:color="auto" w:fill="FFFFFF"/>
        </w:rPr>
        <w:t>              rem[j] = app_message[j];</w:t>
      </w:r>
      <w:r>
        <w:rPr>
          <w:rFonts w:ascii="Times New Roman" w:hAnsi="Times New Roman" w:cs="Times New Roman"/>
          <w:color w:val="222222"/>
          <w:sz w:val="24"/>
          <w:szCs w:val="24"/>
        </w:rPr>
        <w:br/>
      </w:r>
      <w:r>
        <w:rPr>
          <w:rFonts w:ascii="Times New Roman" w:hAnsi="Times New Roman" w:cs="Times New Roman"/>
          <w:color w:val="222222"/>
          <w:sz w:val="24"/>
          <w:szCs w:val="24"/>
          <w:shd w:val="clear" w:color="auto" w:fill="FFFFFF"/>
        </w:rPr>
        <w:t>     }</w:t>
      </w:r>
      <w:r>
        <w:rPr>
          <w:rFonts w:ascii="Times New Roman" w:hAnsi="Times New Roman" w:cs="Times New Roman"/>
          <w:color w:val="222222"/>
          <w:sz w:val="24"/>
          <w:szCs w:val="24"/>
        </w:rPr>
        <w:br/>
      </w:r>
      <w:r>
        <w:rPr>
          <w:rFonts w:ascii="Times New Roman" w:hAnsi="Times New Roman" w:cs="Times New Roman"/>
          <w:color w:val="222222"/>
          <w:sz w:val="24"/>
          <w:szCs w:val="24"/>
          <w:shd w:val="clear" w:color="auto" w:fill="FFFFFF"/>
        </w:rPr>
        <w:t>   </w:t>
      </w:r>
      <w:r>
        <w:rPr>
          <w:rStyle w:val="apple-converted-space"/>
          <w:rFonts w:ascii="Times New Roman" w:hAnsi="Times New Roman" w:cs="Times New Roman"/>
          <w:color w:val="222222"/>
          <w:sz w:val="24"/>
          <w:szCs w:val="24"/>
          <w:shd w:val="clear" w:color="auto" w:fill="FFFFFF"/>
        </w:rPr>
        <w:t> </w:t>
      </w:r>
      <w:r>
        <w:rPr>
          <w:rFonts w:ascii="Times New Roman" w:hAnsi="Times New Roman" w:cs="Times New Roman"/>
          <w:color w:val="222222"/>
          <w:sz w:val="24"/>
          <w:szCs w:val="24"/>
        </w:rPr>
        <w:br/>
      </w:r>
      <w:r>
        <w:rPr>
          <w:rFonts w:ascii="Times New Roman" w:hAnsi="Times New Roman" w:cs="Times New Roman"/>
          <w:color w:val="222222"/>
          <w:sz w:val="24"/>
          <w:szCs w:val="24"/>
          <w:shd w:val="clear" w:color="auto" w:fill="FFFFFF"/>
        </w:rPr>
        <w:t>     rem=computecrc(app_message, gen, rem);</w:t>
      </w:r>
      <w:r>
        <w:rPr>
          <w:rFonts w:ascii="Times New Roman" w:hAnsi="Times New Roman" w:cs="Times New Roman"/>
          <w:color w:val="222222"/>
          <w:sz w:val="24"/>
          <w:szCs w:val="24"/>
        </w:rPr>
        <w:br/>
      </w:r>
      <w:r>
        <w:rPr>
          <w:rFonts w:ascii="Times New Roman" w:hAnsi="Times New Roman" w:cs="Times New Roman"/>
          <w:color w:val="222222"/>
          <w:sz w:val="24"/>
          <w:szCs w:val="24"/>
          <w:shd w:val="clear" w:color="auto" w:fill="FFFFFF"/>
        </w:rPr>
        <w:t>       </w:t>
      </w:r>
      <w:r>
        <w:rPr>
          <w:rStyle w:val="apple-converted-space"/>
          <w:rFonts w:ascii="Times New Roman" w:hAnsi="Times New Roman" w:cs="Times New Roman"/>
          <w:color w:val="222222"/>
          <w:sz w:val="24"/>
          <w:szCs w:val="24"/>
          <w:shd w:val="clear" w:color="auto" w:fill="FFFFFF"/>
        </w:rPr>
        <w:t> </w:t>
      </w:r>
      <w:r>
        <w:rPr>
          <w:rFonts w:ascii="Times New Roman" w:hAnsi="Times New Roman" w:cs="Times New Roman"/>
          <w:color w:val="222222"/>
          <w:sz w:val="24"/>
          <w:szCs w:val="24"/>
        </w:rPr>
        <w:br/>
      </w:r>
      <w:r>
        <w:rPr>
          <w:rFonts w:ascii="Times New Roman" w:hAnsi="Times New Roman" w:cs="Times New Roman"/>
          <w:color w:val="222222"/>
          <w:sz w:val="24"/>
          <w:szCs w:val="24"/>
          <w:shd w:val="clear" w:color="auto" w:fill="FFFFFF"/>
        </w:rPr>
        <w:t>     for(int i=0;i&lt;app_message.length;i++)       </w:t>
      </w:r>
      <w:r>
        <w:rPr>
          <w:rStyle w:val="apple-converted-space"/>
          <w:rFonts w:ascii="Times New Roman" w:hAnsi="Times New Roman" w:cs="Times New Roman"/>
          <w:color w:val="222222"/>
          <w:sz w:val="24"/>
          <w:szCs w:val="24"/>
          <w:shd w:val="clear" w:color="auto" w:fill="FFFFFF"/>
        </w:rPr>
        <w:t> </w:t>
      </w:r>
      <w:r>
        <w:rPr>
          <w:rFonts w:ascii="Times New Roman" w:hAnsi="Times New Roman" w:cs="Times New Roman"/>
          <w:color w:val="222222"/>
          <w:sz w:val="24"/>
          <w:szCs w:val="24"/>
        </w:rPr>
        <w:br/>
      </w:r>
      <w:r>
        <w:rPr>
          <w:rFonts w:ascii="Times New Roman" w:hAnsi="Times New Roman" w:cs="Times New Roman"/>
          <w:color w:val="222222"/>
          <w:sz w:val="24"/>
          <w:szCs w:val="24"/>
          <w:shd w:val="clear" w:color="auto" w:fill="FFFFFF"/>
        </w:rPr>
        <w:t>     {</w:t>
      </w:r>
      <w:r>
        <w:rPr>
          <w:rFonts w:ascii="Times New Roman" w:hAnsi="Times New Roman" w:cs="Times New Roman"/>
          <w:color w:val="222222"/>
          <w:sz w:val="24"/>
          <w:szCs w:val="24"/>
        </w:rPr>
        <w:br/>
      </w:r>
      <w:r>
        <w:rPr>
          <w:rFonts w:ascii="Times New Roman" w:hAnsi="Times New Roman" w:cs="Times New Roman"/>
          <w:color w:val="222222"/>
          <w:sz w:val="24"/>
          <w:szCs w:val="24"/>
          <w:shd w:val="clear" w:color="auto" w:fill="FFFFFF"/>
        </w:rPr>
        <w:t>           trans_messag</w:t>
      </w:r>
      <w:r>
        <w:rPr>
          <w:rFonts w:ascii="Times New Roman" w:hAnsi="Times New Roman" w:cs="Times New Roman"/>
          <w:color w:val="222222"/>
          <w:sz w:val="24"/>
          <w:szCs w:val="24"/>
          <w:shd w:val="clear" w:color="auto" w:fill="FFFFFF"/>
        </w:rPr>
        <w:t>e[i]=(app_message[i]^rem[i]);</w:t>
      </w:r>
      <w:r>
        <w:rPr>
          <w:rFonts w:ascii="Times New Roman" w:hAnsi="Times New Roman" w:cs="Times New Roman"/>
          <w:color w:val="222222"/>
          <w:sz w:val="24"/>
          <w:szCs w:val="24"/>
        </w:rPr>
        <w:br/>
      </w:r>
      <w:r>
        <w:rPr>
          <w:rFonts w:ascii="Times New Roman" w:hAnsi="Times New Roman" w:cs="Times New Roman"/>
          <w:color w:val="222222"/>
          <w:sz w:val="24"/>
          <w:szCs w:val="24"/>
          <w:shd w:val="clear" w:color="auto" w:fill="FFFFFF"/>
        </w:rPr>
        <w:t>     }</w:t>
      </w:r>
      <w:r>
        <w:rPr>
          <w:rFonts w:ascii="Times New Roman" w:hAnsi="Times New Roman" w:cs="Times New Roman"/>
          <w:color w:val="222222"/>
          <w:sz w:val="24"/>
          <w:szCs w:val="24"/>
        </w:rPr>
        <w:br/>
      </w:r>
      <w:r>
        <w:rPr>
          <w:rFonts w:ascii="Times New Roman" w:hAnsi="Times New Roman" w:cs="Times New Roman"/>
          <w:color w:val="222222"/>
          <w:sz w:val="24"/>
          <w:szCs w:val="24"/>
          <w:shd w:val="clear" w:color="auto" w:fill="FFFFFF"/>
        </w:rPr>
        <w:t>       </w:t>
      </w:r>
      <w:r>
        <w:rPr>
          <w:rStyle w:val="apple-converted-space"/>
          <w:rFonts w:ascii="Times New Roman" w:hAnsi="Times New Roman" w:cs="Times New Roman"/>
          <w:color w:val="222222"/>
          <w:sz w:val="24"/>
          <w:szCs w:val="24"/>
          <w:shd w:val="clear" w:color="auto" w:fill="FFFFFF"/>
        </w:rPr>
        <w:t> </w:t>
      </w:r>
      <w:r>
        <w:rPr>
          <w:rFonts w:ascii="Times New Roman" w:hAnsi="Times New Roman" w:cs="Times New Roman"/>
          <w:color w:val="222222"/>
          <w:sz w:val="24"/>
          <w:szCs w:val="24"/>
        </w:rPr>
        <w:br/>
      </w:r>
      <w:r>
        <w:rPr>
          <w:rFonts w:ascii="Times New Roman" w:hAnsi="Times New Roman" w:cs="Times New Roman"/>
          <w:color w:val="222222"/>
          <w:sz w:val="24"/>
          <w:szCs w:val="24"/>
          <w:shd w:val="clear" w:color="auto" w:fill="FFFFFF"/>
        </w:rPr>
        <w:t>     System.out.println("\n Transmitted message from the transmitter is : ");   </w:t>
      </w:r>
      <w:r>
        <w:rPr>
          <w:rStyle w:val="apple-converted-space"/>
          <w:rFonts w:ascii="Times New Roman" w:hAnsi="Times New Roman" w:cs="Times New Roman"/>
          <w:color w:val="222222"/>
          <w:sz w:val="24"/>
          <w:szCs w:val="24"/>
          <w:shd w:val="clear" w:color="auto" w:fill="FFFFFF"/>
        </w:rPr>
        <w:t> </w:t>
      </w:r>
      <w:r>
        <w:rPr>
          <w:rFonts w:ascii="Times New Roman" w:hAnsi="Times New Roman" w:cs="Times New Roman"/>
          <w:color w:val="222222"/>
          <w:sz w:val="24"/>
          <w:szCs w:val="24"/>
        </w:rPr>
        <w:br/>
      </w:r>
      <w:r>
        <w:rPr>
          <w:rFonts w:ascii="Times New Roman" w:hAnsi="Times New Roman" w:cs="Times New Roman"/>
          <w:color w:val="222222"/>
          <w:sz w:val="24"/>
          <w:szCs w:val="24"/>
          <w:shd w:val="clear" w:color="auto" w:fill="FFFFFF"/>
        </w:rPr>
        <w:t>     for(int i=0;i&lt;trans_message.length;i++)</w:t>
      </w:r>
      <w:r>
        <w:rPr>
          <w:rFonts w:ascii="Times New Roman" w:hAnsi="Times New Roman" w:cs="Times New Roman"/>
          <w:color w:val="222222"/>
          <w:sz w:val="24"/>
          <w:szCs w:val="24"/>
        </w:rPr>
        <w:br/>
      </w:r>
      <w:r>
        <w:rPr>
          <w:rFonts w:ascii="Times New Roman" w:hAnsi="Times New Roman" w:cs="Times New Roman"/>
          <w:color w:val="222222"/>
          <w:sz w:val="24"/>
          <w:szCs w:val="24"/>
          <w:shd w:val="clear" w:color="auto" w:fill="FFFFFF"/>
        </w:rPr>
        <w:t>     {</w:t>
      </w:r>
      <w:r>
        <w:rPr>
          <w:rStyle w:val="apple-converted-space"/>
          <w:rFonts w:ascii="Times New Roman" w:hAnsi="Times New Roman" w:cs="Times New Roman"/>
          <w:color w:val="222222"/>
          <w:sz w:val="24"/>
          <w:szCs w:val="24"/>
          <w:shd w:val="clear" w:color="auto" w:fill="FFFFFF"/>
        </w:rPr>
        <w:t> </w:t>
      </w:r>
      <w:r>
        <w:rPr>
          <w:rFonts w:ascii="Times New Roman" w:hAnsi="Times New Roman" w:cs="Times New Roman"/>
          <w:color w:val="222222"/>
          <w:sz w:val="24"/>
          <w:szCs w:val="24"/>
        </w:rPr>
        <w:br/>
      </w:r>
      <w:r>
        <w:rPr>
          <w:rFonts w:ascii="Times New Roman" w:hAnsi="Times New Roman" w:cs="Times New Roman"/>
          <w:color w:val="222222"/>
          <w:sz w:val="24"/>
          <w:szCs w:val="24"/>
          <w:shd w:val="clear" w:color="auto" w:fill="FFFFFF"/>
        </w:rPr>
        <w:t>    System.out.print(trans_message[i]);</w:t>
      </w:r>
      <w:r>
        <w:rPr>
          <w:rFonts w:ascii="Times New Roman" w:hAnsi="Times New Roman" w:cs="Times New Roman"/>
          <w:color w:val="222222"/>
          <w:sz w:val="24"/>
          <w:szCs w:val="24"/>
        </w:rPr>
        <w:br/>
      </w:r>
      <w:r>
        <w:rPr>
          <w:rFonts w:ascii="Times New Roman" w:hAnsi="Times New Roman" w:cs="Times New Roman"/>
          <w:color w:val="222222"/>
          <w:sz w:val="24"/>
          <w:szCs w:val="24"/>
          <w:shd w:val="clear" w:color="auto" w:fill="FFFFFF"/>
        </w:rPr>
        <w:t>     }</w:t>
      </w:r>
      <w:r>
        <w:rPr>
          <w:rFonts w:ascii="Times New Roman" w:hAnsi="Times New Roman" w:cs="Times New Roman"/>
          <w:color w:val="222222"/>
          <w:sz w:val="24"/>
          <w:szCs w:val="24"/>
        </w:rPr>
        <w:br/>
      </w:r>
      <w:r>
        <w:rPr>
          <w:rFonts w:ascii="Times New Roman" w:hAnsi="Times New Roman" w:cs="Times New Roman"/>
          <w:color w:val="222222"/>
          <w:sz w:val="24"/>
          <w:szCs w:val="24"/>
          <w:shd w:val="clear" w:color="auto" w:fill="FFFFFF"/>
        </w:rPr>
        <w:t>           </w:t>
      </w:r>
      <w:r>
        <w:rPr>
          <w:rStyle w:val="apple-converted-space"/>
          <w:rFonts w:ascii="Times New Roman" w:hAnsi="Times New Roman" w:cs="Times New Roman"/>
          <w:color w:val="222222"/>
          <w:sz w:val="24"/>
          <w:szCs w:val="24"/>
          <w:shd w:val="clear" w:color="auto" w:fill="FFFFFF"/>
        </w:rPr>
        <w:t> </w:t>
      </w:r>
      <w:r>
        <w:rPr>
          <w:rFonts w:ascii="Times New Roman" w:hAnsi="Times New Roman" w:cs="Times New Roman"/>
          <w:color w:val="222222"/>
          <w:sz w:val="24"/>
          <w:szCs w:val="24"/>
        </w:rPr>
        <w:br/>
      </w:r>
      <w:r>
        <w:rPr>
          <w:rFonts w:ascii="Times New Roman" w:hAnsi="Times New Roman" w:cs="Times New Roman"/>
          <w:color w:val="222222"/>
          <w:sz w:val="24"/>
          <w:szCs w:val="24"/>
          <w:shd w:val="clear" w:color="auto" w:fill="FFFFFF"/>
        </w:rPr>
        <w:t>     System.out</w:t>
      </w:r>
      <w:r>
        <w:rPr>
          <w:rFonts w:ascii="Times New Roman" w:hAnsi="Times New Roman" w:cs="Times New Roman"/>
          <w:color w:val="222222"/>
          <w:sz w:val="24"/>
          <w:szCs w:val="24"/>
          <w:shd w:val="clear" w:color="auto" w:fill="FFFFFF"/>
        </w:rPr>
        <w:t>.println("\n Enter received message of "+total_bits+" bits at receiver end : ");</w:t>
      </w:r>
      <w:r>
        <w:rPr>
          <w:rFonts w:ascii="Times New Roman" w:hAnsi="Times New Roman" w:cs="Times New Roman"/>
          <w:color w:val="222222"/>
          <w:sz w:val="24"/>
          <w:szCs w:val="24"/>
        </w:rPr>
        <w:br/>
      </w:r>
      <w:r>
        <w:rPr>
          <w:rFonts w:ascii="Times New Roman" w:hAnsi="Times New Roman" w:cs="Times New Roman"/>
          <w:color w:val="222222"/>
          <w:sz w:val="24"/>
          <w:szCs w:val="24"/>
          <w:shd w:val="clear" w:color="auto" w:fill="FFFFFF"/>
        </w:rPr>
        <w:lastRenderedPageBreak/>
        <w:t>     for(int i=0; i&lt;trans_message.length; i++)</w:t>
      </w:r>
      <w:r>
        <w:rPr>
          <w:rFonts w:ascii="Times New Roman" w:hAnsi="Times New Roman" w:cs="Times New Roman"/>
          <w:color w:val="222222"/>
          <w:sz w:val="24"/>
          <w:szCs w:val="24"/>
        </w:rPr>
        <w:br/>
      </w:r>
      <w:r>
        <w:rPr>
          <w:rFonts w:ascii="Times New Roman" w:hAnsi="Times New Roman" w:cs="Times New Roman"/>
          <w:color w:val="222222"/>
          <w:sz w:val="24"/>
          <w:szCs w:val="24"/>
          <w:shd w:val="clear" w:color="auto" w:fill="FFFFFF"/>
        </w:rPr>
        <w:t>     {</w:t>
      </w:r>
      <w:r>
        <w:rPr>
          <w:rFonts w:ascii="Times New Roman" w:hAnsi="Times New Roman" w:cs="Times New Roman"/>
          <w:color w:val="222222"/>
          <w:sz w:val="24"/>
          <w:szCs w:val="24"/>
        </w:rPr>
        <w:br/>
      </w:r>
      <w:r>
        <w:rPr>
          <w:rFonts w:ascii="Times New Roman" w:hAnsi="Times New Roman" w:cs="Times New Roman"/>
          <w:color w:val="222222"/>
          <w:sz w:val="24"/>
          <w:szCs w:val="24"/>
          <w:shd w:val="clear" w:color="auto" w:fill="FFFFFF"/>
        </w:rPr>
        <w:t>      trans_message[i]=sc.nextInt();;</w:t>
      </w:r>
      <w:r>
        <w:rPr>
          <w:rFonts w:ascii="Times New Roman" w:hAnsi="Times New Roman" w:cs="Times New Roman"/>
          <w:color w:val="222222"/>
          <w:sz w:val="24"/>
          <w:szCs w:val="24"/>
        </w:rPr>
        <w:br/>
      </w:r>
      <w:r>
        <w:rPr>
          <w:rFonts w:ascii="Times New Roman" w:hAnsi="Times New Roman" w:cs="Times New Roman"/>
          <w:color w:val="222222"/>
          <w:sz w:val="24"/>
          <w:szCs w:val="24"/>
          <w:shd w:val="clear" w:color="auto" w:fill="FFFFFF"/>
        </w:rPr>
        <w:t>     }</w:t>
      </w:r>
      <w:r>
        <w:rPr>
          <w:rFonts w:ascii="Times New Roman" w:hAnsi="Times New Roman" w:cs="Times New Roman"/>
          <w:color w:val="222222"/>
          <w:sz w:val="24"/>
          <w:szCs w:val="24"/>
        </w:rPr>
        <w:br/>
      </w:r>
      <w:r>
        <w:rPr>
          <w:rFonts w:ascii="Times New Roman" w:hAnsi="Times New Roman" w:cs="Times New Roman"/>
          <w:color w:val="222222"/>
          <w:sz w:val="24"/>
          <w:szCs w:val="24"/>
          <w:shd w:val="clear" w:color="auto" w:fill="FFFFFF"/>
        </w:rPr>
        <w:t>     System.out.println("\n Received message is :"); </w:t>
      </w:r>
      <w:r>
        <w:rPr>
          <w:rStyle w:val="apple-converted-space"/>
          <w:rFonts w:ascii="Times New Roman" w:hAnsi="Times New Roman" w:cs="Times New Roman"/>
          <w:color w:val="222222"/>
          <w:sz w:val="24"/>
          <w:szCs w:val="24"/>
          <w:shd w:val="clear" w:color="auto" w:fill="FFFFFF"/>
        </w:rPr>
        <w:t> </w:t>
      </w:r>
      <w:r>
        <w:rPr>
          <w:rFonts w:ascii="Times New Roman" w:hAnsi="Times New Roman" w:cs="Times New Roman"/>
          <w:color w:val="222222"/>
          <w:sz w:val="24"/>
          <w:szCs w:val="24"/>
        </w:rPr>
        <w:br/>
      </w:r>
      <w:r>
        <w:rPr>
          <w:rFonts w:ascii="Times New Roman" w:hAnsi="Times New Roman" w:cs="Times New Roman"/>
          <w:color w:val="222222"/>
          <w:sz w:val="24"/>
          <w:szCs w:val="24"/>
          <w:shd w:val="clear" w:color="auto" w:fill="FFFFFF"/>
        </w:rPr>
        <w:t xml:space="preserve">     for(int i=0; i&lt; </w:t>
      </w:r>
      <w:r>
        <w:rPr>
          <w:rFonts w:ascii="Times New Roman" w:hAnsi="Times New Roman" w:cs="Times New Roman"/>
          <w:color w:val="222222"/>
          <w:sz w:val="24"/>
          <w:szCs w:val="24"/>
          <w:shd w:val="clear" w:color="auto" w:fill="FFFFFF"/>
        </w:rPr>
        <w:t>trans_message.length; i++)</w:t>
      </w:r>
      <w:r>
        <w:rPr>
          <w:rFonts w:ascii="Times New Roman" w:hAnsi="Times New Roman" w:cs="Times New Roman"/>
          <w:color w:val="222222"/>
          <w:sz w:val="24"/>
          <w:szCs w:val="24"/>
        </w:rPr>
        <w:br/>
      </w:r>
      <w:r>
        <w:rPr>
          <w:rFonts w:ascii="Times New Roman" w:hAnsi="Times New Roman" w:cs="Times New Roman"/>
          <w:color w:val="222222"/>
          <w:sz w:val="24"/>
          <w:szCs w:val="24"/>
          <w:shd w:val="clear" w:color="auto" w:fill="FFFFFF"/>
        </w:rPr>
        <w:t>     {</w:t>
      </w:r>
      <w:r>
        <w:rPr>
          <w:rFonts w:ascii="Times New Roman" w:hAnsi="Times New Roman" w:cs="Times New Roman"/>
          <w:color w:val="222222"/>
          <w:sz w:val="24"/>
          <w:szCs w:val="24"/>
        </w:rPr>
        <w:br/>
      </w:r>
      <w:r>
        <w:rPr>
          <w:rFonts w:ascii="Times New Roman" w:hAnsi="Times New Roman" w:cs="Times New Roman"/>
          <w:color w:val="222222"/>
          <w:sz w:val="24"/>
          <w:szCs w:val="24"/>
          <w:shd w:val="clear" w:color="auto" w:fill="FFFFFF"/>
        </w:rPr>
        <w:t>     System.out.print(trans_message[i]);       </w:t>
      </w:r>
      <w:r>
        <w:rPr>
          <w:rStyle w:val="apple-converted-space"/>
          <w:rFonts w:ascii="Times New Roman" w:hAnsi="Times New Roman" w:cs="Times New Roman"/>
          <w:color w:val="222222"/>
          <w:sz w:val="24"/>
          <w:szCs w:val="24"/>
          <w:shd w:val="clear" w:color="auto" w:fill="FFFFFF"/>
        </w:rPr>
        <w:t> </w:t>
      </w:r>
      <w:r>
        <w:rPr>
          <w:rFonts w:ascii="Times New Roman" w:hAnsi="Times New Roman" w:cs="Times New Roman"/>
          <w:color w:val="222222"/>
          <w:sz w:val="24"/>
          <w:szCs w:val="24"/>
        </w:rPr>
        <w:br/>
      </w:r>
      <w:r>
        <w:rPr>
          <w:rFonts w:ascii="Times New Roman" w:hAnsi="Times New Roman" w:cs="Times New Roman"/>
          <w:color w:val="222222"/>
          <w:sz w:val="24"/>
          <w:szCs w:val="24"/>
          <w:shd w:val="clear" w:color="auto" w:fill="FFFFFF"/>
        </w:rPr>
        <w:t>     }</w:t>
      </w:r>
      <w:r>
        <w:rPr>
          <w:rFonts w:ascii="Times New Roman" w:hAnsi="Times New Roman" w:cs="Times New Roman"/>
          <w:color w:val="222222"/>
          <w:sz w:val="24"/>
          <w:szCs w:val="24"/>
        </w:rPr>
        <w:br/>
      </w:r>
      <w:r>
        <w:rPr>
          <w:rFonts w:ascii="Times New Roman" w:hAnsi="Times New Roman" w:cs="Times New Roman"/>
          <w:color w:val="222222"/>
          <w:sz w:val="24"/>
          <w:szCs w:val="24"/>
          <w:shd w:val="clear" w:color="auto" w:fill="FFFFFF"/>
        </w:rPr>
        <w:t>          </w:t>
      </w:r>
      <w:r>
        <w:rPr>
          <w:rStyle w:val="apple-converted-space"/>
          <w:rFonts w:ascii="Times New Roman" w:hAnsi="Times New Roman" w:cs="Times New Roman"/>
          <w:color w:val="222222"/>
          <w:sz w:val="24"/>
          <w:szCs w:val="24"/>
          <w:shd w:val="clear" w:color="auto" w:fill="FFFFFF"/>
        </w:rPr>
        <w:t> </w:t>
      </w:r>
      <w:r>
        <w:rPr>
          <w:rFonts w:ascii="Times New Roman" w:hAnsi="Times New Roman" w:cs="Times New Roman"/>
          <w:color w:val="222222"/>
          <w:sz w:val="24"/>
          <w:szCs w:val="24"/>
        </w:rPr>
        <w:br/>
      </w:r>
      <w:r>
        <w:rPr>
          <w:rFonts w:ascii="Times New Roman" w:hAnsi="Times New Roman" w:cs="Times New Roman"/>
          <w:color w:val="222222"/>
          <w:sz w:val="24"/>
          <w:szCs w:val="24"/>
          <w:shd w:val="clear" w:color="auto" w:fill="FFFFFF"/>
        </w:rPr>
        <w:t>     for(int j=0; j&lt;trans_message.length; j++)</w:t>
      </w:r>
      <w:r>
        <w:rPr>
          <w:rFonts w:ascii="Times New Roman" w:hAnsi="Times New Roman" w:cs="Times New Roman"/>
          <w:color w:val="222222"/>
          <w:sz w:val="24"/>
          <w:szCs w:val="24"/>
        </w:rPr>
        <w:br/>
      </w:r>
      <w:r>
        <w:rPr>
          <w:rFonts w:ascii="Times New Roman" w:hAnsi="Times New Roman" w:cs="Times New Roman"/>
          <w:color w:val="222222"/>
          <w:sz w:val="24"/>
          <w:szCs w:val="24"/>
          <w:shd w:val="clear" w:color="auto" w:fill="FFFFFF"/>
        </w:rPr>
        <w:t>    {</w:t>
      </w:r>
      <w:r>
        <w:rPr>
          <w:rFonts w:ascii="Times New Roman" w:hAnsi="Times New Roman" w:cs="Times New Roman"/>
          <w:color w:val="222222"/>
          <w:sz w:val="24"/>
          <w:szCs w:val="24"/>
        </w:rPr>
        <w:br/>
      </w:r>
      <w:r>
        <w:rPr>
          <w:rFonts w:ascii="Times New Roman" w:hAnsi="Times New Roman" w:cs="Times New Roman"/>
          <w:color w:val="222222"/>
          <w:sz w:val="24"/>
          <w:szCs w:val="24"/>
          <w:shd w:val="clear" w:color="auto" w:fill="FFFFFF"/>
        </w:rPr>
        <w:t>              rem[j] = trans_message[j];</w:t>
      </w:r>
      <w:r>
        <w:rPr>
          <w:rFonts w:ascii="Times New Roman" w:hAnsi="Times New Roman" w:cs="Times New Roman"/>
          <w:color w:val="222222"/>
          <w:sz w:val="24"/>
          <w:szCs w:val="24"/>
        </w:rPr>
        <w:br/>
      </w:r>
      <w:r>
        <w:rPr>
          <w:rFonts w:ascii="Times New Roman" w:hAnsi="Times New Roman" w:cs="Times New Roman"/>
          <w:color w:val="222222"/>
          <w:sz w:val="24"/>
          <w:szCs w:val="24"/>
          <w:shd w:val="clear" w:color="auto" w:fill="FFFFFF"/>
        </w:rPr>
        <w:t>    }</w:t>
      </w:r>
      <w:r>
        <w:rPr>
          <w:rFonts w:ascii="Times New Roman" w:hAnsi="Times New Roman" w:cs="Times New Roman"/>
          <w:color w:val="222222"/>
          <w:sz w:val="24"/>
          <w:szCs w:val="24"/>
        </w:rPr>
        <w:br/>
      </w:r>
      <w:r>
        <w:rPr>
          <w:rFonts w:ascii="Times New Roman" w:hAnsi="Times New Roman" w:cs="Times New Roman"/>
          <w:color w:val="222222"/>
          <w:sz w:val="24"/>
          <w:szCs w:val="24"/>
          <w:shd w:val="clear" w:color="auto" w:fill="FFFFFF"/>
        </w:rPr>
        <w:t>    rem=computecrc(trans_message, gen, rem);</w:t>
      </w:r>
      <w:r>
        <w:rPr>
          <w:rFonts w:ascii="Times New Roman" w:hAnsi="Times New Roman" w:cs="Times New Roman"/>
          <w:color w:val="222222"/>
          <w:sz w:val="24"/>
          <w:szCs w:val="24"/>
        </w:rPr>
        <w:br/>
      </w:r>
      <w:r>
        <w:rPr>
          <w:rFonts w:ascii="Times New Roman" w:hAnsi="Times New Roman" w:cs="Times New Roman"/>
          <w:color w:val="222222"/>
          <w:sz w:val="24"/>
          <w:szCs w:val="24"/>
          <w:shd w:val="clear" w:color="auto" w:fill="FFFFFF"/>
        </w:rPr>
        <w:t xml:space="preserve">     </w:t>
      </w:r>
      <w:r>
        <w:rPr>
          <w:rFonts w:ascii="Times New Roman" w:hAnsi="Times New Roman" w:cs="Times New Roman"/>
          <w:color w:val="222222"/>
          <w:sz w:val="24"/>
          <w:szCs w:val="24"/>
          <w:shd w:val="clear" w:color="auto" w:fill="FFFFFF"/>
        </w:rPr>
        <w:t>for(int i=0; i&lt; rem.length; i++)</w:t>
      </w:r>
      <w:r>
        <w:rPr>
          <w:rFonts w:ascii="Times New Roman" w:hAnsi="Times New Roman" w:cs="Times New Roman"/>
          <w:color w:val="222222"/>
          <w:sz w:val="24"/>
          <w:szCs w:val="24"/>
        </w:rPr>
        <w:br/>
      </w:r>
      <w:r>
        <w:rPr>
          <w:rFonts w:ascii="Times New Roman" w:hAnsi="Times New Roman" w:cs="Times New Roman"/>
          <w:color w:val="222222"/>
          <w:sz w:val="24"/>
          <w:szCs w:val="24"/>
          <w:shd w:val="clear" w:color="auto" w:fill="FFFFFF"/>
        </w:rPr>
        <w:t>    {</w:t>
      </w:r>
      <w:r>
        <w:rPr>
          <w:rFonts w:ascii="Times New Roman" w:hAnsi="Times New Roman" w:cs="Times New Roman"/>
          <w:color w:val="222222"/>
          <w:sz w:val="24"/>
          <w:szCs w:val="24"/>
        </w:rPr>
        <w:br/>
      </w:r>
      <w:r>
        <w:rPr>
          <w:rFonts w:ascii="Times New Roman" w:hAnsi="Times New Roman" w:cs="Times New Roman"/>
          <w:color w:val="222222"/>
          <w:sz w:val="24"/>
          <w:szCs w:val="24"/>
          <w:shd w:val="clear" w:color="auto" w:fill="FFFFFF"/>
        </w:rPr>
        <w:t>          if(rem[i]!=0)</w:t>
      </w:r>
      <w:r>
        <w:rPr>
          <w:rStyle w:val="apple-converted-space"/>
          <w:rFonts w:ascii="Times New Roman" w:hAnsi="Times New Roman" w:cs="Times New Roman"/>
          <w:color w:val="222222"/>
          <w:sz w:val="24"/>
          <w:szCs w:val="24"/>
          <w:shd w:val="clear" w:color="auto" w:fill="FFFFFF"/>
        </w:rPr>
        <w:t> </w:t>
      </w:r>
      <w:r>
        <w:rPr>
          <w:rFonts w:ascii="Times New Roman" w:hAnsi="Times New Roman" w:cs="Times New Roman"/>
          <w:color w:val="222222"/>
          <w:sz w:val="24"/>
          <w:szCs w:val="24"/>
        </w:rPr>
        <w:br/>
      </w:r>
      <w:r>
        <w:rPr>
          <w:rFonts w:ascii="Times New Roman" w:hAnsi="Times New Roman" w:cs="Times New Roman"/>
          <w:color w:val="222222"/>
          <w:sz w:val="24"/>
          <w:szCs w:val="24"/>
          <w:shd w:val="clear" w:color="auto" w:fill="FFFFFF"/>
        </w:rPr>
        <w:t> </w:t>
      </w:r>
      <w:r>
        <w:rPr>
          <w:rFonts w:ascii="Times New Roman" w:hAnsi="Times New Roman" w:cs="Times New Roman"/>
          <w:color w:val="222222"/>
          <w:sz w:val="24"/>
          <w:szCs w:val="24"/>
        </w:rPr>
        <w:br/>
      </w:r>
      <w:r>
        <w:rPr>
          <w:rFonts w:ascii="Times New Roman" w:hAnsi="Times New Roman" w:cs="Times New Roman"/>
          <w:color w:val="222222"/>
          <w:sz w:val="24"/>
          <w:szCs w:val="24"/>
          <w:shd w:val="clear" w:color="auto" w:fill="FFFFFF"/>
        </w:rPr>
        <w:t>             </w:t>
      </w:r>
      <w:r>
        <w:rPr>
          <w:rStyle w:val="apple-converted-space"/>
          <w:rFonts w:ascii="Times New Roman" w:hAnsi="Times New Roman" w:cs="Times New Roman"/>
          <w:color w:val="222222"/>
          <w:sz w:val="24"/>
          <w:szCs w:val="24"/>
          <w:shd w:val="clear" w:color="auto" w:fill="FFFFFF"/>
        </w:rPr>
        <w:t> </w:t>
      </w:r>
      <w:r>
        <w:rPr>
          <w:rFonts w:ascii="Times New Roman" w:hAnsi="Times New Roman" w:cs="Times New Roman"/>
          <w:color w:val="222222"/>
          <w:sz w:val="24"/>
          <w:szCs w:val="24"/>
        </w:rPr>
        <w:br/>
      </w:r>
      <w:r>
        <w:rPr>
          <w:rFonts w:ascii="Times New Roman" w:hAnsi="Times New Roman" w:cs="Times New Roman"/>
          <w:color w:val="222222"/>
          <w:sz w:val="24"/>
          <w:szCs w:val="24"/>
          <w:shd w:val="clear" w:color="auto" w:fill="FFFFFF"/>
        </w:rPr>
        <w:t>          {</w:t>
      </w:r>
      <w:r>
        <w:rPr>
          <w:rFonts w:ascii="Times New Roman" w:hAnsi="Times New Roman" w:cs="Times New Roman"/>
          <w:color w:val="222222"/>
          <w:sz w:val="24"/>
          <w:szCs w:val="24"/>
        </w:rPr>
        <w:br/>
      </w:r>
      <w:r>
        <w:rPr>
          <w:rFonts w:ascii="Times New Roman" w:hAnsi="Times New Roman" w:cs="Times New Roman"/>
          <w:color w:val="222222"/>
          <w:sz w:val="24"/>
          <w:szCs w:val="24"/>
          <w:shd w:val="clear" w:color="auto" w:fill="FFFFFF"/>
        </w:rPr>
        <w:t>                System.out.println("\n There is Error in the received me            ");</w:t>
      </w:r>
      <w:r>
        <w:rPr>
          <w:rFonts w:ascii="Times New Roman" w:hAnsi="Times New Roman" w:cs="Times New Roman"/>
          <w:color w:val="222222"/>
          <w:sz w:val="24"/>
          <w:szCs w:val="24"/>
        </w:rPr>
        <w:br/>
      </w:r>
      <w:r>
        <w:rPr>
          <w:rFonts w:ascii="Times New Roman" w:hAnsi="Times New Roman" w:cs="Times New Roman"/>
          <w:color w:val="222222"/>
          <w:sz w:val="24"/>
          <w:szCs w:val="24"/>
          <w:shd w:val="clear" w:color="auto" w:fill="FFFFFF"/>
        </w:rPr>
        <w:t>                break;</w:t>
      </w:r>
      <w:r>
        <w:rPr>
          <w:rFonts w:ascii="Times New Roman" w:hAnsi="Times New Roman" w:cs="Times New Roman"/>
          <w:color w:val="222222"/>
          <w:sz w:val="24"/>
          <w:szCs w:val="24"/>
        </w:rPr>
        <w:br/>
      </w:r>
      <w:r>
        <w:rPr>
          <w:rFonts w:ascii="Times New Roman" w:hAnsi="Times New Roman" w:cs="Times New Roman"/>
          <w:color w:val="222222"/>
          <w:sz w:val="24"/>
          <w:szCs w:val="24"/>
          <w:shd w:val="clear" w:color="auto" w:fill="FFFFFF"/>
        </w:rPr>
        <w:t>          }</w:t>
      </w:r>
      <w:r>
        <w:rPr>
          <w:rFonts w:ascii="Times New Roman" w:hAnsi="Times New Roman" w:cs="Times New Roman"/>
          <w:color w:val="222222"/>
          <w:sz w:val="24"/>
          <w:szCs w:val="24"/>
        </w:rPr>
        <w:br/>
      </w:r>
      <w:r>
        <w:rPr>
          <w:rFonts w:ascii="Times New Roman" w:hAnsi="Times New Roman" w:cs="Times New Roman"/>
          <w:color w:val="222222"/>
          <w:sz w:val="24"/>
          <w:szCs w:val="24"/>
          <w:shd w:val="clear" w:color="auto" w:fill="FFFFFF"/>
        </w:rPr>
        <w:t>          if(i==rem.length-1)</w:t>
      </w:r>
      <w:r>
        <w:rPr>
          <w:rFonts w:ascii="Times New Roman" w:hAnsi="Times New Roman" w:cs="Times New Roman"/>
          <w:color w:val="222222"/>
          <w:sz w:val="24"/>
          <w:szCs w:val="24"/>
        </w:rPr>
        <w:br/>
      </w:r>
      <w:r>
        <w:rPr>
          <w:rFonts w:ascii="Times New Roman" w:hAnsi="Times New Roman" w:cs="Times New Roman"/>
          <w:color w:val="222222"/>
          <w:sz w:val="24"/>
          <w:szCs w:val="24"/>
          <w:shd w:val="clear" w:color="auto" w:fill="FFFFFF"/>
        </w:rPr>
        <w:t>         </w:t>
      </w:r>
      <w:r>
        <w:rPr>
          <w:rStyle w:val="apple-converted-space"/>
          <w:rFonts w:ascii="Times New Roman" w:hAnsi="Times New Roman" w:cs="Times New Roman"/>
          <w:color w:val="222222"/>
          <w:sz w:val="24"/>
          <w:szCs w:val="24"/>
          <w:shd w:val="clear" w:color="auto" w:fill="FFFFFF"/>
        </w:rPr>
        <w:t> </w:t>
      </w:r>
      <w:r>
        <w:rPr>
          <w:rFonts w:ascii="Times New Roman" w:hAnsi="Times New Roman" w:cs="Times New Roman"/>
          <w:color w:val="222222"/>
          <w:sz w:val="24"/>
          <w:szCs w:val="24"/>
        </w:rPr>
        <w:br/>
      </w:r>
      <w:r>
        <w:rPr>
          <w:rFonts w:ascii="Times New Roman" w:hAnsi="Times New Roman" w:cs="Times New Roman"/>
          <w:color w:val="222222"/>
          <w:sz w:val="24"/>
          <w:szCs w:val="24"/>
          <w:shd w:val="clear" w:color="auto" w:fill="FFFFFF"/>
        </w:rPr>
        <w:t>     System.out.println("\n There is No Error in the received m ");</w:t>
      </w:r>
      <w:r>
        <w:rPr>
          <w:rFonts w:ascii="Times New Roman" w:hAnsi="Times New Roman" w:cs="Times New Roman"/>
          <w:color w:val="222222"/>
          <w:sz w:val="24"/>
          <w:szCs w:val="24"/>
        </w:rPr>
        <w:br/>
      </w:r>
      <w:r>
        <w:rPr>
          <w:rFonts w:ascii="Times New Roman" w:hAnsi="Times New Roman" w:cs="Times New Roman"/>
          <w:color w:val="222222"/>
          <w:sz w:val="24"/>
          <w:szCs w:val="24"/>
          <w:shd w:val="clear" w:color="auto" w:fill="FFFFFF"/>
        </w:rPr>
        <w:t>     }</w:t>
      </w:r>
      <w:r>
        <w:rPr>
          <w:rFonts w:ascii="Times New Roman" w:hAnsi="Times New Roman" w:cs="Times New Roman"/>
          <w:color w:val="222222"/>
          <w:sz w:val="24"/>
          <w:szCs w:val="24"/>
        </w:rPr>
        <w:br/>
      </w:r>
      <w:r>
        <w:rPr>
          <w:rFonts w:ascii="Times New Roman" w:hAnsi="Times New Roman" w:cs="Times New Roman"/>
          <w:color w:val="222222"/>
          <w:sz w:val="24"/>
          <w:szCs w:val="24"/>
          <w:shd w:val="clear" w:color="auto" w:fill="FFFFFF"/>
        </w:rPr>
        <w:t>  }</w:t>
      </w:r>
      <w:r>
        <w:rPr>
          <w:rFonts w:ascii="Times New Roman" w:hAnsi="Times New Roman" w:cs="Times New Roman"/>
          <w:color w:val="222222"/>
          <w:sz w:val="24"/>
          <w:szCs w:val="24"/>
        </w:rPr>
        <w:br/>
      </w:r>
      <w:r>
        <w:rPr>
          <w:rFonts w:ascii="Times New Roman" w:hAnsi="Times New Roman" w:cs="Times New Roman"/>
          <w:color w:val="222222"/>
          <w:sz w:val="24"/>
          <w:szCs w:val="24"/>
        </w:rPr>
        <w:br/>
      </w:r>
      <w:r>
        <w:rPr>
          <w:rFonts w:ascii="Times New Roman" w:hAnsi="Times New Roman" w:cs="Times New Roman"/>
          <w:color w:val="222222"/>
          <w:sz w:val="24"/>
          <w:szCs w:val="24"/>
          <w:shd w:val="clear" w:color="auto" w:fill="FFFFFF"/>
        </w:rPr>
        <w:t>   static int[] computecrc(int app_message[],int gen[], int rem[])</w:t>
      </w:r>
      <w:r>
        <w:rPr>
          <w:rFonts w:ascii="Times New Roman" w:hAnsi="Times New Roman" w:cs="Times New Roman"/>
          <w:color w:val="222222"/>
          <w:sz w:val="24"/>
          <w:szCs w:val="24"/>
        </w:rPr>
        <w:br/>
      </w:r>
      <w:r>
        <w:rPr>
          <w:rFonts w:ascii="Times New Roman" w:hAnsi="Times New Roman" w:cs="Times New Roman"/>
          <w:color w:val="222222"/>
          <w:sz w:val="24"/>
          <w:szCs w:val="24"/>
          <w:shd w:val="clear" w:color="auto" w:fill="FFFFFF"/>
        </w:rPr>
        <w:t> {</w:t>
      </w:r>
      <w:r>
        <w:rPr>
          <w:rFonts w:ascii="Times New Roman" w:hAnsi="Times New Roman" w:cs="Times New Roman"/>
          <w:color w:val="222222"/>
          <w:sz w:val="24"/>
          <w:szCs w:val="24"/>
        </w:rPr>
        <w:br/>
      </w:r>
      <w:r>
        <w:rPr>
          <w:rFonts w:ascii="Times New Roman" w:hAnsi="Times New Roman" w:cs="Times New Roman"/>
          <w:color w:val="222222"/>
          <w:sz w:val="24"/>
          <w:szCs w:val="24"/>
          <w:shd w:val="clear" w:color="auto" w:fill="FFFFFF"/>
        </w:rPr>
        <w:t>      int current=0;</w:t>
      </w:r>
      <w:r>
        <w:rPr>
          <w:rFonts w:ascii="Times New Roman" w:hAnsi="Times New Roman" w:cs="Times New Roman"/>
          <w:color w:val="222222"/>
          <w:sz w:val="24"/>
          <w:szCs w:val="24"/>
        </w:rPr>
        <w:br/>
      </w:r>
      <w:r>
        <w:rPr>
          <w:rFonts w:ascii="Times New Roman" w:hAnsi="Times New Roman" w:cs="Times New Roman"/>
          <w:color w:val="222222"/>
          <w:sz w:val="24"/>
          <w:szCs w:val="24"/>
          <w:shd w:val="clear" w:color="auto" w:fill="FFFFFF"/>
        </w:rPr>
        <w:t>      while(true)</w:t>
      </w:r>
      <w:r>
        <w:rPr>
          <w:rFonts w:ascii="Times New Roman" w:hAnsi="Times New Roman" w:cs="Times New Roman"/>
          <w:color w:val="222222"/>
          <w:sz w:val="24"/>
          <w:szCs w:val="24"/>
        </w:rPr>
        <w:br/>
      </w:r>
      <w:r>
        <w:rPr>
          <w:rFonts w:ascii="Times New Roman" w:hAnsi="Times New Roman" w:cs="Times New Roman"/>
          <w:color w:val="222222"/>
          <w:sz w:val="24"/>
          <w:szCs w:val="24"/>
          <w:shd w:val="clear" w:color="auto" w:fill="FFFFFF"/>
        </w:rPr>
        <w:t>     {</w:t>
      </w:r>
      <w:r>
        <w:rPr>
          <w:rFonts w:ascii="Times New Roman" w:hAnsi="Times New Roman" w:cs="Times New Roman"/>
          <w:color w:val="222222"/>
          <w:sz w:val="24"/>
          <w:szCs w:val="24"/>
        </w:rPr>
        <w:br/>
      </w:r>
      <w:r>
        <w:rPr>
          <w:rFonts w:ascii="Times New Roman" w:hAnsi="Times New Roman" w:cs="Times New Roman"/>
          <w:color w:val="222222"/>
          <w:sz w:val="24"/>
          <w:szCs w:val="24"/>
          <w:shd w:val="clear" w:color="auto" w:fill="FFFFFF"/>
        </w:rPr>
        <w:t>            for(int i=0;i&lt;gen.length;i++)</w:t>
      </w:r>
      <w:r>
        <w:rPr>
          <w:rFonts w:ascii="Times New Roman" w:hAnsi="Times New Roman" w:cs="Times New Roman"/>
          <w:color w:val="222222"/>
          <w:sz w:val="24"/>
          <w:szCs w:val="24"/>
        </w:rPr>
        <w:br/>
      </w:r>
      <w:r>
        <w:rPr>
          <w:rFonts w:ascii="Times New Roman" w:hAnsi="Times New Roman" w:cs="Times New Roman"/>
          <w:color w:val="222222"/>
          <w:sz w:val="24"/>
          <w:szCs w:val="24"/>
          <w:shd w:val="clear" w:color="auto" w:fill="FFFFFF"/>
        </w:rPr>
        <w:t>           {</w:t>
      </w:r>
      <w:r>
        <w:rPr>
          <w:rFonts w:ascii="Times New Roman" w:hAnsi="Times New Roman" w:cs="Times New Roman"/>
          <w:color w:val="222222"/>
          <w:sz w:val="24"/>
          <w:szCs w:val="24"/>
        </w:rPr>
        <w:br/>
      </w:r>
      <w:r>
        <w:rPr>
          <w:rFonts w:ascii="Times New Roman" w:hAnsi="Times New Roman" w:cs="Times New Roman"/>
          <w:color w:val="222222"/>
          <w:sz w:val="24"/>
          <w:szCs w:val="24"/>
          <w:shd w:val="clear" w:color="auto" w:fill="FFFFFF"/>
        </w:rPr>
        <w:t>    </w:t>
      </w:r>
      <w:r>
        <w:rPr>
          <w:rFonts w:ascii="Times New Roman" w:hAnsi="Times New Roman" w:cs="Times New Roman"/>
          <w:color w:val="222222"/>
          <w:sz w:val="24"/>
          <w:szCs w:val="24"/>
          <w:shd w:val="clear" w:color="auto" w:fill="FFFFFF"/>
        </w:rPr>
        <w:t>  rem[current+i]=(rem[current+i]^gen[i]);</w:t>
      </w:r>
      <w:r>
        <w:rPr>
          <w:rFonts w:ascii="Times New Roman" w:hAnsi="Times New Roman" w:cs="Times New Roman"/>
          <w:color w:val="222222"/>
          <w:sz w:val="24"/>
          <w:szCs w:val="24"/>
        </w:rPr>
        <w:br/>
      </w:r>
      <w:r>
        <w:rPr>
          <w:rFonts w:ascii="Times New Roman" w:hAnsi="Times New Roman" w:cs="Times New Roman"/>
          <w:color w:val="222222"/>
          <w:sz w:val="24"/>
          <w:szCs w:val="24"/>
          <w:shd w:val="clear" w:color="auto" w:fill="FFFFFF"/>
        </w:rPr>
        <w:t>           }</w:t>
      </w:r>
      <w:r>
        <w:rPr>
          <w:rFonts w:ascii="Times New Roman" w:hAnsi="Times New Roman" w:cs="Times New Roman"/>
          <w:color w:val="222222"/>
          <w:sz w:val="24"/>
          <w:szCs w:val="24"/>
        </w:rPr>
        <w:br/>
      </w:r>
      <w:r>
        <w:rPr>
          <w:rFonts w:ascii="Times New Roman" w:hAnsi="Times New Roman" w:cs="Times New Roman"/>
          <w:color w:val="222222"/>
          <w:sz w:val="24"/>
          <w:szCs w:val="24"/>
          <w:shd w:val="clear" w:color="auto" w:fill="FFFFFF"/>
        </w:rPr>
        <w:t>            while(rem[current]==0 &amp;&amp; current!=rem.length-1)</w:t>
      </w:r>
      <w:r>
        <w:rPr>
          <w:rFonts w:ascii="Times New Roman" w:hAnsi="Times New Roman" w:cs="Times New Roman"/>
          <w:color w:val="222222"/>
          <w:sz w:val="24"/>
          <w:szCs w:val="24"/>
        </w:rPr>
        <w:br/>
      </w:r>
      <w:r>
        <w:rPr>
          <w:rFonts w:ascii="Times New Roman" w:hAnsi="Times New Roman" w:cs="Times New Roman"/>
          <w:color w:val="222222"/>
          <w:sz w:val="24"/>
          <w:szCs w:val="24"/>
          <w:shd w:val="clear" w:color="auto" w:fill="FFFFFF"/>
        </w:rPr>
        <w:t>          {</w:t>
      </w:r>
      <w:r>
        <w:rPr>
          <w:rFonts w:ascii="Times New Roman" w:hAnsi="Times New Roman" w:cs="Times New Roman"/>
          <w:color w:val="222222"/>
          <w:sz w:val="24"/>
          <w:szCs w:val="24"/>
        </w:rPr>
        <w:br/>
      </w:r>
      <w:r>
        <w:rPr>
          <w:rFonts w:ascii="Times New Roman" w:hAnsi="Times New Roman" w:cs="Times New Roman"/>
          <w:color w:val="222222"/>
          <w:sz w:val="24"/>
          <w:szCs w:val="24"/>
          <w:shd w:val="clear" w:color="auto" w:fill="FFFFFF"/>
        </w:rPr>
        <w:t>      current++;</w:t>
      </w:r>
      <w:r>
        <w:rPr>
          <w:rFonts w:ascii="Times New Roman" w:hAnsi="Times New Roman" w:cs="Times New Roman"/>
          <w:color w:val="222222"/>
          <w:sz w:val="24"/>
          <w:szCs w:val="24"/>
        </w:rPr>
        <w:br/>
      </w:r>
      <w:r>
        <w:rPr>
          <w:rFonts w:ascii="Times New Roman" w:hAnsi="Times New Roman" w:cs="Times New Roman"/>
          <w:color w:val="222222"/>
          <w:sz w:val="24"/>
          <w:szCs w:val="24"/>
          <w:shd w:val="clear" w:color="auto" w:fill="FFFFFF"/>
        </w:rPr>
        <w:t> }</w:t>
      </w:r>
      <w:r>
        <w:rPr>
          <w:rFonts w:ascii="Times New Roman" w:hAnsi="Times New Roman" w:cs="Times New Roman"/>
          <w:color w:val="222222"/>
          <w:sz w:val="24"/>
          <w:szCs w:val="24"/>
        </w:rPr>
        <w:br/>
      </w:r>
      <w:r>
        <w:rPr>
          <w:rFonts w:ascii="Times New Roman" w:hAnsi="Times New Roman" w:cs="Times New Roman"/>
          <w:color w:val="222222"/>
          <w:sz w:val="24"/>
          <w:szCs w:val="24"/>
          <w:shd w:val="clear" w:color="auto" w:fill="FFFFFF"/>
        </w:rPr>
        <w:lastRenderedPageBreak/>
        <w:t>            if((rem.length-current)&lt;gen.length)</w:t>
      </w:r>
      <w:r>
        <w:rPr>
          <w:rFonts w:ascii="Times New Roman" w:hAnsi="Times New Roman" w:cs="Times New Roman"/>
          <w:color w:val="222222"/>
          <w:sz w:val="24"/>
          <w:szCs w:val="24"/>
        </w:rPr>
        <w:br/>
      </w:r>
      <w:r>
        <w:rPr>
          <w:rFonts w:ascii="Times New Roman" w:hAnsi="Times New Roman" w:cs="Times New Roman"/>
          <w:color w:val="222222"/>
          <w:sz w:val="24"/>
          <w:szCs w:val="24"/>
          <w:shd w:val="clear" w:color="auto" w:fill="FFFFFF"/>
        </w:rPr>
        <w:t>      {</w:t>
      </w:r>
      <w:r>
        <w:rPr>
          <w:rFonts w:ascii="Times New Roman" w:hAnsi="Times New Roman" w:cs="Times New Roman"/>
          <w:color w:val="222222"/>
          <w:sz w:val="24"/>
          <w:szCs w:val="24"/>
        </w:rPr>
        <w:br/>
      </w:r>
      <w:r>
        <w:rPr>
          <w:rFonts w:ascii="Times New Roman" w:hAnsi="Times New Roman" w:cs="Times New Roman"/>
          <w:color w:val="222222"/>
          <w:sz w:val="24"/>
          <w:szCs w:val="24"/>
          <w:shd w:val="clear" w:color="auto" w:fill="FFFFFF"/>
        </w:rPr>
        <w:t>           break;</w:t>
      </w:r>
      <w:r>
        <w:rPr>
          <w:rFonts w:ascii="Times New Roman" w:hAnsi="Times New Roman" w:cs="Times New Roman"/>
          <w:color w:val="222222"/>
          <w:sz w:val="24"/>
          <w:szCs w:val="24"/>
        </w:rPr>
        <w:br/>
      </w:r>
      <w:r>
        <w:rPr>
          <w:rFonts w:ascii="Times New Roman" w:hAnsi="Times New Roman" w:cs="Times New Roman"/>
          <w:color w:val="222222"/>
          <w:sz w:val="24"/>
          <w:szCs w:val="24"/>
          <w:shd w:val="clear" w:color="auto" w:fill="FFFFFF"/>
        </w:rPr>
        <w:t> }</w:t>
      </w:r>
      <w:r>
        <w:rPr>
          <w:rFonts w:ascii="Times New Roman" w:hAnsi="Times New Roman" w:cs="Times New Roman"/>
          <w:color w:val="222222"/>
          <w:sz w:val="24"/>
          <w:szCs w:val="24"/>
        </w:rPr>
        <w:br/>
      </w:r>
      <w:r>
        <w:rPr>
          <w:rFonts w:ascii="Times New Roman" w:hAnsi="Times New Roman" w:cs="Times New Roman"/>
          <w:color w:val="222222"/>
          <w:sz w:val="24"/>
          <w:szCs w:val="24"/>
          <w:shd w:val="clear" w:color="auto" w:fill="FFFFFF"/>
        </w:rPr>
        <w:t>     }</w:t>
      </w:r>
      <w:r>
        <w:rPr>
          <w:rFonts w:ascii="Times New Roman" w:hAnsi="Times New Roman" w:cs="Times New Roman"/>
          <w:color w:val="222222"/>
          <w:sz w:val="24"/>
          <w:szCs w:val="24"/>
        </w:rPr>
        <w:br/>
      </w:r>
      <w:r>
        <w:rPr>
          <w:rFonts w:ascii="Times New Roman" w:hAnsi="Times New Roman" w:cs="Times New Roman"/>
          <w:color w:val="222222"/>
          <w:sz w:val="24"/>
          <w:szCs w:val="24"/>
          <w:shd w:val="clear" w:color="auto" w:fill="FFFFFF"/>
        </w:rPr>
        <w:t>     return rem;</w:t>
      </w:r>
      <w:r>
        <w:rPr>
          <w:rFonts w:ascii="Times New Roman" w:hAnsi="Times New Roman" w:cs="Times New Roman"/>
          <w:color w:val="222222"/>
          <w:sz w:val="24"/>
          <w:szCs w:val="24"/>
        </w:rPr>
        <w:br/>
      </w:r>
      <w:r>
        <w:rPr>
          <w:rFonts w:ascii="Times New Roman" w:hAnsi="Times New Roman" w:cs="Times New Roman"/>
          <w:color w:val="222222"/>
          <w:sz w:val="24"/>
          <w:szCs w:val="24"/>
          <w:shd w:val="clear" w:color="auto" w:fill="FFFFFF"/>
        </w:rPr>
        <w:t> }</w:t>
      </w:r>
      <w:r>
        <w:rPr>
          <w:rFonts w:ascii="Times New Roman" w:hAnsi="Times New Roman" w:cs="Times New Roman"/>
          <w:color w:val="222222"/>
          <w:sz w:val="24"/>
          <w:szCs w:val="24"/>
        </w:rPr>
        <w:br/>
      </w:r>
      <w:r>
        <w:rPr>
          <w:rFonts w:ascii="Times New Roman" w:hAnsi="Times New Roman" w:cs="Times New Roman"/>
          <w:color w:val="222222"/>
          <w:sz w:val="24"/>
          <w:szCs w:val="24"/>
          <w:shd w:val="clear" w:color="auto" w:fill="FFFFFF"/>
        </w:rPr>
        <w:t>}</w:t>
      </w:r>
    </w:p>
    <w:p w:rsidR="004B6EC3" w:rsidRDefault="004B6EC3">
      <w:pPr>
        <w:rPr>
          <w:rFonts w:ascii="Times New Roman" w:hAnsi="Times New Roman" w:cs="Times New Roman"/>
          <w:color w:val="222222"/>
          <w:sz w:val="24"/>
          <w:szCs w:val="24"/>
          <w:shd w:val="clear" w:color="auto" w:fill="FFFFFF"/>
        </w:rPr>
      </w:pPr>
    </w:p>
    <w:p w:rsidR="004B6EC3" w:rsidRDefault="00776C69">
      <w:pPr>
        <w:rPr>
          <w:rFonts w:ascii="Times New Roman" w:hAnsi="Times New Roman" w:cs="Times New Roman"/>
          <w:color w:val="222222"/>
          <w:sz w:val="24"/>
          <w:szCs w:val="24"/>
          <w:shd w:val="clear" w:color="auto" w:fill="FFFFFF"/>
        </w:rPr>
      </w:pPr>
      <w:r>
        <w:rPr>
          <w:rFonts w:ascii="Times New Roman" w:eastAsia="Times New Roman" w:hAnsi="Times New Roman" w:cs="Times New Roman"/>
          <w:color w:val="222222"/>
          <w:sz w:val="24"/>
          <w:szCs w:val="24"/>
          <w:highlight w:val="white"/>
        </w:rPr>
        <w:t>8</w:t>
      </w:r>
      <w:r>
        <w:rPr>
          <w:rFonts w:ascii="Times New Roman" w:eastAsia="Times New Roman" w:hAnsi="Times New Roman" w:cs="Times New Roman"/>
          <w:b/>
          <w:color w:val="222222"/>
          <w:sz w:val="24"/>
          <w:szCs w:val="24"/>
          <w:highlight w:val="white"/>
        </w:rPr>
        <w:t>.</w:t>
      </w:r>
      <w:r>
        <w:rPr>
          <w:rFonts w:ascii="Times New Roman" w:eastAsia="Times New Roman" w:hAnsi="Times New Roman" w:cs="Times New Roman"/>
          <w:b/>
          <w:color w:val="222222"/>
          <w:sz w:val="24"/>
          <w:szCs w:val="24"/>
          <w:highlight w:val="white"/>
        </w:rPr>
        <w:t xml:space="preserve"> Write a program to find the shortest path between vertices using bellman-ford algorithm.</w:t>
      </w:r>
    </w:p>
    <w:p w:rsidR="004B6EC3" w:rsidRDefault="00776C69">
      <w:pPr>
        <w:pStyle w:val="Default"/>
        <w:spacing w:line="360" w:lineRule="auto"/>
      </w:pPr>
      <w:r>
        <w:t xml:space="preserve">import java.util.Scanner; </w:t>
      </w:r>
    </w:p>
    <w:p w:rsidR="004B6EC3" w:rsidRDefault="00776C69">
      <w:pPr>
        <w:pStyle w:val="Default"/>
        <w:spacing w:line="360" w:lineRule="auto"/>
      </w:pPr>
      <w:r>
        <w:t xml:space="preserve">public class BellmanFord </w:t>
      </w:r>
    </w:p>
    <w:p w:rsidR="004B6EC3" w:rsidRDefault="00776C69">
      <w:pPr>
        <w:pStyle w:val="Default"/>
        <w:spacing w:line="360" w:lineRule="auto"/>
      </w:pPr>
      <w:r>
        <w:t xml:space="preserve">{ </w:t>
      </w:r>
    </w:p>
    <w:p w:rsidR="004B6EC3" w:rsidRDefault="00776C69">
      <w:pPr>
        <w:pStyle w:val="Default"/>
        <w:spacing w:line="360" w:lineRule="auto"/>
      </w:pPr>
      <w:r>
        <w:t xml:space="preserve">private int D[]; private int num_ver; </w:t>
      </w:r>
    </w:p>
    <w:p w:rsidR="004B6EC3" w:rsidRDefault="00776C69">
      <w:pPr>
        <w:pStyle w:val="Default"/>
        <w:spacing w:line="360" w:lineRule="auto"/>
      </w:pPr>
      <w:r>
        <w:t xml:space="preserve">public static final int MAX_VALUE = 999; </w:t>
      </w:r>
    </w:p>
    <w:p w:rsidR="004B6EC3" w:rsidRDefault="00776C69">
      <w:pPr>
        <w:pStyle w:val="Default"/>
        <w:spacing w:line="360" w:lineRule="auto"/>
      </w:pPr>
      <w:r>
        <w:t>public BellmanFord(int num_ve</w:t>
      </w:r>
      <w:r>
        <w:t xml:space="preserve">r) </w:t>
      </w:r>
    </w:p>
    <w:p w:rsidR="004B6EC3" w:rsidRDefault="00776C69">
      <w:pPr>
        <w:pStyle w:val="Default"/>
        <w:spacing w:line="360" w:lineRule="auto"/>
      </w:pPr>
      <w:r>
        <w:t xml:space="preserve">{ </w:t>
      </w:r>
    </w:p>
    <w:p w:rsidR="004B6EC3" w:rsidRDefault="00776C69">
      <w:pPr>
        <w:pStyle w:val="Default"/>
        <w:spacing w:line="360" w:lineRule="auto"/>
      </w:pPr>
      <w:r>
        <w:t xml:space="preserve">this.num_ver = num_ver; D = new int[num_ver + 1]; </w:t>
      </w:r>
    </w:p>
    <w:p w:rsidR="004B6EC3" w:rsidRDefault="00776C69">
      <w:pPr>
        <w:pStyle w:val="Default"/>
        <w:spacing w:line="360" w:lineRule="auto"/>
      </w:pPr>
      <w:r>
        <w:t xml:space="preserve">} </w:t>
      </w:r>
    </w:p>
    <w:p w:rsidR="004B6EC3" w:rsidRDefault="00776C69">
      <w:pPr>
        <w:pStyle w:val="Default"/>
        <w:spacing w:line="360" w:lineRule="auto"/>
      </w:pPr>
      <w:r>
        <w:t xml:space="preserve">public void BellmanFordEvaluation(int source, int A[][]) </w:t>
      </w:r>
    </w:p>
    <w:p w:rsidR="004B6EC3" w:rsidRDefault="00776C69">
      <w:pPr>
        <w:pStyle w:val="Default"/>
        <w:spacing w:line="360" w:lineRule="auto"/>
      </w:pPr>
      <w:r>
        <w:t xml:space="preserve">{ </w:t>
      </w:r>
    </w:p>
    <w:p w:rsidR="004B6EC3" w:rsidRDefault="00776C69">
      <w:pPr>
        <w:pStyle w:val="Default"/>
        <w:spacing w:line="360" w:lineRule="auto"/>
      </w:pPr>
      <w:r>
        <w:t xml:space="preserve">for (int node = 1; node &lt;= num_ver; node++) </w:t>
      </w:r>
    </w:p>
    <w:p w:rsidR="004B6EC3" w:rsidRDefault="00776C69">
      <w:pPr>
        <w:pStyle w:val="Default"/>
        <w:spacing w:line="360" w:lineRule="auto"/>
      </w:pPr>
      <w:r>
        <w:t xml:space="preserve">{ </w:t>
      </w:r>
    </w:p>
    <w:p w:rsidR="004B6EC3" w:rsidRDefault="00776C69">
      <w:pPr>
        <w:spacing w:line="360" w:lineRule="auto"/>
        <w:rPr>
          <w:rFonts w:ascii="Times New Roman" w:hAnsi="Times New Roman" w:cs="Times New Roman"/>
          <w:sz w:val="24"/>
          <w:szCs w:val="24"/>
        </w:rPr>
      </w:pPr>
      <w:r>
        <w:rPr>
          <w:rFonts w:ascii="Times New Roman" w:hAnsi="Times New Roman" w:cs="Times New Roman"/>
          <w:sz w:val="24"/>
          <w:szCs w:val="24"/>
        </w:rPr>
        <w:t>D[node] = MAX_VALUE;</w:t>
      </w:r>
    </w:p>
    <w:p w:rsidR="004B6EC3" w:rsidRDefault="004B6EC3">
      <w:pPr>
        <w:spacing w:line="360" w:lineRule="auto"/>
        <w:rPr>
          <w:rFonts w:ascii="Times New Roman" w:hAnsi="Times New Roman" w:cs="Times New Roman"/>
          <w:sz w:val="24"/>
          <w:szCs w:val="24"/>
        </w:rPr>
      </w:pPr>
    </w:p>
    <w:p w:rsidR="004B6EC3" w:rsidRDefault="00776C69">
      <w:pPr>
        <w:pStyle w:val="Default"/>
        <w:spacing w:line="360" w:lineRule="auto"/>
      </w:pPr>
      <w:r>
        <w:t xml:space="preserve">} </w:t>
      </w:r>
    </w:p>
    <w:p w:rsidR="004B6EC3" w:rsidRDefault="00776C69">
      <w:pPr>
        <w:pStyle w:val="Default"/>
        <w:spacing w:line="360" w:lineRule="auto"/>
      </w:pPr>
      <w:r>
        <w:lastRenderedPageBreak/>
        <w:t xml:space="preserve">D[source] = 0; </w:t>
      </w:r>
    </w:p>
    <w:p w:rsidR="004B6EC3" w:rsidRDefault="00776C69">
      <w:pPr>
        <w:pStyle w:val="Default"/>
        <w:spacing w:line="360" w:lineRule="auto"/>
      </w:pPr>
      <w:r>
        <w:t>for (int node = 1; node &lt;= num_ver - 1; node+</w:t>
      </w:r>
      <w:r>
        <w:t xml:space="preserve">+) </w:t>
      </w:r>
    </w:p>
    <w:p w:rsidR="004B6EC3" w:rsidRDefault="00776C69">
      <w:pPr>
        <w:pStyle w:val="Default"/>
        <w:spacing w:line="360" w:lineRule="auto"/>
      </w:pPr>
      <w:r>
        <w:t xml:space="preserve">{ </w:t>
      </w:r>
    </w:p>
    <w:p w:rsidR="004B6EC3" w:rsidRDefault="00776C69">
      <w:pPr>
        <w:pStyle w:val="Default"/>
        <w:spacing w:line="360" w:lineRule="auto"/>
      </w:pPr>
      <w:r>
        <w:t xml:space="preserve">for (int sn = 1; sn &lt;= num_ver; sn++) </w:t>
      </w:r>
    </w:p>
    <w:p w:rsidR="004B6EC3" w:rsidRDefault="00776C69">
      <w:pPr>
        <w:pStyle w:val="Default"/>
        <w:spacing w:line="360" w:lineRule="auto"/>
      </w:pPr>
      <w:r>
        <w:t xml:space="preserve">{ </w:t>
      </w:r>
    </w:p>
    <w:p w:rsidR="004B6EC3" w:rsidRDefault="00776C69">
      <w:pPr>
        <w:pStyle w:val="Default"/>
        <w:spacing w:line="360" w:lineRule="auto"/>
      </w:pPr>
      <w:r>
        <w:t xml:space="preserve">for (int dn = 1; dn &lt;= num_ver; dn++) </w:t>
      </w:r>
    </w:p>
    <w:p w:rsidR="004B6EC3" w:rsidRDefault="00776C69">
      <w:pPr>
        <w:pStyle w:val="Default"/>
        <w:spacing w:line="360" w:lineRule="auto"/>
      </w:pPr>
      <w:r>
        <w:t xml:space="preserve">{ </w:t>
      </w:r>
    </w:p>
    <w:p w:rsidR="004B6EC3" w:rsidRDefault="00776C69">
      <w:pPr>
        <w:pStyle w:val="Default"/>
        <w:spacing w:line="360" w:lineRule="auto"/>
      </w:pPr>
      <w:r>
        <w:t xml:space="preserve">if (A[sn][dn] != MAX_VALUE) </w:t>
      </w:r>
    </w:p>
    <w:p w:rsidR="004B6EC3" w:rsidRDefault="00776C69">
      <w:pPr>
        <w:pStyle w:val="Default"/>
        <w:spacing w:line="360" w:lineRule="auto"/>
      </w:pPr>
      <w:r>
        <w:t xml:space="preserve">{ </w:t>
      </w:r>
    </w:p>
    <w:p w:rsidR="004B6EC3" w:rsidRDefault="00776C69">
      <w:pPr>
        <w:pStyle w:val="Default"/>
        <w:spacing w:line="360" w:lineRule="auto"/>
      </w:pPr>
      <w:r>
        <w:t xml:space="preserve">if (D[dn] &gt; D[sn]+ A[sn][dn]) </w:t>
      </w:r>
    </w:p>
    <w:p w:rsidR="004B6EC3" w:rsidRDefault="00776C69">
      <w:pPr>
        <w:pStyle w:val="Default"/>
        <w:spacing w:line="360" w:lineRule="auto"/>
      </w:pPr>
      <w:r>
        <w:t xml:space="preserve">D[dn] = D[sn] + A[sn][dn]; </w:t>
      </w:r>
    </w:p>
    <w:p w:rsidR="004B6EC3" w:rsidRDefault="00776C69">
      <w:pPr>
        <w:pStyle w:val="Default"/>
        <w:spacing w:line="360" w:lineRule="auto"/>
      </w:pPr>
      <w:r>
        <w:t xml:space="preserve">} </w:t>
      </w:r>
    </w:p>
    <w:p w:rsidR="004B6EC3" w:rsidRDefault="00776C69">
      <w:pPr>
        <w:pStyle w:val="Default"/>
        <w:spacing w:line="360" w:lineRule="auto"/>
      </w:pPr>
      <w:r>
        <w:t xml:space="preserve">} </w:t>
      </w:r>
    </w:p>
    <w:p w:rsidR="004B6EC3" w:rsidRDefault="00776C69">
      <w:pPr>
        <w:pStyle w:val="Default"/>
        <w:spacing w:line="360" w:lineRule="auto"/>
      </w:pPr>
      <w:r>
        <w:t xml:space="preserve">} </w:t>
      </w:r>
    </w:p>
    <w:p w:rsidR="004B6EC3" w:rsidRDefault="00776C69">
      <w:pPr>
        <w:pStyle w:val="Default"/>
        <w:spacing w:line="360" w:lineRule="auto"/>
      </w:pPr>
      <w:r>
        <w:t xml:space="preserve">} </w:t>
      </w:r>
    </w:p>
    <w:p w:rsidR="004B6EC3" w:rsidRDefault="00776C69">
      <w:pPr>
        <w:pStyle w:val="Default"/>
        <w:spacing w:line="360" w:lineRule="auto"/>
      </w:pPr>
      <w:r>
        <w:t xml:space="preserve">for (int sn = 1; sn &lt;= num_ver; sn++) </w:t>
      </w:r>
    </w:p>
    <w:p w:rsidR="004B6EC3" w:rsidRDefault="00776C69">
      <w:pPr>
        <w:pStyle w:val="Default"/>
        <w:spacing w:line="360" w:lineRule="auto"/>
      </w:pPr>
      <w:r>
        <w:t xml:space="preserve">{ </w:t>
      </w:r>
    </w:p>
    <w:p w:rsidR="004B6EC3" w:rsidRDefault="00776C69">
      <w:pPr>
        <w:pStyle w:val="Default"/>
        <w:spacing w:line="360" w:lineRule="auto"/>
      </w:pPr>
      <w:r>
        <w:t xml:space="preserve">for (int dn = 1; dn </w:t>
      </w:r>
      <w:r>
        <w:t xml:space="preserve">&lt;= num_ver; dn++) </w:t>
      </w:r>
    </w:p>
    <w:p w:rsidR="004B6EC3" w:rsidRDefault="00776C69">
      <w:pPr>
        <w:pStyle w:val="Default"/>
        <w:spacing w:line="360" w:lineRule="auto"/>
      </w:pPr>
      <w:r>
        <w:t xml:space="preserve">{ </w:t>
      </w:r>
    </w:p>
    <w:p w:rsidR="004B6EC3" w:rsidRDefault="00776C69">
      <w:pPr>
        <w:pStyle w:val="Default"/>
        <w:spacing w:line="360" w:lineRule="auto"/>
      </w:pPr>
      <w:r>
        <w:t xml:space="preserve">if (A[sn][dn] != MAX_VALUE) </w:t>
      </w:r>
    </w:p>
    <w:p w:rsidR="004B6EC3" w:rsidRDefault="00776C69">
      <w:pPr>
        <w:pStyle w:val="Default"/>
        <w:spacing w:line="360" w:lineRule="auto"/>
      </w:pPr>
      <w:r>
        <w:t xml:space="preserve">{ </w:t>
      </w:r>
    </w:p>
    <w:p w:rsidR="004B6EC3" w:rsidRDefault="00776C69">
      <w:pPr>
        <w:pStyle w:val="Default"/>
        <w:spacing w:line="360" w:lineRule="auto"/>
      </w:pPr>
      <w:r>
        <w:t xml:space="preserve">if (D[dn] &gt; D[sn]+ A[sn][dn]) </w:t>
      </w:r>
    </w:p>
    <w:p w:rsidR="004B6EC3" w:rsidRDefault="00776C69">
      <w:pPr>
        <w:pStyle w:val="Default"/>
        <w:spacing w:line="360" w:lineRule="auto"/>
      </w:pPr>
      <w:r>
        <w:lastRenderedPageBreak/>
        <w:t xml:space="preserve">System.out.println("The Graph contains negative egde cycle"); </w:t>
      </w:r>
    </w:p>
    <w:p w:rsidR="004B6EC3" w:rsidRDefault="00776C69">
      <w:pPr>
        <w:pStyle w:val="Default"/>
        <w:spacing w:line="360" w:lineRule="auto"/>
      </w:pPr>
      <w:r>
        <w:t xml:space="preserve">} </w:t>
      </w:r>
    </w:p>
    <w:p w:rsidR="004B6EC3" w:rsidRDefault="00776C69">
      <w:pPr>
        <w:pStyle w:val="Default"/>
        <w:spacing w:line="360" w:lineRule="auto"/>
      </w:pPr>
      <w:r>
        <w:t xml:space="preserve">} </w:t>
      </w:r>
    </w:p>
    <w:p w:rsidR="004B6EC3" w:rsidRDefault="00776C69">
      <w:pPr>
        <w:pStyle w:val="Default"/>
        <w:spacing w:line="360" w:lineRule="auto"/>
      </w:pPr>
      <w:r>
        <w:t xml:space="preserve">} </w:t>
      </w:r>
    </w:p>
    <w:p w:rsidR="004B6EC3" w:rsidRDefault="00776C69">
      <w:pPr>
        <w:pStyle w:val="Default"/>
        <w:spacing w:line="360" w:lineRule="auto"/>
      </w:pPr>
      <w:r>
        <w:t xml:space="preserve">for (int vertex = 1; vertex &lt;= num_ver; vertex++) </w:t>
      </w:r>
    </w:p>
    <w:p w:rsidR="004B6EC3" w:rsidRDefault="00776C69">
      <w:pPr>
        <w:pStyle w:val="Default"/>
        <w:spacing w:line="360" w:lineRule="auto"/>
      </w:pPr>
      <w:r>
        <w:t xml:space="preserve">{ </w:t>
      </w:r>
    </w:p>
    <w:p w:rsidR="004B6EC3" w:rsidRDefault="00776C69">
      <w:pPr>
        <w:pStyle w:val="Default"/>
        <w:spacing w:line="360" w:lineRule="auto"/>
      </w:pPr>
      <w:r>
        <w:t>System.out.println("distance of source " + so</w:t>
      </w:r>
      <w:r>
        <w:t xml:space="preserve">urce + " to "+ vertex + " is " + D[vertex]); </w:t>
      </w:r>
    </w:p>
    <w:p w:rsidR="004B6EC3" w:rsidRDefault="00776C69">
      <w:pPr>
        <w:pStyle w:val="Default"/>
        <w:spacing w:line="360" w:lineRule="auto"/>
      </w:pPr>
      <w:r>
        <w:t xml:space="preserve">} </w:t>
      </w:r>
    </w:p>
    <w:p w:rsidR="004B6EC3" w:rsidRDefault="00776C69">
      <w:pPr>
        <w:pStyle w:val="Default"/>
        <w:spacing w:line="360" w:lineRule="auto"/>
      </w:pPr>
      <w:r>
        <w:t xml:space="preserve">} </w:t>
      </w:r>
    </w:p>
    <w:p w:rsidR="004B6EC3" w:rsidRDefault="00776C69">
      <w:pPr>
        <w:pStyle w:val="Default"/>
        <w:spacing w:line="360" w:lineRule="auto"/>
      </w:pPr>
      <w:r>
        <w:t xml:space="preserve">public static void main(String[ ] args) </w:t>
      </w:r>
    </w:p>
    <w:p w:rsidR="004B6EC3" w:rsidRDefault="00776C69">
      <w:pPr>
        <w:pStyle w:val="Default"/>
        <w:spacing w:line="360" w:lineRule="auto"/>
      </w:pPr>
      <w:r>
        <w:t xml:space="preserve">{ </w:t>
      </w:r>
    </w:p>
    <w:p w:rsidR="004B6EC3" w:rsidRDefault="00776C69">
      <w:pPr>
        <w:pStyle w:val="Default"/>
        <w:spacing w:line="360" w:lineRule="auto"/>
      </w:pPr>
      <w:r>
        <w:t xml:space="preserve">int num_ver = 0; int source; </w:t>
      </w:r>
    </w:p>
    <w:p w:rsidR="004B6EC3" w:rsidRDefault="00776C69">
      <w:pPr>
        <w:pStyle w:val="Default"/>
        <w:spacing w:line="360" w:lineRule="auto"/>
      </w:pPr>
      <w:r>
        <w:t xml:space="preserve">Scanner scanner = new Scanner(System.in); System.out.println("Enter the number of vertices"); num_ver = scanner.nextInt(); </w:t>
      </w:r>
    </w:p>
    <w:p w:rsidR="004B6EC3" w:rsidRDefault="00776C69">
      <w:pPr>
        <w:pStyle w:val="Default"/>
        <w:spacing w:line="360" w:lineRule="auto"/>
      </w:pPr>
      <w:r>
        <w:t>int A[</w:t>
      </w:r>
      <w:r>
        <w:t xml:space="preserve">][] = new int[num_ver + 1][num_ver + 1]; System.out.println("Enter the adjacency matrix"); for (int sn = 1; sn &lt;= num_ver; sn++) </w:t>
      </w:r>
    </w:p>
    <w:p w:rsidR="004B6EC3" w:rsidRDefault="00776C69">
      <w:pPr>
        <w:pStyle w:val="Default"/>
        <w:spacing w:line="360" w:lineRule="auto"/>
      </w:pPr>
      <w:r>
        <w:t xml:space="preserve">{ </w:t>
      </w:r>
    </w:p>
    <w:p w:rsidR="004B6EC3" w:rsidRDefault="00776C69">
      <w:pPr>
        <w:pStyle w:val="Default"/>
        <w:spacing w:line="360" w:lineRule="auto"/>
      </w:pPr>
      <w:r>
        <w:t xml:space="preserve">for (int dn = 1; dn &lt;= num_ver; dn++) </w:t>
      </w:r>
    </w:p>
    <w:p w:rsidR="004B6EC3" w:rsidRDefault="00776C69">
      <w:pPr>
        <w:pStyle w:val="Default"/>
        <w:spacing w:line="360" w:lineRule="auto"/>
      </w:pPr>
      <w:r>
        <w:t>{</w:t>
      </w:r>
    </w:p>
    <w:p w:rsidR="004B6EC3" w:rsidRDefault="004B6EC3">
      <w:pPr>
        <w:pStyle w:val="Default"/>
        <w:spacing w:line="360" w:lineRule="auto"/>
      </w:pPr>
    </w:p>
    <w:p w:rsidR="004B6EC3" w:rsidRDefault="00776C69">
      <w:pPr>
        <w:pStyle w:val="Default"/>
        <w:spacing w:line="360" w:lineRule="auto"/>
        <w:rPr>
          <w:color w:val="auto"/>
        </w:rPr>
      </w:pPr>
      <w:r>
        <w:rPr>
          <w:color w:val="auto"/>
        </w:rPr>
        <w:t xml:space="preserve">A[sn][dn] = scanner.nextInt(); if (sn == dn) </w:t>
      </w:r>
    </w:p>
    <w:p w:rsidR="004B6EC3" w:rsidRDefault="00776C69">
      <w:pPr>
        <w:pStyle w:val="Default"/>
        <w:spacing w:line="360" w:lineRule="auto"/>
        <w:rPr>
          <w:color w:val="auto"/>
        </w:rPr>
      </w:pPr>
      <w:r>
        <w:rPr>
          <w:color w:val="auto"/>
        </w:rPr>
        <w:t xml:space="preserve">{ </w:t>
      </w:r>
    </w:p>
    <w:p w:rsidR="004B6EC3" w:rsidRDefault="00776C69">
      <w:pPr>
        <w:pStyle w:val="Default"/>
        <w:spacing w:line="360" w:lineRule="auto"/>
        <w:rPr>
          <w:color w:val="auto"/>
        </w:rPr>
      </w:pPr>
      <w:r>
        <w:rPr>
          <w:color w:val="auto"/>
        </w:rPr>
        <w:t xml:space="preserve">A[sn][dn] = 0; continue; </w:t>
      </w:r>
    </w:p>
    <w:p w:rsidR="004B6EC3" w:rsidRDefault="00776C69">
      <w:pPr>
        <w:pStyle w:val="Default"/>
        <w:spacing w:line="360" w:lineRule="auto"/>
        <w:rPr>
          <w:color w:val="auto"/>
        </w:rPr>
      </w:pPr>
      <w:r>
        <w:rPr>
          <w:color w:val="auto"/>
        </w:rPr>
        <w:lastRenderedPageBreak/>
        <w:t xml:space="preserve">} </w:t>
      </w:r>
    </w:p>
    <w:p w:rsidR="004B6EC3" w:rsidRDefault="00776C69">
      <w:pPr>
        <w:pStyle w:val="Default"/>
        <w:spacing w:line="360" w:lineRule="auto"/>
        <w:rPr>
          <w:color w:val="auto"/>
        </w:rPr>
      </w:pPr>
      <w:r>
        <w:rPr>
          <w:color w:val="auto"/>
        </w:rPr>
        <w:t xml:space="preserve">if (A[sn][dn] == 0) </w:t>
      </w:r>
    </w:p>
    <w:p w:rsidR="004B6EC3" w:rsidRDefault="00776C69">
      <w:pPr>
        <w:pStyle w:val="Default"/>
        <w:spacing w:line="360" w:lineRule="auto"/>
        <w:rPr>
          <w:color w:val="auto"/>
        </w:rPr>
      </w:pPr>
      <w:r>
        <w:rPr>
          <w:color w:val="auto"/>
        </w:rPr>
        <w:t xml:space="preserve">{ </w:t>
      </w:r>
    </w:p>
    <w:p w:rsidR="004B6EC3" w:rsidRDefault="00776C69">
      <w:pPr>
        <w:pStyle w:val="Default"/>
        <w:spacing w:line="360" w:lineRule="auto"/>
        <w:rPr>
          <w:color w:val="auto"/>
        </w:rPr>
      </w:pPr>
      <w:r>
        <w:rPr>
          <w:color w:val="auto"/>
        </w:rPr>
        <w:t xml:space="preserve">A[sn][dn] = MAX_VALUE; </w:t>
      </w:r>
    </w:p>
    <w:p w:rsidR="004B6EC3" w:rsidRDefault="00776C69">
      <w:pPr>
        <w:pStyle w:val="Default"/>
        <w:spacing w:line="360" w:lineRule="auto"/>
        <w:rPr>
          <w:color w:val="auto"/>
        </w:rPr>
      </w:pPr>
      <w:r>
        <w:rPr>
          <w:color w:val="auto"/>
        </w:rPr>
        <w:t xml:space="preserve">} </w:t>
      </w:r>
    </w:p>
    <w:p w:rsidR="004B6EC3" w:rsidRDefault="00776C69">
      <w:pPr>
        <w:pStyle w:val="Default"/>
        <w:spacing w:line="360" w:lineRule="auto"/>
        <w:rPr>
          <w:color w:val="auto"/>
        </w:rPr>
      </w:pPr>
      <w:r>
        <w:rPr>
          <w:color w:val="auto"/>
        </w:rPr>
        <w:t xml:space="preserve">} </w:t>
      </w:r>
    </w:p>
    <w:p w:rsidR="004B6EC3" w:rsidRDefault="00776C69">
      <w:pPr>
        <w:pStyle w:val="Default"/>
        <w:spacing w:line="360" w:lineRule="auto"/>
        <w:rPr>
          <w:color w:val="auto"/>
        </w:rPr>
      </w:pPr>
      <w:r>
        <w:rPr>
          <w:color w:val="auto"/>
        </w:rPr>
        <w:t xml:space="preserve">} </w:t>
      </w:r>
    </w:p>
    <w:p w:rsidR="004B6EC3" w:rsidRDefault="00776C69">
      <w:pPr>
        <w:pStyle w:val="Default"/>
        <w:spacing w:line="360" w:lineRule="auto"/>
        <w:rPr>
          <w:color w:val="auto"/>
        </w:rPr>
      </w:pPr>
      <w:r>
        <w:rPr>
          <w:color w:val="auto"/>
        </w:rPr>
        <w:t xml:space="preserve">System.out.println("Enter the source vertex"); source = scanner.nextInt(); </w:t>
      </w:r>
    </w:p>
    <w:p w:rsidR="004B6EC3" w:rsidRDefault="00776C69">
      <w:pPr>
        <w:pStyle w:val="Default"/>
        <w:spacing w:line="360" w:lineRule="auto"/>
        <w:rPr>
          <w:color w:val="auto"/>
        </w:rPr>
      </w:pPr>
      <w:r>
        <w:rPr>
          <w:color w:val="auto"/>
        </w:rPr>
        <w:t xml:space="preserve">BellmanFord b = new BellmanFord (num_ver); b.BellmanFordEvaluation(source, A); scanner.close(); </w:t>
      </w:r>
    </w:p>
    <w:p w:rsidR="004B6EC3" w:rsidRDefault="00776C69">
      <w:pPr>
        <w:pStyle w:val="Default"/>
        <w:spacing w:line="360" w:lineRule="auto"/>
        <w:rPr>
          <w:color w:val="auto"/>
        </w:rPr>
      </w:pPr>
      <w:r>
        <w:rPr>
          <w:color w:val="auto"/>
        </w:rPr>
        <w:t xml:space="preserve">} </w:t>
      </w:r>
    </w:p>
    <w:p w:rsidR="004B6EC3" w:rsidRDefault="00776C69">
      <w:pPr>
        <w:pStyle w:val="Default"/>
        <w:spacing w:line="360" w:lineRule="auto"/>
        <w:rPr>
          <w:color w:val="auto"/>
        </w:rPr>
      </w:pPr>
      <w:r>
        <w:rPr>
          <w:color w:val="auto"/>
        </w:rPr>
        <w:t xml:space="preserve">} </w:t>
      </w:r>
    </w:p>
    <w:p w:rsidR="004B6EC3" w:rsidRDefault="004B6EC3">
      <w:pPr>
        <w:pStyle w:val="Default"/>
      </w:pPr>
    </w:p>
    <w:p w:rsidR="004B6EC3" w:rsidRDefault="004B6EC3">
      <w:pPr>
        <w:pStyle w:val="Default"/>
        <w:rPr>
          <w:b/>
          <w:bCs/>
          <w:color w:val="auto"/>
        </w:rPr>
      </w:pPr>
    </w:p>
    <w:p w:rsidR="004B6EC3" w:rsidRDefault="004B6EC3">
      <w:pPr>
        <w:pStyle w:val="Default"/>
        <w:rPr>
          <w:b/>
          <w:bCs/>
          <w:color w:val="auto"/>
        </w:rPr>
      </w:pPr>
    </w:p>
    <w:p w:rsidR="004B6EC3" w:rsidRDefault="004B6EC3">
      <w:pPr>
        <w:pStyle w:val="Default"/>
        <w:rPr>
          <w:b/>
          <w:bCs/>
          <w:color w:val="auto"/>
        </w:rPr>
      </w:pPr>
    </w:p>
    <w:p w:rsidR="004B6EC3" w:rsidRDefault="004B6EC3">
      <w:pPr>
        <w:pStyle w:val="Default"/>
        <w:rPr>
          <w:b/>
          <w:bCs/>
          <w:color w:val="auto"/>
        </w:rPr>
      </w:pPr>
    </w:p>
    <w:p w:rsidR="004B6EC3" w:rsidRDefault="004B6EC3">
      <w:pPr>
        <w:pStyle w:val="Default"/>
        <w:rPr>
          <w:b/>
          <w:bCs/>
          <w:color w:val="auto"/>
        </w:rPr>
      </w:pPr>
    </w:p>
    <w:p w:rsidR="004B6EC3" w:rsidRDefault="004B6EC3">
      <w:pPr>
        <w:pStyle w:val="Default"/>
        <w:rPr>
          <w:b/>
          <w:bCs/>
          <w:color w:val="auto"/>
        </w:rPr>
      </w:pPr>
    </w:p>
    <w:p w:rsidR="004B6EC3" w:rsidRDefault="004B6EC3">
      <w:pPr>
        <w:pStyle w:val="Default"/>
        <w:rPr>
          <w:b/>
          <w:bCs/>
          <w:color w:val="auto"/>
        </w:rPr>
      </w:pPr>
    </w:p>
    <w:p w:rsidR="004B6EC3" w:rsidRDefault="004B6EC3">
      <w:pPr>
        <w:pStyle w:val="Default"/>
        <w:rPr>
          <w:b/>
          <w:bCs/>
          <w:color w:val="auto"/>
        </w:rPr>
      </w:pPr>
    </w:p>
    <w:p w:rsidR="004B6EC3" w:rsidRDefault="004B6EC3">
      <w:pPr>
        <w:pStyle w:val="Default"/>
        <w:rPr>
          <w:b/>
          <w:bCs/>
          <w:color w:val="auto"/>
        </w:rPr>
      </w:pPr>
    </w:p>
    <w:p w:rsidR="004B6EC3" w:rsidRDefault="004B6EC3">
      <w:pPr>
        <w:pStyle w:val="Default"/>
        <w:rPr>
          <w:b/>
          <w:bCs/>
          <w:color w:val="auto"/>
        </w:rPr>
      </w:pPr>
    </w:p>
    <w:p w:rsidR="004B6EC3" w:rsidRDefault="00776C69">
      <w:pPr>
        <w:pStyle w:val="Default"/>
        <w:rPr>
          <w:b/>
          <w:bCs/>
          <w:color w:val="auto"/>
        </w:rPr>
      </w:pPr>
      <w:r>
        <w:rPr>
          <w:b/>
          <w:bCs/>
          <w:color w:val="auto"/>
        </w:rPr>
        <w:t xml:space="preserve">Input graph: </w:t>
      </w:r>
    </w:p>
    <w:p w:rsidR="004B6EC3" w:rsidRDefault="00776C69">
      <w:pPr>
        <w:pStyle w:val="Default"/>
        <w:rPr>
          <w:b/>
          <w:bCs/>
          <w:color w:val="auto"/>
        </w:rPr>
      </w:pPr>
      <w:r>
        <w:rPr>
          <w:b/>
          <w:noProof/>
          <w:color w:val="auto"/>
        </w:rPr>
        <w:lastRenderedPageBreak/>
        <w:drawing>
          <wp:inline distT="0" distB="0" distL="0" distR="0">
            <wp:extent cx="2847975" cy="2533650"/>
            <wp:effectExtent l="19050" t="0" r="9525"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pic:cNvPicPr>
                      <a:picLocks noChangeAspect="1" noChangeArrowheads="1"/>
                    </pic:cNvPicPr>
                  </pic:nvPicPr>
                  <pic:blipFill>
                    <a:blip r:embed="rId25"/>
                    <a:srcRect/>
                    <a:stretch>
                      <a:fillRect/>
                    </a:stretch>
                  </pic:blipFill>
                  <pic:spPr>
                    <a:xfrm>
                      <a:off x="0" y="0"/>
                      <a:ext cx="2847975" cy="2533650"/>
                    </a:xfrm>
                    <a:prstGeom prst="rect">
                      <a:avLst/>
                    </a:prstGeom>
                    <a:noFill/>
                    <a:ln w="9525">
                      <a:noFill/>
                      <a:miter lim="800000"/>
                      <a:headEnd/>
                      <a:tailEnd/>
                    </a:ln>
                  </pic:spPr>
                </pic:pic>
              </a:graphicData>
            </a:graphic>
          </wp:inline>
        </w:drawing>
      </w:r>
    </w:p>
    <w:p w:rsidR="004B6EC3" w:rsidRDefault="004B6EC3">
      <w:pPr>
        <w:pStyle w:val="Default"/>
      </w:pPr>
    </w:p>
    <w:p w:rsidR="004B6EC3" w:rsidRDefault="004B6EC3"/>
    <w:p w:rsidR="004B6EC3" w:rsidRDefault="00776C69">
      <w:r>
        <w:t>Output:</w:t>
      </w:r>
    </w:p>
    <w:p w:rsidR="004B6EC3" w:rsidRDefault="00776C69">
      <w:r>
        <w:rPr>
          <w:rFonts w:ascii="Times New Roman" w:hAnsi="Times New Roman" w:cs="Times New Roman"/>
          <w:noProof/>
          <w:sz w:val="24"/>
          <w:szCs w:val="24"/>
        </w:rPr>
        <w:drawing>
          <wp:inline distT="0" distB="0" distL="0" distR="0">
            <wp:extent cx="2886075" cy="2276475"/>
            <wp:effectExtent l="19050" t="0" r="9525" b="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pic:cNvPicPr>
                      <a:picLocks noChangeAspect="1" noChangeArrowheads="1"/>
                    </pic:cNvPicPr>
                  </pic:nvPicPr>
                  <pic:blipFill>
                    <a:blip r:embed="rId26"/>
                    <a:srcRect/>
                    <a:stretch>
                      <a:fillRect/>
                    </a:stretch>
                  </pic:blipFill>
                  <pic:spPr>
                    <a:xfrm>
                      <a:off x="0" y="0"/>
                      <a:ext cx="2886075" cy="2276475"/>
                    </a:xfrm>
                    <a:prstGeom prst="rect">
                      <a:avLst/>
                    </a:prstGeom>
                    <a:noFill/>
                    <a:ln w="9525">
                      <a:noFill/>
                      <a:miter lim="800000"/>
                      <a:headEnd/>
                      <a:tailEnd/>
                    </a:ln>
                  </pic:spPr>
                </pic:pic>
              </a:graphicData>
            </a:graphic>
          </wp:inline>
        </w:drawing>
      </w:r>
    </w:p>
    <w:p w:rsidR="004B6EC3" w:rsidRDefault="004B6EC3">
      <w:pPr>
        <w:sectPr w:rsidR="004B6EC3">
          <w:headerReference w:type="default" r:id="rId27"/>
          <w:footerReference w:type="default" r:id="rId28"/>
          <w:pgSz w:w="11911" w:h="17340"/>
          <w:pgMar w:top="1440" w:right="1440" w:bottom="1440" w:left="1440" w:header="720" w:footer="720" w:gutter="0"/>
          <w:cols w:space="720"/>
          <w:docGrid w:linePitch="299"/>
        </w:sectPr>
      </w:pPr>
    </w:p>
    <w:p w:rsidR="004B6EC3" w:rsidRDefault="004B6EC3">
      <w:pPr>
        <w:pStyle w:val="Default"/>
      </w:pPr>
    </w:p>
    <w:p w:rsidR="004B6EC3" w:rsidRDefault="00776C69">
      <w:pPr>
        <w:tabs>
          <w:tab w:val="left" w:pos="840"/>
        </w:tabs>
        <w:spacing w:line="235" w:lineRule="auto"/>
        <w:ind w:right="120"/>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 xml:space="preserve">9.Using TCP/IP sockets, write a client – server program to make the </w:t>
      </w:r>
      <w:r>
        <w:rPr>
          <w:rFonts w:ascii="Times New Roman" w:eastAsia="Times New Roman" w:hAnsi="Times New Roman" w:cs="Times New Roman"/>
          <w:b/>
          <w:color w:val="222222"/>
          <w:sz w:val="24"/>
          <w:szCs w:val="24"/>
        </w:rPr>
        <w:t>client send the file name and to make the server send back the contents of the requested file if present.</w:t>
      </w:r>
    </w:p>
    <w:p w:rsidR="004B6EC3" w:rsidRDefault="004B6E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color w:val="000000"/>
          <w:sz w:val="24"/>
          <w:szCs w:val="24"/>
        </w:rPr>
      </w:pPr>
    </w:p>
    <w:p w:rsidR="004B6EC3" w:rsidRDefault="00776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Server Program</w:t>
      </w:r>
    </w:p>
    <w:p w:rsidR="004B6EC3" w:rsidRDefault="00776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import java.io.BufferedInputStream;</w:t>
      </w:r>
    </w:p>
    <w:p w:rsidR="004B6EC3" w:rsidRDefault="00776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import java.io.File;</w:t>
      </w:r>
    </w:p>
    <w:p w:rsidR="004B6EC3" w:rsidRDefault="00776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import java.io.FileInputStream;</w:t>
      </w:r>
    </w:p>
    <w:p w:rsidR="004B6EC3" w:rsidRDefault="00776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import java.io.IOException;</w:t>
      </w:r>
    </w:p>
    <w:p w:rsidR="004B6EC3" w:rsidRDefault="00776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import </w:t>
      </w:r>
      <w:r>
        <w:rPr>
          <w:rFonts w:ascii="Times New Roman" w:eastAsia="Times New Roman" w:hAnsi="Times New Roman" w:cs="Times New Roman"/>
          <w:color w:val="000000"/>
          <w:sz w:val="24"/>
          <w:szCs w:val="24"/>
        </w:rPr>
        <w:t>java.io.OutputStream;</w:t>
      </w:r>
    </w:p>
    <w:p w:rsidR="004B6EC3" w:rsidRDefault="00776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import java.net.ServerSocket;</w:t>
      </w:r>
    </w:p>
    <w:p w:rsidR="004B6EC3" w:rsidRDefault="00776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import java.net.Socket;</w:t>
      </w:r>
    </w:p>
    <w:p w:rsidR="004B6EC3" w:rsidRDefault="004B6E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000000"/>
          <w:sz w:val="24"/>
          <w:szCs w:val="24"/>
        </w:rPr>
      </w:pPr>
    </w:p>
    <w:p w:rsidR="004B6EC3" w:rsidRDefault="00776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public class SimpleFileServer {</w:t>
      </w:r>
    </w:p>
    <w:p w:rsidR="004B6EC3" w:rsidRDefault="004B6E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000000"/>
          <w:sz w:val="24"/>
          <w:szCs w:val="24"/>
        </w:rPr>
      </w:pPr>
    </w:p>
    <w:p w:rsidR="004B6EC3" w:rsidRDefault="00776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public final static int SOCKET_PORT = 13267;  // you may change this</w:t>
      </w:r>
    </w:p>
    <w:p w:rsidR="004B6EC3" w:rsidRDefault="00776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public final static String FILE_TO_SEND = "e:/source1.txt"</w:t>
      </w:r>
      <w:r>
        <w:rPr>
          <w:rFonts w:ascii="Times New Roman" w:eastAsia="Times New Roman" w:hAnsi="Times New Roman" w:cs="Times New Roman"/>
          <w:color w:val="000000"/>
          <w:sz w:val="24"/>
          <w:szCs w:val="24"/>
        </w:rPr>
        <w:t>;  // you may change this</w:t>
      </w:r>
    </w:p>
    <w:p w:rsidR="004B6EC3" w:rsidRDefault="004B6E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000000"/>
          <w:sz w:val="24"/>
          <w:szCs w:val="24"/>
        </w:rPr>
      </w:pPr>
    </w:p>
    <w:p w:rsidR="004B6EC3" w:rsidRDefault="00776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public static void main (String [] args ) throws IOException {</w:t>
      </w:r>
    </w:p>
    <w:p w:rsidR="004B6EC3" w:rsidRDefault="00776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FileInputStream fis = null;</w:t>
      </w:r>
    </w:p>
    <w:p w:rsidR="004B6EC3" w:rsidRDefault="00776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BufferedInputStream bis = null;</w:t>
      </w:r>
    </w:p>
    <w:p w:rsidR="004B6EC3" w:rsidRDefault="00776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OutputStream os = null;</w:t>
      </w:r>
    </w:p>
    <w:p w:rsidR="004B6EC3" w:rsidRDefault="00776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    ServerSocket servsock = null;</w:t>
      </w:r>
    </w:p>
    <w:p w:rsidR="004B6EC3" w:rsidRDefault="00776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Socket sock = null;</w:t>
      </w:r>
    </w:p>
    <w:p w:rsidR="004B6EC3" w:rsidRDefault="00776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try {</w:t>
      </w:r>
    </w:p>
    <w:p w:rsidR="004B6EC3" w:rsidRDefault="00776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servsock = new ServerSocket(SOCKET_PORT);</w:t>
      </w:r>
    </w:p>
    <w:p w:rsidR="004B6EC3" w:rsidRDefault="00776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while (true) {</w:t>
      </w:r>
    </w:p>
    <w:p w:rsidR="004B6EC3" w:rsidRDefault="00776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System.out.println("Waiting...");</w:t>
      </w:r>
    </w:p>
    <w:p w:rsidR="004B6EC3" w:rsidRDefault="00776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try {</w:t>
      </w:r>
    </w:p>
    <w:p w:rsidR="004B6EC3" w:rsidRDefault="00776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sock = servsock.accept();</w:t>
      </w:r>
    </w:p>
    <w:p w:rsidR="004B6EC3" w:rsidRDefault="00776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System.out.println("Accepted connection : " + sock);</w:t>
      </w:r>
    </w:p>
    <w:p w:rsidR="004B6EC3" w:rsidRDefault="00776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 send file</w:t>
      </w:r>
    </w:p>
    <w:p w:rsidR="004B6EC3" w:rsidRDefault="00776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 File myFile = new File (FILE_TO_SEND);</w:t>
      </w:r>
    </w:p>
    <w:p w:rsidR="004B6EC3" w:rsidRDefault="00776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byte [] mybytearray  = new byte [(int)myFile.length()];</w:t>
      </w:r>
    </w:p>
    <w:p w:rsidR="004B6EC3" w:rsidRDefault="00776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fis = new FileInputStream(myFile);</w:t>
      </w:r>
    </w:p>
    <w:p w:rsidR="004B6EC3" w:rsidRDefault="00776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bis = new BufferedInputStream(fis);</w:t>
      </w:r>
    </w:p>
    <w:p w:rsidR="004B6EC3" w:rsidRDefault="00776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bis.read(mybytearray,0,mybytearray.length);</w:t>
      </w:r>
    </w:p>
    <w:p w:rsidR="004B6EC3" w:rsidRDefault="00776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os = sock.getOutputStream();</w:t>
      </w:r>
    </w:p>
    <w:p w:rsidR="004B6EC3" w:rsidRDefault="00776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System.out.println("Sending " + FILE_TO_SEND + "(" + mybytearray.length + " bytes)");</w:t>
      </w:r>
    </w:p>
    <w:p w:rsidR="004B6EC3" w:rsidRDefault="00776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os.write(mybytearray,0,mybytearray.length);</w:t>
      </w:r>
    </w:p>
    <w:p w:rsidR="004B6EC3" w:rsidRDefault="00776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os.flush();</w:t>
      </w:r>
    </w:p>
    <w:p w:rsidR="004B6EC3" w:rsidRDefault="00776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System.out.println("Done.");</w:t>
      </w:r>
    </w:p>
    <w:p w:rsidR="004B6EC3" w:rsidRDefault="00776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rsidR="004B6EC3" w:rsidRDefault="00776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        finally {</w:t>
      </w:r>
    </w:p>
    <w:p w:rsidR="004B6EC3" w:rsidRDefault="00776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(bis != null) bis.close();</w:t>
      </w:r>
    </w:p>
    <w:p w:rsidR="004B6EC3" w:rsidRDefault="00776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(os != null) os.close();</w:t>
      </w:r>
    </w:p>
    <w:p w:rsidR="004B6EC3" w:rsidRDefault="00776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(sock!=null) sock.close();</w:t>
      </w:r>
    </w:p>
    <w:p w:rsidR="004B6EC3" w:rsidRDefault="00776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rsidR="004B6EC3" w:rsidRDefault="00776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rsidR="004B6EC3" w:rsidRDefault="00776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rsidR="004B6EC3" w:rsidRDefault="00776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finally {</w:t>
      </w:r>
    </w:p>
    <w:p w:rsidR="004B6EC3" w:rsidRDefault="00776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(servsock != null) servsock.close();</w:t>
      </w:r>
    </w:p>
    <w:p w:rsidR="004B6EC3" w:rsidRDefault="00776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rsidR="004B6EC3" w:rsidRDefault="00776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rsidR="004B6EC3" w:rsidRDefault="00776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p w:rsidR="004B6EC3" w:rsidRDefault="004B6EC3">
      <w:pPr>
        <w:rPr>
          <w:rFonts w:ascii="Times New Roman" w:hAnsi="Times New Roman" w:cs="Times New Roman"/>
          <w:sz w:val="24"/>
          <w:szCs w:val="24"/>
        </w:rPr>
      </w:pPr>
    </w:p>
    <w:p w:rsidR="004B6EC3" w:rsidRDefault="00776C69">
      <w:pPr>
        <w:jc w:val="center"/>
        <w:rPr>
          <w:rFonts w:ascii="Times New Roman" w:hAnsi="Times New Roman" w:cs="Times New Roman"/>
          <w:b/>
          <w:sz w:val="24"/>
          <w:szCs w:val="24"/>
        </w:rPr>
      </w:pPr>
      <w:r>
        <w:rPr>
          <w:rFonts w:ascii="Times New Roman" w:hAnsi="Times New Roman" w:cs="Times New Roman"/>
          <w:b/>
          <w:sz w:val="24"/>
          <w:szCs w:val="24"/>
        </w:rPr>
        <w:t>Client Progra</w:t>
      </w:r>
      <w:r>
        <w:rPr>
          <w:rFonts w:ascii="Times New Roman" w:hAnsi="Times New Roman" w:cs="Times New Roman"/>
          <w:b/>
          <w:sz w:val="24"/>
          <w:szCs w:val="24"/>
        </w:rPr>
        <w:t>m</w:t>
      </w:r>
    </w:p>
    <w:p w:rsidR="004B6EC3" w:rsidRDefault="00776C69">
      <w:pPr>
        <w:pStyle w:val="HTMLPreformatted"/>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import java.io.BufferedOutputStream;</w:t>
      </w:r>
    </w:p>
    <w:p w:rsidR="004B6EC3" w:rsidRDefault="00776C69">
      <w:pPr>
        <w:pStyle w:val="HTMLPreformatted"/>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import java.io.FileOutputStream;</w:t>
      </w:r>
    </w:p>
    <w:p w:rsidR="004B6EC3" w:rsidRDefault="00776C69">
      <w:pPr>
        <w:pStyle w:val="HTMLPreformatted"/>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import java.io.IOException;</w:t>
      </w:r>
    </w:p>
    <w:p w:rsidR="004B6EC3" w:rsidRDefault="00776C69">
      <w:pPr>
        <w:pStyle w:val="HTMLPreformatted"/>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import java.io.InputStream;</w:t>
      </w:r>
    </w:p>
    <w:p w:rsidR="004B6EC3" w:rsidRDefault="00776C69">
      <w:pPr>
        <w:pStyle w:val="HTMLPreformatted"/>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import java.net.Socket;</w:t>
      </w:r>
    </w:p>
    <w:p w:rsidR="004B6EC3" w:rsidRDefault="004B6EC3">
      <w:pPr>
        <w:pStyle w:val="HTMLPreformatted"/>
        <w:spacing w:line="360" w:lineRule="auto"/>
        <w:rPr>
          <w:rFonts w:ascii="Times New Roman" w:hAnsi="Times New Roman" w:cs="Times New Roman"/>
          <w:color w:val="000000"/>
          <w:sz w:val="24"/>
          <w:szCs w:val="24"/>
        </w:rPr>
      </w:pPr>
    </w:p>
    <w:p w:rsidR="004B6EC3" w:rsidRDefault="00776C69">
      <w:pPr>
        <w:pStyle w:val="HTMLPreformatted"/>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public class SimpleFileClient {</w:t>
      </w:r>
    </w:p>
    <w:p w:rsidR="004B6EC3" w:rsidRDefault="004B6EC3">
      <w:pPr>
        <w:pStyle w:val="HTMLPreformatted"/>
        <w:spacing w:line="360" w:lineRule="auto"/>
        <w:rPr>
          <w:rFonts w:ascii="Times New Roman" w:hAnsi="Times New Roman" w:cs="Times New Roman"/>
          <w:color w:val="000000"/>
          <w:sz w:val="24"/>
          <w:szCs w:val="24"/>
        </w:rPr>
      </w:pPr>
    </w:p>
    <w:p w:rsidR="004B6EC3" w:rsidRDefault="00776C69">
      <w:pPr>
        <w:pStyle w:val="HTMLPreformatted"/>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public final static int SOCKET_PORT = 13267;      // you may change this</w:t>
      </w:r>
    </w:p>
    <w:p w:rsidR="004B6EC3" w:rsidRDefault="00776C69">
      <w:pPr>
        <w:pStyle w:val="HTMLPreformatted"/>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public final static String SERVER = "127.0.0.1";  // localhost</w:t>
      </w:r>
    </w:p>
    <w:p w:rsidR="004B6EC3" w:rsidRDefault="00776C69">
      <w:pPr>
        <w:pStyle w:val="HTMLPreformatted"/>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public final static String</w:t>
      </w:r>
    </w:p>
    <w:p w:rsidR="004B6EC3" w:rsidRDefault="00776C69">
      <w:pPr>
        <w:pStyle w:val="HTMLPreformatted"/>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FILE_TO_RECEIVED = "e:/source-downloaded.txt";  // you may change this, I give a</w:t>
      </w:r>
    </w:p>
    <w:p w:rsidR="004B6EC3" w:rsidRDefault="00776C69">
      <w:pPr>
        <w:pStyle w:val="HTMLPreformatted"/>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 different name because i don't want to</w:t>
      </w:r>
    </w:p>
    <w:p w:rsidR="004B6EC3" w:rsidRDefault="00776C69">
      <w:pPr>
        <w:pStyle w:val="HTMLPreformatted"/>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 overwrite the one used by server...</w:t>
      </w:r>
    </w:p>
    <w:p w:rsidR="004B6EC3" w:rsidRDefault="004B6EC3">
      <w:pPr>
        <w:pStyle w:val="HTMLPreformatted"/>
        <w:spacing w:line="360" w:lineRule="auto"/>
        <w:rPr>
          <w:rFonts w:ascii="Times New Roman" w:hAnsi="Times New Roman" w:cs="Times New Roman"/>
          <w:color w:val="000000"/>
          <w:sz w:val="24"/>
          <w:szCs w:val="24"/>
        </w:rPr>
      </w:pPr>
    </w:p>
    <w:p w:rsidR="004B6EC3" w:rsidRDefault="00776C69">
      <w:pPr>
        <w:pStyle w:val="HTMLPreformatted"/>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public final static int FILE_SIZE = 6022386; // fil</w:t>
      </w:r>
      <w:r>
        <w:rPr>
          <w:rFonts w:ascii="Times New Roman" w:hAnsi="Times New Roman" w:cs="Times New Roman"/>
          <w:color w:val="000000"/>
          <w:sz w:val="24"/>
          <w:szCs w:val="24"/>
        </w:rPr>
        <w:t>e size temporary hard coded</w:t>
      </w:r>
    </w:p>
    <w:p w:rsidR="004B6EC3" w:rsidRDefault="00776C69">
      <w:pPr>
        <w:pStyle w:val="HTMLPreformatted"/>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 should bigger than the file to be downloaded</w:t>
      </w:r>
    </w:p>
    <w:p w:rsidR="004B6EC3" w:rsidRDefault="004B6EC3">
      <w:pPr>
        <w:pStyle w:val="HTMLPreformatted"/>
        <w:spacing w:line="360" w:lineRule="auto"/>
        <w:rPr>
          <w:rFonts w:ascii="Times New Roman" w:hAnsi="Times New Roman" w:cs="Times New Roman"/>
          <w:color w:val="000000"/>
          <w:sz w:val="24"/>
          <w:szCs w:val="24"/>
        </w:rPr>
      </w:pPr>
    </w:p>
    <w:p w:rsidR="004B6EC3" w:rsidRDefault="00776C69">
      <w:pPr>
        <w:pStyle w:val="HTMLPreformatted"/>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public static void main (String [] args ) throws IOException {</w:t>
      </w:r>
    </w:p>
    <w:p w:rsidR="004B6EC3" w:rsidRDefault="00776C69">
      <w:pPr>
        <w:pStyle w:val="HTMLPreformatted"/>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int bytesRead;</w:t>
      </w:r>
    </w:p>
    <w:p w:rsidR="004B6EC3" w:rsidRDefault="00776C69">
      <w:pPr>
        <w:pStyle w:val="HTMLPreformatted"/>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int current = 0;</w:t>
      </w:r>
    </w:p>
    <w:p w:rsidR="004B6EC3" w:rsidRDefault="00776C69">
      <w:pPr>
        <w:pStyle w:val="HTMLPreformatted"/>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FileOutputStream fos = null;</w:t>
      </w:r>
    </w:p>
    <w:p w:rsidR="004B6EC3" w:rsidRDefault="00776C69">
      <w:pPr>
        <w:pStyle w:val="HTMLPreformatted"/>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BufferedOutputStream bos = null;</w:t>
      </w:r>
    </w:p>
    <w:p w:rsidR="004B6EC3" w:rsidRDefault="00776C69">
      <w:pPr>
        <w:pStyle w:val="HTMLPreformatted"/>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Socket sock = null;</w:t>
      </w:r>
    </w:p>
    <w:p w:rsidR="004B6EC3" w:rsidRDefault="00776C69">
      <w:pPr>
        <w:pStyle w:val="HTMLPreformatted"/>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try {</w:t>
      </w:r>
    </w:p>
    <w:p w:rsidR="004B6EC3" w:rsidRDefault="00776C69">
      <w:pPr>
        <w:pStyle w:val="HTMLPreformatted"/>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sock = new Socket(SERVER, SOCKET_PORT);</w:t>
      </w:r>
    </w:p>
    <w:p w:rsidR="004B6EC3" w:rsidRDefault="00776C69">
      <w:pPr>
        <w:pStyle w:val="HTMLPreformatted"/>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System.out.println("Connecting...");</w:t>
      </w:r>
    </w:p>
    <w:p w:rsidR="004B6EC3" w:rsidRDefault="004B6EC3">
      <w:pPr>
        <w:pStyle w:val="HTMLPreformatted"/>
        <w:spacing w:line="360" w:lineRule="auto"/>
        <w:rPr>
          <w:rFonts w:ascii="Times New Roman" w:hAnsi="Times New Roman" w:cs="Times New Roman"/>
          <w:color w:val="000000"/>
          <w:sz w:val="24"/>
          <w:szCs w:val="24"/>
        </w:rPr>
      </w:pPr>
    </w:p>
    <w:p w:rsidR="004B6EC3" w:rsidRDefault="00776C69">
      <w:pPr>
        <w:pStyle w:val="HTMLPreformatted"/>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 xml:space="preserve">      // receive file</w:t>
      </w:r>
    </w:p>
    <w:p w:rsidR="004B6EC3" w:rsidRDefault="00776C69">
      <w:pPr>
        <w:pStyle w:val="HTMLPreformatted"/>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byte [] mybytearray  = new byte [F</w:t>
      </w:r>
      <w:r>
        <w:rPr>
          <w:rFonts w:ascii="Times New Roman" w:hAnsi="Times New Roman" w:cs="Times New Roman"/>
          <w:color w:val="000000"/>
          <w:sz w:val="24"/>
          <w:szCs w:val="24"/>
        </w:rPr>
        <w:t>ILE_SIZE];</w:t>
      </w:r>
    </w:p>
    <w:p w:rsidR="004B6EC3" w:rsidRDefault="00776C69">
      <w:pPr>
        <w:pStyle w:val="HTMLPreformatted"/>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InputStream is = sock.getInputStream();</w:t>
      </w:r>
    </w:p>
    <w:p w:rsidR="004B6EC3" w:rsidRDefault="00776C69">
      <w:pPr>
        <w:pStyle w:val="HTMLPreformatted"/>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fos = new FileOutputStream(FILE_TO_RECEIVED);</w:t>
      </w:r>
    </w:p>
    <w:p w:rsidR="004B6EC3" w:rsidRDefault="00776C69">
      <w:pPr>
        <w:pStyle w:val="HTMLPreformatted"/>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bos = new BufferedOutputStream(fos);</w:t>
      </w:r>
    </w:p>
    <w:p w:rsidR="004B6EC3" w:rsidRDefault="00776C69">
      <w:pPr>
        <w:pStyle w:val="HTMLPreformatted"/>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bytesRead = is.read(mybytearray,0,mybytearray.length);</w:t>
      </w:r>
    </w:p>
    <w:p w:rsidR="004B6EC3" w:rsidRDefault="00776C69">
      <w:pPr>
        <w:pStyle w:val="HTMLPreformatted"/>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current = bytesRead;</w:t>
      </w:r>
    </w:p>
    <w:p w:rsidR="004B6EC3" w:rsidRDefault="004B6EC3">
      <w:pPr>
        <w:pStyle w:val="HTMLPreformatted"/>
        <w:spacing w:line="360" w:lineRule="auto"/>
        <w:rPr>
          <w:rFonts w:ascii="Times New Roman" w:hAnsi="Times New Roman" w:cs="Times New Roman"/>
          <w:color w:val="000000"/>
          <w:sz w:val="24"/>
          <w:szCs w:val="24"/>
        </w:rPr>
      </w:pPr>
    </w:p>
    <w:p w:rsidR="004B6EC3" w:rsidRDefault="00776C69">
      <w:pPr>
        <w:pStyle w:val="HTMLPreformatted"/>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do {</w:t>
      </w:r>
    </w:p>
    <w:p w:rsidR="004B6EC3" w:rsidRDefault="00776C69">
      <w:pPr>
        <w:pStyle w:val="HTMLPreformatted"/>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bytesRead =</w:t>
      </w:r>
    </w:p>
    <w:p w:rsidR="004B6EC3" w:rsidRDefault="00776C69">
      <w:pPr>
        <w:pStyle w:val="HTMLPreformatted"/>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is.read(mybytearray, current, (mybytearray.length-current));</w:t>
      </w:r>
    </w:p>
    <w:p w:rsidR="004B6EC3" w:rsidRDefault="00776C69">
      <w:pPr>
        <w:pStyle w:val="HTMLPreformatted"/>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if(bytesRead &gt;= 0) current += bytesRead;</w:t>
      </w:r>
    </w:p>
    <w:p w:rsidR="004B6EC3" w:rsidRDefault="00776C69">
      <w:pPr>
        <w:pStyle w:val="HTMLPreformatted"/>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 while(bytesRead &gt; -1);</w:t>
      </w:r>
    </w:p>
    <w:p w:rsidR="004B6EC3" w:rsidRDefault="004B6EC3">
      <w:pPr>
        <w:pStyle w:val="HTMLPreformatted"/>
        <w:spacing w:line="360" w:lineRule="auto"/>
        <w:rPr>
          <w:rFonts w:ascii="Times New Roman" w:hAnsi="Times New Roman" w:cs="Times New Roman"/>
          <w:color w:val="000000"/>
          <w:sz w:val="24"/>
          <w:szCs w:val="24"/>
        </w:rPr>
      </w:pPr>
    </w:p>
    <w:p w:rsidR="004B6EC3" w:rsidRDefault="00776C69">
      <w:pPr>
        <w:pStyle w:val="HTMLPreformatted"/>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bos.write(mybytearray, 0 , current);</w:t>
      </w:r>
    </w:p>
    <w:p w:rsidR="004B6EC3" w:rsidRDefault="00776C69">
      <w:pPr>
        <w:pStyle w:val="HTMLPreformatted"/>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bos.flush();</w:t>
      </w:r>
    </w:p>
    <w:p w:rsidR="004B6EC3" w:rsidRDefault="00776C69">
      <w:pPr>
        <w:pStyle w:val="HTMLPreformatted"/>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System.out.p</w:t>
      </w:r>
      <w:r>
        <w:rPr>
          <w:rFonts w:ascii="Times New Roman" w:hAnsi="Times New Roman" w:cs="Times New Roman"/>
          <w:color w:val="000000"/>
          <w:sz w:val="24"/>
          <w:szCs w:val="24"/>
        </w:rPr>
        <w:t>rintln("File " + FILE_TO_RECEIVED</w:t>
      </w:r>
    </w:p>
    <w:p w:rsidR="004B6EC3" w:rsidRDefault="00776C69">
      <w:pPr>
        <w:pStyle w:val="HTMLPreformatted"/>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 " downloaded (" + current + " bytes read)");</w:t>
      </w:r>
    </w:p>
    <w:p w:rsidR="004B6EC3" w:rsidRDefault="00776C69">
      <w:pPr>
        <w:pStyle w:val="HTMLPreformatted"/>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4B6EC3" w:rsidRDefault="00776C69">
      <w:pPr>
        <w:pStyle w:val="HTMLPreformatted"/>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finally {</w:t>
      </w:r>
    </w:p>
    <w:p w:rsidR="004B6EC3" w:rsidRDefault="00776C69">
      <w:pPr>
        <w:pStyle w:val="HTMLPreformatted"/>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if (fos != null) fos.close();</w:t>
      </w:r>
    </w:p>
    <w:p w:rsidR="004B6EC3" w:rsidRDefault="00776C69">
      <w:pPr>
        <w:pStyle w:val="HTMLPreformatted"/>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 xml:space="preserve">      if (bos != null) bos.close();</w:t>
      </w:r>
    </w:p>
    <w:p w:rsidR="004B6EC3" w:rsidRDefault="00776C69">
      <w:pPr>
        <w:pStyle w:val="HTMLPreformatted"/>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if (sock != null) sock.close();</w:t>
      </w:r>
    </w:p>
    <w:p w:rsidR="004B6EC3" w:rsidRDefault="00776C69">
      <w:pPr>
        <w:pStyle w:val="HTMLPreformatted"/>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4B6EC3" w:rsidRDefault="00776C69">
      <w:pPr>
        <w:pStyle w:val="HTMLPreformatted"/>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4B6EC3" w:rsidRDefault="004B6EC3">
      <w:pPr>
        <w:pStyle w:val="HTMLPreformatted"/>
        <w:spacing w:line="360" w:lineRule="auto"/>
        <w:rPr>
          <w:rFonts w:ascii="Times New Roman" w:hAnsi="Times New Roman" w:cs="Times New Roman"/>
          <w:color w:val="000000"/>
          <w:sz w:val="24"/>
          <w:szCs w:val="24"/>
        </w:rPr>
      </w:pPr>
    </w:p>
    <w:p w:rsidR="004B6EC3" w:rsidRDefault="00776C69">
      <w:pPr>
        <w:pStyle w:val="HTMLPreformatted"/>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w:t>
      </w:r>
    </w:p>
    <w:p w:rsidR="004B6EC3" w:rsidRDefault="00776C69">
      <w:pPr>
        <w:pStyle w:val="Default"/>
      </w:pPr>
      <w:r>
        <w:rPr>
          <w:b/>
          <w:bCs/>
        </w:rPr>
        <w:t>10. Write a program on</w:t>
      </w:r>
      <w:r>
        <w:rPr>
          <w:b/>
          <w:bCs/>
        </w:rPr>
        <w:t xml:space="preserve"> datagram socket for client/server to display the messages on client side, typed at the server side. </w:t>
      </w:r>
    </w:p>
    <w:p w:rsidR="004B6EC3" w:rsidRDefault="004B6EC3">
      <w:pPr>
        <w:pStyle w:val="Default"/>
        <w:spacing w:line="360" w:lineRule="auto"/>
        <w:rPr>
          <w:b/>
          <w:bCs/>
        </w:rPr>
      </w:pPr>
    </w:p>
    <w:p w:rsidR="004B6EC3" w:rsidRDefault="00776C69">
      <w:pPr>
        <w:pStyle w:val="Default"/>
        <w:spacing w:line="360" w:lineRule="auto"/>
        <w:rPr>
          <w:b/>
          <w:bCs/>
        </w:rPr>
      </w:pPr>
      <w:r>
        <w:rPr>
          <w:b/>
          <w:bCs/>
        </w:rPr>
        <w:t>UDP Client</w:t>
      </w:r>
    </w:p>
    <w:p w:rsidR="004B6EC3" w:rsidRDefault="00776C69">
      <w:pPr>
        <w:pStyle w:val="Default"/>
        <w:spacing w:line="360" w:lineRule="auto"/>
      </w:pPr>
      <w:r>
        <w:t xml:space="preserve">import java.io.*; </w:t>
      </w:r>
    </w:p>
    <w:p w:rsidR="004B6EC3" w:rsidRDefault="00776C69">
      <w:pPr>
        <w:pStyle w:val="Default"/>
        <w:spacing w:line="360" w:lineRule="auto"/>
      </w:pPr>
      <w:r>
        <w:t xml:space="preserve">import java.net.*; </w:t>
      </w:r>
    </w:p>
    <w:p w:rsidR="004B6EC3" w:rsidRDefault="00776C69">
      <w:pPr>
        <w:pStyle w:val="Default"/>
        <w:spacing w:line="360" w:lineRule="auto"/>
      </w:pPr>
      <w:r>
        <w:t xml:space="preserve">public class UDPC </w:t>
      </w:r>
    </w:p>
    <w:p w:rsidR="004B6EC3" w:rsidRDefault="00776C69">
      <w:pPr>
        <w:pStyle w:val="Default"/>
        <w:spacing w:line="360" w:lineRule="auto"/>
      </w:pPr>
      <w:r>
        <w:t xml:space="preserve">{ </w:t>
      </w:r>
    </w:p>
    <w:p w:rsidR="004B6EC3" w:rsidRDefault="00776C69">
      <w:pPr>
        <w:pStyle w:val="Default"/>
        <w:spacing w:line="360" w:lineRule="auto"/>
      </w:pPr>
      <w:r>
        <w:t xml:space="preserve">public static void main(String[] args) </w:t>
      </w:r>
    </w:p>
    <w:p w:rsidR="004B6EC3" w:rsidRDefault="00776C69">
      <w:pPr>
        <w:pStyle w:val="Default"/>
        <w:spacing w:line="360" w:lineRule="auto"/>
      </w:pPr>
      <w:r>
        <w:t xml:space="preserve">{ </w:t>
      </w:r>
    </w:p>
    <w:p w:rsidR="004B6EC3" w:rsidRDefault="00776C69">
      <w:pPr>
        <w:pStyle w:val="Default"/>
        <w:spacing w:line="360" w:lineRule="auto"/>
      </w:pPr>
      <w:r>
        <w:t>DatagramSocket skt;</w:t>
      </w:r>
    </w:p>
    <w:p w:rsidR="004B6EC3" w:rsidRDefault="00776C69">
      <w:pPr>
        <w:pStyle w:val="Default"/>
        <w:spacing w:line="360" w:lineRule="auto"/>
      </w:pPr>
      <w:r>
        <w:t xml:space="preserve"> try { </w:t>
      </w:r>
    </w:p>
    <w:p w:rsidR="004B6EC3" w:rsidRDefault="00776C69">
      <w:pPr>
        <w:pStyle w:val="Default"/>
        <w:spacing w:line="360" w:lineRule="auto"/>
      </w:pPr>
      <w:r>
        <w:t xml:space="preserve">skt=new DatagramSocket(); String msg= "text message "; byte[] b = msg.getBytes(); </w:t>
      </w:r>
    </w:p>
    <w:p w:rsidR="004B6EC3" w:rsidRDefault="00776C69">
      <w:pPr>
        <w:pStyle w:val="Default"/>
        <w:spacing w:line="360" w:lineRule="auto"/>
      </w:pPr>
      <w:r>
        <w:t xml:space="preserve">InetAddress host=InetAddress.getByName("127.0.0.1"); int serverSocket=6788; </w:t>
      </w:r>
    </w:p>
    <w:p w:rsidR="004B6EC3" w:rsidRDefault="00776C69">
      <w:pPr>
        <w:pStyle w:val="Default"/>
        <w:spacing w:line="360" w:lineRule="auto"/>
      </w:pPr>
      <w:r>
        <w:t xml:space="preserve">DatagramPacket request =new DatagramPacket (b,b.length,host,serverSocket); skt.send(request); </w:t>
      </w:r>
    </w:p>
    <w:p w:rsidR="004B6EC3" w:rsidRDefault="00776C69">
      <w:pPr>
        <w:pStyle w:val="Default"/>
        <w:spacing w:line="360" w:lineRule="auto"/>
      </w:pPr>
      <w:r>
        <w:t>b</w:t>
      </w:r>
      <w:r>
        <w:t xml:space="preserve">yte[] buffer =new byte[1000]; </w:t>
      </w:r>
    </w:p>
    <w:p w:rsidR="004B6EC3" w:rsidRDefault="00776C69">
      <w:pPr>
        <w:pStyle w:val="Default"/>
        <w:spacing w:line="360" w:lineRule="auto"/>
      </w:pPr>
      <w:r>
        <w:lastRenderedPageBreak/>
        <w:t xml:space="preserve">DatagramPacket reply= new DatagramPacket(buffer,buffer.length); skt.receive(reply); </w:t>
      </w:r>
    </w:p>
    <w:p w:rsidR="004B6EC3" w:rsidRDefault="00776C69">
      <w:pPr>
        <w:pStyle w:val="Default"/>
        <w:spacing w:line="360" w:lineRule="auto"/>
      </w:pPr>
      <w:r>
        <w:t xml:space="preserve">System.out.println("client received:" +new String(reply.getData())); skt.close(); </w:t>
      </w:r>
    </w:p>
    <w:p w:rsidR="004B6EC3" w:rsidRDefault="00776C69">
      <w:pPr>
        <w:pStyle w:val="Default"/>
        <w:spacing w:line="360" w:lineRule="auto"/>
      </w:pPr>
      <w:r>
        <w:t xml:space="preserve">} </w:t>
      </w:r>
    </w:p>
    <w:p w:rsidR="004B6EC3" w:rsidRDefault="00776C69">
      <w:pPr>
        <w:pStyle w:val="Default"/>
        <w:spacing w:line="360" w:lineRule="auto"/>
      </w:pPr>
      <w:r>
        <w:t xml:space="preserve">catch(Exception ex) </w:t>
      </w:r>
    </w:p>
    <w:p w:rsidR="004B6EC3" w:rsidRDefault="00776C69">
      <w:pPr>
        <w:pStyle w:val="Default"/>
        <w:spacing w:line="360" w:lineRule="auto"/>
      </w:pPr>
      <w:r>
        <w:t xml:space="preserve">{ </w:t>
      </w:r>
    </w:p>
    <w:p w:rsidR="004B6EC3" w:rsidRDefault="00776C69">
      <w:pPr>
        <w:pStyle w:val="Default"/>
        <w:spacing w:line="360" w:lineRule="auto"/>
      </w:pPr>
      <w:r>
        <w:t xml:space="preserve">} </w:t>
      </w:r>
    </w:p>
    <w:p w:rsidR="004B6EC3" w:rsidRDefault="00776C69">
      <w:pPr>
        <w:pStyle w:val="Default"/>
        <w:spacing w:line="360" w:lineRule="auto"/>
      </w:pPr>
      <w:r>
        <w:t xml:space="preserve">} </w:t>
      </w:r>
    </w:p>
    <w:p w:rsidR="004B6EC3" w:rsidRDefault="00776C69">
      <w:pPr>
        <w:pStyle w:val="Default"/>
        <w:spacing w:line="360" w:lineRule="auto"/>
      </w:pPr>
      <w:r>
        <w:t xml:space="preserve">} </w:t>
      </w:r>
    </w:p>
    <w:p w:rsidR="004B6EC3" w:rsidRDefault="00776C69">
      <w:pPr>
        <w:pStyle w:val="Default"/>
      </w:pPr>
      <w:r>
        <w:rPr>
          <w:b/>
          <w:bCs/>
        </w:rPr>
        <w:t xml:space="preserve">UDP Server </w:t>
      </w:r>
    </w:p>
    <w:p w:rsidR="004B6EC3" w:rsidRDefault="00776C69">
      <w:pPr>
        <w:pStyle w:val="Default"/>
        <w:spacing w:line="360" w:lineRule="auto"/>
      </w:pPr>
      <w:r>
        <w:t>import ja</w:t>
      </w:r>
      <w:r>
        <w:t xml:space="preserve">va.io.*; import java.net.*; </w:t>
      </w:r>
    </w:p>
    <w:p w:rsidR="004B6EC3" w:rsidRDefault="00776C69">
      <w:pPr>
        <w:pStyle w:val="Default"/>
        <w:spacing w:line="360" w:lineRule="auto"/>
      </w:pPr>
      <w:r>
        <w:t xml:space="preserve">public class UDPS </w:t>
      </w:r>
    </w:p>
    <w:p w:rsidR="004B6EC3" w:rsidRDefault="00776C69">
      <w:pPr>
        <w:pStyle w:val="Default"/>
        <w:spacing w:line="360" w:lineRule="auto"/>
      </w:pPr>
      <w:r>
        <w:t xml:space="preserve">{ </w:t>
      </w:r>
    </w:p>
    <w:p w:rsidR="004B6EC3" w:rsidRDefault="00776C69">
      <w:pPr>
        <w:pStyle w:val="Default"/>
        <w:spacing w:line="360" w:lineRule="auto"/>
      </w:pPr>
      <w:r>
        <w:t xml:space="preserve">public static void main(String[] args) </w:t>
      </w:r>
    </w:p>
    <w:p w:rsidR="004B6EC3" w:rsidRDefault="00776C69">
      <w:pPr>
        <w:pStyle w:val="Default"/>
        <w:spacing w:line="360" w:lineRule="auto"/>
      </w:pPr>
      <w:r>
        <w:t xml:space="preserve">{ </w:t>
      </w:r>
    </w:p>
    <w:p w:rsidR="004B6EC3" w:rsidRDefault="00776C69">
      <w:pPr>
        <w:pStyle w:val="Default"/>
        <w:spacing w:line="360" w:lineRule="auto"/>
      </w:pPr>
      <w:r>
        <w:t xml:space="preserve">DatagramSocket skt=null; </w:t>
      </w:r>
    </w:p>
    <w:p w:rsidR="004B6EC3" w:rsidRDefault="00776C69">
      <w:pPr>
        <w:pStyle w:val="Default"/>
        <w:spacing w:line="360" w:lineRule="auto"/>
      </w:pPr>
      <w:r>
        <w:t xml:space="preserve">try </w:t>
      </w:r>
    </w:p>
    <w:p w:rsidR="004B6EC3" w:rsidRDefault="00776C69">
      <w:pPr>
        <w:pStyle w:val="Default"/>
        <w:spacing w:line="360" w:lineRule="auto"/>
      </w:pPr>
      <w:r>
        <w:t xml:space="preserve">{ </w:t>
      </w:r>
    </w:p>
    <w:p w:rsidR="004B6EC3" w:rsidRDefault="00776C69">
      <w:pPr>
        <w:pStyle w:val="Default"/>
        <w:spacing w:line="360" w:lineRule="auto"/>
      </w:pPr>
      <w:r>
        <w:t xml:space="preserve">skt=new DatagramSocket(6788); byte[] buffer = new byte[1000]; </w:t>
      </w:r>
    </w:p>
    <w:p w:rsidR="004B6EC3" w:rsidRDefault="00776C69">
      <w:pPr>
        <w:pStyle w:val="Default"/>
        <w:spacing w:line="360" w:lineRule="auto"/>
      </w:pPr>
      <w:r>
        <w:t xml:space="preserve">while(true) </w:t>
      </w:r>
    </w:p>
    <w:p w:rsidR="004B6EC3" w:rsidRDefault="00776C69">
      <w:pPr>
        <w:pStyle w:val="Default"/>
        <w:spacing w:line="360" w:lineRule="auto"/>
      </w:pPr>
      <w:r>
        <w:t xml:space="preserve">{ </w:t>
      </w:r>
    </w:p>
    <w:p w:rsidR="004B6EC3" w:rsidRDefault="00776C69">
      <w:pPr>
        <w:pStyle w:val="Default"/>
        <w:spacing w:line="360" w:lineRule="auto"/>
      </w:pPr>
      <w:r>
        <w:t xml:space="preserve">DatagramPacket request = new </w:t>
      </w:r>
      <w:r>
        <w:t>DatagramPacket(buffer,buffer.length);</w:t>
      </w:r>
    </w:p>
    <w:p w:rsidR="004B6EC3" w:rsidRDefault="00776C69">
      <w:pPr>
        <w:pStyle w:val="Default"/>
        <w:spacing w:line="360" w:lineRule="auto"/>
      </w:pPr>
      <w:r>
        <w:lastRenderedPageBreak/>
        <w:t xml:space="preserve"> skt.receive(request); </w:t>
      </w:r>
    </w:p>
    <w:p w:rsidR="004B6EC3" w:rsidRDefault="00776C69">
      <w:pPr>
        <w:pStyle w:val="Default"/>
        <w:spacing w:line="360" w:lineRule="auto"/>
      </w:pPr>
      <w:r>
        <w:t>String[] message = (new String(request.getData())).split("");</w:t>
      </w:r>
    </w:p>
    <w:p w:rsidR="004B6EC3" w:rsidRDefault="00776C69">
      <w:pPr>
        <w:pStyle w:val="Default"/>
        <w:spacing w:line="360" w:lineRule="auto"/>
      </w:pPr>
      <w:r>
        <w:t xml:space="preserve"> byte[] sendMsg= (message[1]+ " server processed").getBytes(); </w:t>
      </w:r>
    </w:p>
    <w:p w:rsidR="004B6EC3" w:rsidRDefault="00776C69">
      <w:pPr>
        <w:pStyle w:val="Default"/>
        <w:spacing w:line="360" w:lineRule="auto"/>
      </w:pPr>
      <w:r>
        <w:t>DatagramPacket reply = new DatagramPacket(sendMsg,sendMsg.length,req</w:t>
      </w:r>
      <w:r>
        <w:t xml:space="preserve">uest.getAddress(),request.getPort()); </w:t>
      </w:r>
    </w:p>
    <w:p w:rsidR="004B6EC3" w:rsidRDefault="00776C69">
      <w:pPr>
        <w:pStyle w:val="Default"/>
        <w:spacing w:line="360" w:lineRule="auto"/>
      </w:pPr>
      <w:r>
        <w:t xml:space="preserve">skt.send(reply); </w:t>
      </w:r>
    </w:p>
    <w:p w:rsidR="004B6EC3" w:rsidRDefault="00776C69">
      <w:pPr>
        <w:pStyle w:val="Default"/>
        <w:spacing w:line="360" w:lineRule="auto"/>
      </w:pPr>
      <w:r>
        <w:t xml:space="preserve">} </w:t>
      </w:r>
    </w:p>
    <w:p w:rsidR="004B6EC3" w:rsidRDefault="00776C69">
      <w:pPr>
        <w:pStyle w:val="Default"/>
        <w:spacing w:line="360" w:lineRule="auto"/>
      </w:pPr>
      <w:r>
        <w:t xml:space="preserve">} </w:t>
      </w:r>
    </w:p>
    <w:p w:rsidR="004B6EC3" w:rsidRDefault="00776C69">
      <w:pPr>
        <w:pStyle w:val="Default"/>
        <w:spacing w:line="360" w:lineRule="auto"/>
      </w:pPr>
      <w:r>
        <w:t xml:space="preserve">catch(Exception ex) </w:t>
      </w:r>
    </w:p>
    <w:p w:rsidR="004B6EC3" w:rsidRDefault="00776C69">
      <w:pPr>
        <w:pStyle w:val="Default"/>
        <w:spacing w:line="360" w:lineRule="auto"/>
      </w:pPr>
      <w:r>
        <w:t xml:space="preserve">{ </w:t>
      </w:r>
    </w:p>
    <w:p w:rsidR="004B6EC3" w:rsidRDefault="00776C69">
      <w:pPr>
        <w:pStyle w:val="Default"/>
        <w:spacing w:line="360" w:lineRule="auto"/>
      </w:pPr>
      <w:r>
        <w:t xml:space="preserve">} </w:t>
      </w:r>
    </w:p>
    <w:p w:rsidR="004B6EC3" w:rsidRDefault="00776C69">
      <w:pPr>
        <w:pStyle w:val="Default"/>
        <w:spacing w:line="360" w:lineRule="auto"/>
      </w:pPr>
      <w:r>
        <w:t xml:space="preserve">} </w:t>
      </w:r>
    </w:p>
    <w:p w:rsidR="004B6EC3" w:rsidRDefault="00776C69">
      <w:pPr>
        <w:pStyle w:val="Default"/>
        <w:spacing w:line="360" w:lineRule="auto"/>
      </w:pPr>
      <w:r>
        <w:t xml:space="preserve">} </w:t>
      </w:r>
    </w:p>
    <w:p w:rsidR="004B6EC3" w:rsidRDefault="004B6EC3">
      <w:pPr>
        <w:rPr>
          <w:rFonts w:ascii="Times New Roman" w:hAnsi="Times New Roman" w:cs="Times New Roman"/>
          <w:sz w:val="24"/>
          <w:szCs w:val="24"/>
        </w:rPr>
      </w:pPr>
    </w:p>
    <w:p w:rsidR="004B6EC3" w:rsidRDefault="00776C69">
      <w:pPr>
        <w:pStyle w:val="ListParagraph"/>
        <w:numPr>
          <w:ilvl w:val="0"/>
          <w:numId w:val="12"/>
        </w:numPr>
        <w:tabs>
          <w:tab w:val="left" w:pos="840"/>
        </w:tabs>
        <w:spacing w:after="0" w:line="0" w:lineRule="atLeast"/>
        <w:rPr>
          <w:rFonts w:ascii="Times New Roman" w:eastAsia="Times New Roman" w:hAnsi="Times New Roman"/>
          <w:b/>
          <w:color w:val="222222"/>
          <w:sz w:val="24"/>
          <w:szCs w:val="24"/>
        </w:rPr>
      </w:pPr>
      <w:r>
        <w:rPr>
          <w:rFonts w:ascii="Times New Roman" w:eastAsia="Times New Roman" w:hAnsi="Times New Roman"/>
          <w:b/>
          <w:color w:val="222222"/>
          <w:sz w:val="24"/>
          <w:szCs w:val="24"/>
        </w:rPr>
        <w:t>Write a program for simple RSA algorithm to encrypt and decrypt the data.</w:t>
      </w:r>
    </w:p>
    <w:p w:rsidR="004B6EC3" w:rsidRDefault="004B6EC3">
      <w:pPr>
        <w:jc w:val="center"/>
        <w:rPr>
          <w:rFonts w:ascii="Times New Roman" w:hAnsi="Times New Roman" w:cs="Times New Roman"/>
          <w:b/>
          <w:sz w:val="24"/>
          <w:szCs w:val="24"/>
        </w:rPr>
      </w:pPr>
    </w:p>
    <w:p w:rsidR="004B6EC3" w:rsidRDefault="00776C69">
      <w:pPr>
        <w:widowControl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Implementation of RSA Algorithm(Encryption and Decryption) in Java</w:t>
      </w:r>
    </w:p>
    <w:p w:rsidR="004B6EC3" w:rsidRDefault="004B6EC3">
      <w:pPr>
        <w:widowControl w:val="0"/>
        <w:autoSpaceDE w:val="0"/>
        <w:autoSpaceDN w:val="0"/>
        <w:adjustRightInd w:val="0"/>
        <w:rPr>
          <w:rFonts w:ascii="Times New Roman" w:hAnsi="Times New Roman" w:cs="Times New Roman"/>
          <w:sz w:val="24"/>
          <w:szCs w:val="24"/>
        </w:rPr>
      </w:pPr>
    </w:p>
    <w:p w:rsidR="004B6EC3" w:rsidRDefault="00776C69">
      <w:pPr>
        <w:widowControl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import </w:t>
      </w:r>
      <w:r>
        <w:rPr>
          <w:rFonts w:ascii="Times New Roman" w:hAnsi="Times New Roman" w:cs="Times New Roman"/>
          <w:sz w:val="24"/>
          <w:szCs w:val="24"/>
        </w:rPr>
        <w:t>java.math.BigInteger;</w:t>
      </w:r>
    </w:p>
    <w:p w:rsidR="004B6EC3" w:rsidRDefault="004B6EC3">
      <w:pPr>
        <w:widowControl w:val="0"/>
        <w:autoSpaceDE w:val="0"/>
        <w:autoSpaceDN w:val="0"/>
        <w:adjustRightInd w:val="0"/>
        <w:rPr>
          <w:rFonts w:ascii="Times New Roman" w:hAnsi="Times New Roman" w:cs="Times New Roman"/>
          <w:sz w:val="24"/>
          <w:szCs w:val="24"/>
        </w:rPr>
      </w:pPr>
    </w:p>
    <w:p w:rsidR="004B6EC3" w:rsidRDefault="00776C69">
      <w:pPr>
        <w:widowControl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import java.util.Random;</w:t>
      </w:r>
    </w:p>
    <w:p w:rsidR="004B6EC3" w:rsidRDefault="004B6EC3">
      <w:pPr>
        <w:widowControl w:val="0"/>
        <w:autoSpaceDE w:val="0"/>
        <w:autoSpaceDN w:val="0"/>
        <w:adjustRightInd w:val="0"/>
        <w:rPr>
          <w:rFonts w:ascii="Times New Roman" w:hAnsi="Times New Roman" w:cs="Times New Roman"/>
          <w:sz w:val="24"/>
          <w:szCs w:val="24"/>
        </w:rPr>
      </w:pPr>
    </w:p>
    <w:p w:rsidR="004B6EC3" w:rsidRDefault="00776C69">
      <w:pPr>
        <w:widowControl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import java.io.*;</w:t>
      </w:r>
    </w:p>
    <w:p w:rsidR="004B6EC3" w:rsidRDefault="004B6EC3">
      <w:pPr>
        <w:widowControl w:val="0"/>
        <w:autoSpaceDE w:val="0"/>
        <w:autoSpaceDN w:val="0"/>
        <w:adjustRightInd w:val="0"/>
        <w:rPr>
          <w:rFonts w:ascii="Times New Roman" w:hAnsi="Times New Roman" w:cs="Times New Roman"/>
          <w:sz w:val="24"/>
          <w:szCs w:val="24"/>
        </w:rPr>
      </w:pPr>
    </w:p>
    <w:p w:rsidR="004B6EC3" w:rsidRDefault="00776C69">
      <w:pPr>
        <w:widowControl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public class RSA {</w:t>
      </w:r>
    </w:p>
    <w:p w:rsidR="004B6EC3" w:rsidRDefault="004B6EC3">
      <w:pPr>
        <w:widowControl w:val="0"/>
        <w:autoSpaceDE w:val="0"/>
        <w:autoSpaceDN w:val="0"/>
        <w:adjustRightInd w:val="0"/>
        <w:rPr>
          <w:rFonts w:ascii="Times New Roman" w:hAnsi="Times New Roman" w:cs="Times New Roman"/>
          <w:sz w:val="24"/>
          <w:szCs w:val="24"/>
        </w:rPr>
      </w:pPr>
    </w:p>
    <w:p w:rsidR="004B6EC3" w:rsidRDefault="00776C69">
      <w:pPr>
        <w:widowControl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t>private BigInteger p;</w:t>
      </w:r>
    </w:p>
    <w:p w:rsidR="004B6EC3" w:rsidRDefault="004B6EC3">
      <w:pPr>
        <w:widowControl w:val="0"/>
        <w:autoSpaceDE w:val="0"/>
        <w:autoSpaceDN w:val="0"/>
        <w:adjustRightInd w:val="0"/>
        <w:rPr>
          <w:rFonts w:ascii="Times New Roman" w:hAnsi="Times New Roman" w:cs="Times New Roman"/>
          <w:sz w:val="24"/>
          <w:szCs w:val="24"/>
        </w:rPr>
      </w:pPr>
    </w:p>
    <w:p w:rsidR="004B6EC3" w:rsidRDefault="00776C69">
      <w:pPr>
        <w:widowControl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t>private BigInteger q;</w:t>
      </w:r>
    </w:p>
    <w:p w:rsidR="004B6EC3" w:rsidRDefault="004B6EC3">
      <w:pPr>
        <w:widowControl w:val="0"/>
        <w:autoSpaceDE w:val="0"/>
        <w:autoSpaceDN w:val="0"/>
        <w:adjustRightInd w:val="0"/>
        <w:rPr>
          <w:rFonts w:ascii="Times New Roman" w:hAnsi="Times New Roman" w:cs="Times New Roman"/>
          <w:sz w:val="24"/>
          <w:szCs w:val="24"/>
        </w:rPr>
      </w:pPr>
    </w:p>
    <w:p w:rsidR="004B6EC3" w:rsidRDefault="00776C69">
      <w:pPr>
        <w:widowControl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t>private BigInteger N;</w:t>
      </w:r>
    </w:p>
    <w:p w:rsidR="004B6EC3" w:rsidRDefault="004B6EC3">
      <w:pPr>
        <w:widowControl w:val="0"/>
        <w:autoSpaceDE w:val="0"/>
        <w:autoSpaceDN w:val="0"/>
        <w:adjustRightInd w:val="0"/>
        <w:rPr>
          <w:rFonts w:ascii="Times New Roman" w:hAnsi="Times New Roman" w:cs="Times New Roman"/>
          <w:sz w:val="24"/>
          <w:szCs w:val="24"/>
        </w:rPr>
      </w:pPr>
    </w:p>
    <w:p w:rsidR="004B6EC3" w:rsidRDefault="00776C69">
      <w:pPr>
        <w:widowControl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t>private BigInteger phi;</w:t>
      </w:r>
    </w:p>
    <w:p w:rsidR="004B6EC3" w:rsidRDefault="004B6EC3">
      <w:pPr>
        <w:widowControl w:val="0"/>
        <w:autoSpaceDE w:val="0"/>
        <w:autoSpaceDN w:val="0"/>
        <w:adjustRightInd w:val="0"/>
        <w:rPr>
          <w:rFonts w:ascii="Times New Roman" w:hAnsi="Times New Roman" w:cs="Times New Roman"/>
          <w:sz w:val="24"/>
          <w:szCs w:val="24"/>
        </w:rPr>
      </w:pPr>
    </w:p>
    <w:p w:rsidR="004B6EC3" w:rsidRDefault="00776C69">
      <w:pPr>
        <w:widowControl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t>private BigInteger e;</w:t>
      </w:r>
    </w:p>
    <w:p w:rsidR="004B6EC3" w:rsidRDefault="004B6EC3">
      <w:pPr>
        <w:widowControl w:val="0"/>
        <w:autoSpaceDE w:val="0"/>
        <w:autoSpaceDN w:val="0"/>
        <w:adjustRightInd w:val="0"/>
        <w:rPr>
          <w:rFonts w:ascii="Times New Roman" w:hAnsi="Times New Roman" w:cs="Times New Roman"/>
          <w:sz w:val="24"/>
          <w:szCs w:val="24"/>
        </w:rPr>
      </w:pPr>
    </w:p>
    <w:p w:rsidR="004B6EC3" w:rsidRDefault="00776C69">
      <w:pPr>
        <w:widowControl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t>private BigInteger d;</w:t>
      </w:r>
    </w:p>
    <w:p w:rsidR="004B6EC3" w:rsidRDefault="004B6EC3">
      <w:pPr>
        <w:widowControl w:val="0"/>
        <w:autoSpaceDE w:val="0"/>
        <w:autoSpaceDN w:val="0"/>
        <w:adjustRightInd w:val="0"/>
        <w:rPr>
          <w:rFonts w:ascii="Times New Roman" w:hAnsi="Times New Roman" w:cs="Times New Roman"/>
          <w:sz w:val="24"/>
          <w:szCs w:val="24"/>
        </w:rPr>
      </w:pPr>
    </w:p>
    <w:p w:rsidR="004B6EC3" w:rsidRDefault="00776C69">
      <w:pPr>
        <w:widowControl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t>private int bitlength</w:t>
      </w:r>
      <w:r>
        <w:rPr>
          <w:rFonts w:ascii="Times New Roman" w:hAnsi="Times New Roman" w:cs="Times New Roman"/>
          <w:sz w:val="24"/>
          <w:szCs w:val="24"/>
        </w:rPr>
        <w:t xml:space="preserve"> = 1024;</w:t>
      </w:r>
    </w:p>
    <w:p w:rsidR="004B6EC3" w:rsidRDefault="004B6EC3">
      <w:pPr>
        <w:widowControl w:val="0"/>
        <w:autoSpaceDE w:val="0"/>
        <w:autoSpaceDN w:val="0"/>
        <w:adjustRightInd w:val="0"/>
        <w:rPr>
          <w:rFonts w:ascii="Times New Roman" w:hAnsi="Times New Roman" w:cs="Times New Roman"/>
          <w:sz w:val="24"/>
          <w:szCs w:val="24"/>
        </w:rPr>
      </w:pPr>
    </w:p>
    <w:p w:rsidR="004B6EC3" w:rsidRDefault="00776C69">
      <w:pPr>
        <w:widowControl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t>private int blocksize = 256;</w:t>
      </w:r>
    </w:p>
    <w:p w:rsidR="004B6EC3" w:rsidRDefault="004B6EC3">
      <w:pPr>
        <w:widowControl w:val="0"/>
        <w:autoSpaceDE w:val="0"/>
        <w:autoSpaceDN w:val="0"/>
        <w:adjustRightInd w:val="0"/>
        <w:rPr>
          <w:rFonts w:ascii="Times New Roman" w:hAnsi="Times New Roman" w:cs="Times New Roman"/>
          <w:sz w:val="24"/>
          <w:szCs w:val="24"/>
        </w:rPr>
      </w:pPr>
    </w:p>
    <w:p w:rsidR="004B6EC3" w:rsidRDefault="00776C69">
      <w:pPr>
        <w:widowControl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t>//blocksize in byte</w:t>
      </w:r>
    </w:p>
    <w:p w:rsidR="004B6EC3" w:rsidRDefault="004B6EC3">
      <w:pPr>
        <w:widowControl w:val="0"/>
        <w:autoSpaceDE w:val="0"/>
        <w:autoSpaceDN w:val="0"/>
        <w:adjustRightInd w:val="0"/>
        <w:rPr>
          <w:rFonts w:ascii="Times New Roman" w:hAnsi="Times New Roman" w:cs="Times New Roman"/>
          <w:sz w:val="24"/>
          <w:szCs w:val="24"/>
        </w:rPr>
      </w:pPr>
    </w:p>
    <w:p w:rsidR="004B6EC3" w:rsidRDefault="00776C69">
      <w:pPr>
        <w:widowControl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t>private Random r;</w:t>
      </w:r>
    </w:p>
    <w:p w:rsidR="004B6EC3" w:rsidRDefault="004B6EC3">
      <w:pPr>
        <w:widowControl w:val="0"/>
        <w:autoSpaceDE w:val="0"/>
        <w:autoSpaceDN w:val="0"/>
        <w:adjustRightInd w:val="0"/>
        <w:rPr>
          <w:rFonts w:ascii="Times New Roman" w:hAnsi="Times New Roman" w:cs="Times New Roman"/>
          <w:sz w:val="24"/>
          <w:szCs w:val="24"/>
        </w:rPr>
      </w:pPr>
    </w:p>
    <w:p w:rsidR="004B6EC3" w:rsidRDefault="00776C69">
      <w:pPr>
        <w:widowControl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t>public RSA() {</w:t>
      </w:r>
    </w:p>
    <w:p w:rsidR="004B6EC3" w:rsidRDefault="004B6EC3">
      <w:pPr>
        <w:widowControl w:val="0"/>
        <w:autoSpaceDE w:val="0"/>
        <w:autoSpaceDN w:val="0"/>
        <w:adjustRightInd w:val="0"/>
        <w:rPr>
          <w:rFonts w:ascii="Times New Roman" w:hAnsi="Times New Roman" w:cs="Times New Roman"/>
          <w:sz w:val="24"/>
          <w:szCs w:val="24"/>
        </w:rPr>
      </w:pPr>
    </w:p>
    <w:p w:rsidR="004B6EC3" w:rsidRDefault="00776C69">
      <w:pPr>
        <w:widowControl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t>r = new Random();</w:t>
      </w:r>
    </w:p>
    <w:p w:rsidR="004B6EC3" w:rsidRDefault="004B6EC3">
      <w:pPr>
        <w:widowControl w:val="0"/>
        <w:autoSpaceDE w:val="0"/>
        <w:autoSpaceDN w:val="0"/>
        <w:adjustRightInd w:val="0"/>
        <w:rPr>
          <w:rFonts w:ascii="Times New Roman" w:hAnsi="Times New Roman" w:cs="Times New Roman"/>
          <w:sz w:val="24"/>
          <w:szCs w:val="24"/>
        </w:rPr>
      </w:pPr>
    </w:p>
    <w:p w:rsidR="004B6EC3" w:rsidRDefault="00776C69">
      <w:pPr>
        <w:widowControl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p = BigInteger.probablePrime(bitlength, r);</w:t>
      </w:r>
    </w:p>
    <w:p w:rsidR="004B6EC3" w:rsidRDefault="004B6EC3">
      <w:pPr>
        <w:widowControl w:val="0"/>
        <w:autoSpaceDE w:val="0"/>
        <w:autoSpaceDN w:val="0"/>
        <w:adjustRightInd w:val="0"/>
        <w:rPr>
          <w:rFonts w:ascii="Times New Roman" w:hAnsi="Times New Roman" w:cs="Times New Roman"/>
          <w:sz w:val="24"/>
          <w:szCs w:val="24"/>
        </w:rPr>
      </w:pPr>
    </w:p>
    <w:p w:rsidR="004B6EC3" w:rsidRDefault="00776C69">
      <w:pPr>
        <w:widowControl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q = BigInteger.probablePrime(bitlength, r);</w:t>
      </w:r>
    </w:p>
    <w:p w:rsidR="004B6EC3" w:rsidRDefault="004B6EC3">
      <w:pPr>
        <w:widowControl w:val="0"/>
        <w:autoSpaceDE w:val="0"/>
        <w:autoSpaceDN w:val="0"/>
        <w:adjustRightInd w:val="0"/>
        <w:rPr>
          <w:rFonts w:ascii="Times New Roman" w:hAnsi="Times New Roman" w:cs="Times New Roman"/>
          <w:sz w:val="24"/>
          <w:szCs w:val="24"/>
        </w:rPr>
      </w:pPr>
    </w:p>
    <w:p w:rsidR="004B6EC3" w:rsidRDefault="00776C69">
      <w:pPr>
        <w:widowControl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N = p.multiply(q);</w:t>
      </w:r>
    </w:p>
    <w:p w:rsidR="004B6EC3" w:rsidRDefault="004B6EC3">
      <w:pPr>
        <w:widowControl w:val="0"/>
        <w:autoSpaceDE w:val="0"/>
        <w:autoSpaceDN w:val="0"/>
        <w:adjustRightInd w:val="0"/>
        <w:rPr>
          <w:rFonts w:ascii="Times New Roman" w:hAnsi="Times New Roman" w:cs="Times New Roman"/>
          <w:sz w:val="24"/>
          <w:szCs w:val="24"/>
        </w:rPr>
      </w:pPr>
    </w:p>
    <w:p w:rsidR="004B6EC3" w:rsidRDefault="00776C69">
      <w:pPr>
        <w:widowControl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phi = </w:t>
      </w:r>
      <w:r>
        <w:rPr>
          <w:rFonts w:ascii="Times New Roman" w:hAnsi="Times New Roman" w:cs="Times New Roman"/>
          <w:sz w:val="24"/>
          <w:szCs w:val="24"/>
        </w:rPr>
        <w:t>p.subtract(BigInteger.ONE).multiply(q.subtract(BigInteger.ONE));</w:t>
      </w:r>
    </w:p>
    <w:p w:rsidR="004B6EC3" w:rsidRDefault="004B6EC3">
      <w:pPr>
        <w:widowControl w:val="0"/>
        <w:autoSpaceDE w:val="0"/>
        <w:autoSpaceDN w:val="0"/>
        <w:adjustRightInd w:val="0"/>
        <w:rPr>
          <w:rFonts w:ascii="Times New Roman" w:hAnsi="Times New Roman" w:cs="Times New Roman"/>
          <w:sz w:val="24"/>
          <w:szCs w:val="24"/>
        </w:rPr>
      </w:pPr>
    </w:p>
    <w:p w:rsidR="004B6EC3" w:rsidRDefault="00776C69">
      <w:pPr>
        <w:widowControl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e = BigInteger.probablePrime(bitlength/2, r);</w:t>
      </w:r>
    </w:p>
    <w:p w:rsidR="004B6EC3" w:rsidRDefault="004B6EC3">
      <w:pPr>
        <w:widowControl w:val="0"/>
        <w:autoSpaceDE w:val="0"/>
        <w:autoSpaceDN w:val="0"/>
        <w:adjustRightInd w:val="0"/>
        <w:rPr>
          <w:rFonts w:ascii="Times New Roman" w:hAnsi="Times New Roman" w:cs="Times New Roman"/>
          <w:sz w:val="24"/>
          <w:szCs w:val="24"/>
        </w:rPr>
      </w:pPr>
    </w:p>
    <w:p w:rsidR="004B6EC3" w:rsidRDefault="00776C69">
      <w:pPr>
        <w:widowControl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while (phi.gcd(e).compareTo(BigInteger.ONE) &gt; 0 &amp;&amp; e.compareTo(phi) &lt; 0 ) {</w:t>
      </w:r>
    </w:p>
    <w:p w:rsidR="004B6EC3" w:rsidRDefault="004B6EC3">
      <w:pPr>
        <w:widowControl w:val="0"/>
        <w:autoSpaceDE w:val="0"/>
        <w:autoSpaceDN w:val="0"/>
        <w:adjustRightInd w:val="0"/>
        <w:rPr>
          <w:rFonts w:ascii="Times New Roman" w:hAnsi="Times New Roman" w:cs="Times New Roman"/>
          <w:sz w:val="24"/>
          <w:szCs w:val="24"/>
        </w:rPr>
      </w:pPr>
    </w:p>
    <w:p w:rsidR="004B6EC3" w:rsidRDefault="00776C69">
      <w:pPr>
        <w:widowControl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e.add(BigInteger.ONE);</w:t>
      </w:r>
    </w:p>
    <w:p w:rsidR="004B6EC3" w:rsidRDefault="004B6EC3">
      <w:pPr>
        <w:widowControl w:val="0"/>
        <w:autoSpaceDE w:val="0"/>
        <w:autoSpaceDN w:val="0"/>
        <w:adjustRightInd w:val="0"/>
        <w:rPr>
          <w:rFonts w:ascii="Times New Roman" w:hAnsi="Times New Roman" w:cs="Times New Roman"/>
          <w:sz w:val="24"/>
          <w:szCs w:val="24"/>
        </w:rPr>
      </w:pPr>
    </w:p>
    <w:p w:rsidR="004B6EC3" w:rsidRDefault="00776C69">
      <w:pPr>
        <w:widowControl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w:t>
      </w:r>
    </w:p>
    <w:p w:rsidR="004B6EC3" w:rsidRDefault="004B6EC3">
      <w:pPr>
        <w:widowControl w:val="0"/>
        <w:autoSpaceDE w:val="0"/>
        <w:autoSpaceDN w:val="0"/>
        <w:adjustRightInd w:val="0"/>
        <w:rPr>
          <w:rFonts w:ascii="Times New Roman" w:hAnsi="Times New Roman" w:cs="Times New Roman"/>
          <w:sz w:val="24"/>
          <w:szCs w:val="24"/>
        </w:rPr>
      </w:pPr>
    </w:p>
    <w:p w:rsidR="004B6EC3" w:rsidRDefault="00776C69">
      <w:pPr>
        <w:widowControl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 = e.modInverse(phi);</w:t>
      </w:r>
    </w:p>
    <w:p w:rsidR="004B6EC3" w:rsidRDefault="004B6EC3">
      <w:pPr>
        <w:widowControl w:val="0"/>
        <w:autoSpaceDE w:val="0"/>
        <w:autoSpaceDN w:val="0"/>
        <w:adjustRightInd w:val="0"/>
        <w:rPr>
          <w:rFonts w:ascii="Times New Roman" w:hAnsi="Times New Roman" w:cs="Times New Roman"/>
          <w:sz w:val="24"/>
          <w:szCs w:val="24"/>
        </w:rPr>
      </w:pPr>
    </w:p>
    <w:p w:rsidR="004B6EC3" w:rsidRDefault="00776C69">
      <w:pPr>
        <w:widowControl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t>}</w:t>
      </w:r>
    </w:p>
    <w:p w:rsidR="004B6EC3" w:rsidRDefault="004B6EC3">
      <w:pPr>
        <w:widowControl w:val="0"/>
        <w:autoSpaceDE w:val="0"/>
        <w:autoSpaceDN w:val="0"/>
        <w:adjustRightInd w:val="0"/>
        <w:rPr>
          <w:rFonts w:ascii="Times New Roman" w:hAnsi="Times New Roman" w:cs="Times New Roman"/>
          <w:sz w:val="24"/>
          <w:szCs w:val="24"/>
        </w:rPr>
      </w:pPr>
    </w:p>
    <w:p w:rsidR="004B6EC3" w:rsidRDefault="00776C69">
      <w:pPr>
        <w:widowControl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t>public RSA(BigInteger e, BigInteger d, BigInteger N) {</w:t>
      </w:r>
    </w:p>
    <w:p w:rsidR="004B6EC3" w:rsidRDefault="004B6EC3">
      <w:pPr>
        <w:widowControl w:val="0"/>
        <w:autoSpaceDE w:val="0"/>
        <w:autoSpaceDN w:val="0"/>
        <w:adjustRightInd w:val="0"/>
        <w:rPr>
          <w:rFonts w:ascii="Times New Roman" w:hAnsi="Times New Roman" w:cs="Times New Roman"/>
          <w:sz w:val="24"/>
          <w:szCs w:val="24"/>
        </w:rPr>
      </w:pPr>
    </w:p>
    <w:p w:rsidR="004B6EC3" w:rsidRDefault="00776C69">
      <w:pPr>
        <w:widowControl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this.e = e;</w:t>
      </w:r>
    </w:p>
    <w:p w:rsidR="004B6EC3" w:rsidRDefault="004B6EC3">
      <w:pPr>
        <w:widowControl w:val="0"/>
        <w:autoSpaceDE w:val="0"/>
        <w:autoSpaceDN w:val="0"/>
        <w:adjustRightInd w:val="0"/>
        <w:rPr>
          <w:rFonts w:ascii="Times New Roman" w:hAnsi="Times New Roman" w:cs="Times New Roman"/>
          <w:sz w:val="24"/>
          <w:szCs w:val="24"/>
        </w:rPr>
      </w:pPr>
    </w:p>
    <w:p w:rsidR="004B6EC3" w:rsidRDefault="00776C69">
      <w:pPr>
        <w:widowControl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this.d = d;</w:t>
      </w:r>
    </w:p>
    <w:p w:rsidR="004B6EC3" w:rsidRDefault="004B6EC3">
      <w:pPr>
        <w:widowControl w:val="0"/>
        <w:autoSpaceDE w:val="0"/>
        <w:autoSpaceDN w:val="0"/>
        <w:adjustRightInd w:val="0"/>
        <w:rPr>
          <w:rFonts w:ascii="Times New Roman" w:hAnsi="Times New Roman" w:cs="Times New Roman"/>
          <w:sz w:val="24"/>
          <w:szCs w:val="24"/>
        </w:rPr>
      </w:pPr>
    </w:p>
    <w:p w:rsidR="004B6EC3" w:rsidRDefault="00776C69">
      <w:pPr>
        <w:widowControl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this.N = N;</w:t>
      </w:r>
    </w:p>
    <w:p w:rsidR="004B6EC3" w:rsidRDefault="004B6EC3">
      <w:pPr>
        <w:widowControl w:val="0"/>
        <w:autoSpaceDE w:val="0"/>
        <w:autoSpaceDN w:val="0"/>
        <w:adjustRightInd w:val="0"/>
        <w:rPr>
          <w:rFonts w:ascii="Times New Roman" w:hAnsi="Times New Roman" w:cs="Times New Roman"/>
          <w:sz w:val="24"/>
          <w:szCs w:val="24"/>
        </w:rPr>
      </w:pPr>
    </w:p>
    <w:p w:rsidR="004B6EC3" w:rsidRDefault="00776C69">
      <w:pPr>
        <w:widowControl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t>}</w:t>
      </w:r>
    </w:p>
    <w:p w:rsidR="004B6EC3" w:rsidRDefault="004B6EC3">
      <w:pPr>
        <w:widowControl w:val="0"/>
        <w:autoSpaceDE w:val="0"/>
        <w:autoSpaceDN w:val="0"/>
        <w:adjustRightInd w:val="0"/>
        <w:rPr>
          <w:rFonts w:ascii="Times New Roman" w:hAnsi="Times New Roman" w:cs="Times New Roman"/>
          <w:sz w:val="24"/>
          <w:szCs w:val="24"/>
        </w:rPr>
      </w:pPr>
    </w:p>
    <w:p w:rsidR="004B6EC3" w:rsidRDefault="00776C69">
      <w:pPr>
        <w:widowControl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t>public static void main (String[] args) throws IOException {</w:t>
      </w:r>
    </w:p>
    <w:p w:rsidR="004B6EC3" w:rsidRDefault="004B6EC3">
      <w:pPr>
        <w:widowControl w:val="0"/>
        <w:autoSpaceDE w:val="0"/>
        <w:autoSpaceDN w:val="0"/>
        <w:adjustRightInd w:val="0"/>
        <w:rPr>
          <w:rFonts w:ascii="Times New Roman" w:hAnsi="Times New Roman" w:cs="Times New Roman"/>
          <w:sz w:val="24"/>
          <w:szCs w:val="24"/>
        </w:rPr>
      </w:pPr>
    </w:p>
    <w:p w:rsidR="004B6EC3" w:rsidRDefault="00776C69">
      <w:pPr>
        <w:widowControl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RSA rsa = new RSA();</w:t>
      </w:r>
    </w:p>
    <w:p w:rsidR="004B6EC3" w:rsidRDefault="004B6EC3">
      <w:pPr>
        <w:widowControl w:val="0"/>
        <w:autoSpaceDE w:val="0"/>
        <w:autoSpaceDN w:val="0"/>
        <w:adjustRightInd w:val="0"/>
        <w:rPr>
          <w:rFonts w:ascii="Times New Roman" w:hAnsi="Times New Roman" w:cs="Times New Roman"/>
          <w:sz w:val="24"/>
          <w:szCs w:val="24"/>
        </w:rPr>
      </w:pPr>
    </w:p>
    <w:p w:rsidR="004B6EC3" w:rsidRDefault="00776C69">
      <w:pPr>
        <w:widowControl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DataInputStream in=new DataInputStream(System.in);</w:t>
      </w:r>
    </w:p>
    <w:p w:rsidR="004B6EC3" w:rsidRDefault="004B6EC3">
      <w:pPr>
        <w:widowControl w:val="0"/>
        <w:autoSpaceDE w:val="0"/>
        <w:autoSpaceDN w:val="0"/>
        <w:adjustRightInd w:val="0"/>
        <w:rPr>
          <w:rFonts w:ascii="Times New Roman" w:hAnsi="Times New Roman" w:cs="Times New Roman"/>
          <w:sz w:val="24"/>
          <w:szCs w:val="24"/>
        </w:rPr>
      </w:pPr>
    </w:p>
    <w:p w:rsidR="004B6EC3" w:rsidRDefault="00776C69">
      <w:pPr>
        <w:widowControl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String </w:t>
      </w:r>
      <w:r>
        <w:rPr>
          <w:rFonts w:ascii="Times New Roman" w:hAnsi="Times New Roman" w:cs="Times New Roman"/>
          <w:sz w:val="24"/>
          <w:szCs w:val="24"/>
        </w:rPr>
        <w:t>teststring ;</w:t>
      </w:r>
    </w:p>
    <w:p w:rsidR="004B6EC3" w:rsidRDefault="004B6EC3">
      <w:pPr>
        <w:widowControl w:val="0"/>
        <w:autoSpaceDE w:val="0"/>
        <w:autoSpaceDN w:val="0"/>
        <w:adjustRightInd w:val="0"/>
        <w:rPr>
          <w:rFonts w:ascii="Times New Roman" w:hAnsi="Times New Roman" w:cs="Times New Roman"/>
          <w:sz w:val="24"/>
          <w:szCs w:val="24"/>
        </w:rPr>
      </w:pPr>
    </w:p>
    <w:p w:rsidR="004B6EC3" w:rsidRDefault="00776C69">
      <w:pPr>
        <w:widowControl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System.out.println("Enter the plain text:");</w:t>
      </w:r>
    </w:p>
    <w:p w:rsidR="004B6EC3" w:rsidRDefault="004B6EC3">
      <w:pPr>
        <w:widowControl w:val="0"/>
        <w:autoSpaceDE w:val="0"/>
        <w:autoSpaceDN w:val="0"/>
        <w:adjustRightInd w:val="0"/>
        <w:rPr>
          <w:rFonts w:ascii="Times New Roman" w:hAnsi="Times New Roman" w:cs="Times New Roman"/>
          <w:sz w:val="24"/>
          <w:szCs w:val="24"/>
        </w:rPr>
      </w:pPr>
    </w:p>
    <w:p w:rsidR="004B6EC3" w:rsidRDefault="00776C69">
      <w:pPr>
        <w:widowControl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teststring=in.readLine();</w:t>
      </w:r>
    </w:p>
    <w:p w:rsidR="004B6EC3" w:rsidRDefault="004B6EC3">
      <w:pPr>
        <w:widowControl w:val="0"/>
        <w:autoSpaceDE w:val="0"/>
        <w:autoSpaceDN w:val="0"/>
        <w:adjustRightInd w:val="0"/>
        <w:rPr>
          <w:rFonts w:ascii="Times New Roman" w:hAnsi="Times New Roman" w:cs="Times New Roman"/>
          <w:sz w:val="24"/>
          <w:szCs w:val="24"/>
        </w:rPr>
      </w:pPr>
    </w:p>
    <w:p w:rsidR="004B6EC3" w:rsidRDefault="00776C69">
      <w:pPr>
        <w:widowControl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System.out.println("Encrypting String: " + teststring);</w:t>
      </w:r>
    </w:p>
    <w:p w:rsidR="004B6EC3" w:rsidRDefault="004B6EC3">
      <w:pPr>
        <w:widowControl w:val="0"/>
        <w:autoSpaceDE w:val="0"/>
        <w:autoSpaceDN w:val="0"/>
        <w:adjustRightInd w:val="0"/>
        <w:rPr>
          <w:rFonts w:ascii="Times New Roman" w:hAnsi="Times New Roman" w:cs="Times New Roman"/>
          <w:sz w:val="24"/>
          <w:szCs w:val="24"/>
        </w:rPr>
      </w:pPr>
    </w:p>
    <w:p w:rsidR="004B6EC3" w:rsidRDefault="00776C69">
      <w:pPr>
        <w:widowControl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System.out.println("String in Bytes: " + bytesToString(teststring.getBytes()));</w:t>
      </w:r>
    </w:p>
    <w:p w:rsidR="004B6EC3" w:rsidRDefault="004B6EC3">
      <w:pPr>
        <w:widowControl w:val="0"/>
        <w:autoSpaceDE w:val="0"/>
        <w:autoSpaceDN w:val="0"/>
        <w:adjustRightInd w:val="0"/>
        <w:rPr>
          <w:rFonts w:ascii="Times New Roman" w:hAnsi="Times New Roman" w:cs="Times New Roman"/>
          <w:sz w:val="24"/>
          <w:szCs w:val="24"/>
        </w:rPr>
      </w:pPr>
    </w:p>
    <w:p w:rsidR="004B6EC3" w:rsidRDefault="00776C69">
      <w:pPr>
        <w:widowControl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encrypt</w:t>
      </w:r>
    </w:p>
    <w:p w:rsidR="004B6EC3" w:rsidRDefault="004B6EC3">
      <w:pPr>
        <w:widowControl w:val="0"/>
        <w:autoSpaceDE w:val="0"/>
        <w:autoSpaceDN w:val="0"/>
        <w:adjustRightInd w:val="0"/>
        <w:rPr>
          <w:rFonts w:ascii="Times New Roman" w:hAnsi="Times New Roman" w:cs="Times New Roman"/>
          <w:sz w:val="24"/>
          <w:szCs w:val="24"/>
        </w:rPr>
      </w:pPr>
    </w:p>
    <w:p w:rsidR="004B6EC3" w:rsidRDefault="00776C69">
      <w:pPr>
        <w:widowControl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t xml:space="preserve">byte[] </w:t>
      </w:r>
      <w:r>
        <w:rPr>
          <w:rFonts w:ascii="Times New Roman" w:hAnsi="Times New Roman" w:cs="Times New Roman"/>
          <w:sz w:val="24"/>
          <w:szCs w:val="24"/>
        </w:rPr>
        <w:t>encrypted = rsa.encrypt(teststring.getBytes());</w:t>
      </w:r>
    </w:p>
    <w:p w:rsidR="004B6EC3" w:rsidRDefault="004B6EC3">
      <w:pPr>
        <w:widowControl w:val="0"/>
        <w:autoSpaceDE w:val="0"/>
        <w:autoSpaceDN w:val="0"/>
        <w:adjustRightInd w:val="0"/>
        <w:rPr>
          <w:rFonts w:ascii="Times New Roman" w:hAnsi="Times New Roman" w:cs="Times New Roman"/>
          <w:sz w:val="24"/>
          <w:szCs w:val="24"/>
        </w:rPr>
      </w:pPr>
    </w:p>
    <w:p w:rsidR="004B6EC3" w:rsidRDefault="00776C69">
      <w:pPr>
        <w:widowControl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System.out.println("Encrypted String in Bytes: " + bytesToString(encrypted));</w:t>
      </w:r>
    </w:p>
    <w:p w:rsidR="004B6EC3" w:rsidRDefault="004B6EC3">
      <w:pPr>
        <w:widowControl w:val="0"/>
        <w:autoSpaceDE w:val="0"/>
        <w:autoSpaceDN w:val="0"/>
        <w:adjustRightInd w:val="0"/>
        <w:rPr>
          <w:rFonts w:ascii="Times New Roman" w:hAnsi="Times New Roman" w:cs="Times New Roman"/>
          <w:sz w:val="24"/>
          <w:szCs w:val="24"/>
        </w:rPr>
      </w:pPr>
    </w:p>
    <w:p w:rsidR="004B6EC3" w:rsidRDefault="00776C69">
      <w:pPr>
        <w:widowControl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decrypt</w:t>
      </w:r>
    </w:p>
    <w:p w:rsidR="004B6EC3" w:rsidRDefault="004B6EC3">
      <w:pPr>
        <w:widowControl w:val="0"/>
        <w:autoSpaceDE w:val="0"/>
        <w:autoSpaceDN w:val="0"/>
        <w:adjustRightInd w:val="0"/>
        <w:rPr>
          <w:rFonts w:ascii="Times New Roman" w:hAnsi="Times New Roman" w:cs="Times New Roman"/>
          <w:sz w:val="24"/>
          <w:szCs w:val="24"/>
        </w:rPr>
      </w:pPr>
    </w:p>
    <w:p w:rsidR="004B6EC3" w:rsidRDefault="00776C69">
      <w:pPr>
        <w:widowControl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byte[] decrypted = rsa.decrypt(encrypted);</w:t>
      </w:r>
    </w:p>
    <w:p w:rsidR="004B6EC3" w:rsidRDefault="004B6EC3">
      <w:pPr>
        <w:widowControl w:val="0"/>
        <w:autoSpaceDE w:val="0"/>
        <w:autoSpaceDN w:val="0"/>
        <w:adjustRightInd w:val="0"/>
        <w:rPr>
          <w:rFonts w:ascii="Times New Roman" w:hAnsi="Times New Roman" w:cs="Times New Roman"/>
          <w:sz w:val="24"/>
          <w:szCs w:val="24"/>
        </w:rPr>
      </w:pPr>
    </w:p>
    <w:p w:rsidR="004B6EC3" w:rsidRDefault="00776C69">
      <w:pPr>
        <w:widowControl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System.out.println("Decrypted String in Bytes: " +  bytesToStrin</w:t>
      </w:r>
      <w:r>
        <w:rPr>
          <w:rFonts w:ascii="Times New Roman" w:hAnsi="Times New Roman" w:cs="Times New Roman"/>
          <w:sz w:val="24"/>
          <w:szCs w:val="24"/>
        </w:rPr>
        <w:t>g(decrypted));</w:t>
      </w:r>
    </w:p>
    <w:p w:rsidR="004B6EC3" w:rsidRDefault="004B6EC3">
      <w:pPr>
        <w:widowControl w:val="0"/>
        <w:autoSpaceDE w:val="0"/>
        <w:autoSpaceDN w:val="0"/>
        <w:adjustRightInd w:val="0"/>
        <w:rPr>
          <w:rFonts w:ascii="Times New Roman" w:hAnsi="Times New Roman" w:cs="Times New Roman"/>
          <w:sz w:val="24"/>
          <w:szCs w:val="24"/>
        </w:rPr>
      </w:pPr>
    </w:p>
    <w:p w:rsidR="004B6EC3" w:rsidRDefault="00776C69">
      <w:pPr>
        <w:widowControl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System.out.println("Decrypted String: " + new String(decrypted));</w:t>
      </w:r>
    </w:p>
    <w:p w:rsidR="004B6EC3" w:rsidRDefault="004B6EC3">
      <w:pPr>
        <w:widowControl w:val="0"/>
        <w:autoSpaceDE w:val="0"/>
        <w:autoSpaceDN w:val="0"/>
        <w:adjustRightInd w:val="0"/>
        <w:rPr>
          <w:rFonts w:ascii="Times New Roman" w:hAnsi="Times New Roman" w:cs="Times New Roman"/>
          <w:sz w:val="24"/>
          <w:szCs w:val="24"/>
        </w:rPr>
      </w:pPr>
    </w:p>
    <w:p w:rsidR="004B6EC3" w:rsidRDefault="00776C69">
      <w:pPr>
        <w:widowControl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t>}</w:t>
      </w:r>
    </w:p>
    <w:p w:rsidR="004B6EC3" w:rsidRDefault="004B6EC3">
      <w:pPr>
        <w:widowControl w:val="0"/>
        <w:autoSpaceDE w:val="0"/>
        <w:autoSpaceDN w:val="0"/>
        <w:adjustRightInd w:val="0"/>
        <w:rPr>
          <w:rFonts w:ascii="Times New Roman" w:hAnsi="Times New Roman" w:cs="Times New Roman"/>
          <w:sz w:val="24"/>
          <w:szCs w:val="24"/>
        </w:rPr>
      </w:pPr>
    </w:p>
    <w:p w:rsidR="004B6EC3" w:rsidRDefault="00776C69">
      <w:pPr>
        <w:widowControl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t>private static String bytesToString(byte[] encrypted) {</w:t>
      </w:r>
    </w:p>
    <w:p w:rsidR="004B6EC3" w:rsidRDefault="004B6EC3">
      <w:pPr>
        <w:widowControl w:val="0"/>
        <w:autoSpaceDE w:val="0"/>
        <w:autoSpaceDN w:val="0"/>
        <w:adjustRightInd w:val="0"/>
        <w:rPr>
          <w:rFonts w:ascii="Times New Roman" w:hAnsi="Times New Roman" w:cs="Times New Roman"/>
          <w:sz w:val="24"/>
          <w:szCs w:val="24"/>
        </w:rPr>
      </w:pPr>
    </w:p>
    <w:p w:rsidR="004B6EC3" w:rsidRDefault="00776C69">
      <w:pPr>
        <w:widowControl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String test = "";</w:t>
      </w:r>
    </w:p>
    <w:p w:rsidR="004B6EC3" w:rsidRDefault="004B6EC3">
      <w:pPr>
        <w:widowControl w:val="0"/>
        <w:autoSpaceDE w:val="0"/>
        <w:autoSpaceDN w:val="0"/>
        <w:adjustRightInd w:val="0"/>
        <w:rPr>
          <w:rFonts w:ascii="Times New Roman" w:hAnsi="Times New Roman" w:cs="Times New Roman"/>
          <w:sz w:val="24"/>
          <w:szCs w:val="24"/>
        </w:rPr>
      </w:pPr>
    </w:p>
    <w:p w:rsidR="004B6EC3" w:rsidRDefault="00776C69">
      <w:pPr>
        <w:widowControl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for (byte b : encrypted) {</w:t>
      </w:r>
    </w:p>
    <w:p w:rsidR="004B6EC3" w:rsidRDefault="004B6EC3">
      <w:pPr>
        <w:widowControl w:val="0"/>
        <w:autoSpaceDE w:val="0"/>
        <w:autoSpaceDN w:val="0"/>
        <w:adjustRightInd w:val="0"/>
        <w:rPr>
          <w:rFonts w:ascii="Times New Roman" w:hAnsi="Times New Roman" w:cs="Times New Roman"/>
          <w:sz w:val="24"/>
          <w:szCs w:val="24"/>
        </w:rPr>
      </w:pPr>
    </w:p>
    <w:p w:rsidR="004B6EC3" w:rsidRDefault="00776C69">
      <w:pPr>
        <w:widowControl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test += Byte.toString(b);</w:t>
      </w:r>
    </w:p>
    <w:p w:rsidR="004B6EC3" w:rsidRDefault="004B6EC3">
      <w:pPr>
        <w:widowControl w:val="0"/>
        <w:autoSpaceDE w:val="0"/>
        <w:autoSpaceDN w:val="0"/>
        <w:adjustRightInd w:val="0"/>
        <w:rPr>
          <w:rFonts w:ascii="Times New Roman" w:hAnsi="Times New Roman" w:cs="Times New Roman"/>
          <w:sz w:val="24"/>
          <w:szCs w:val="24"/>
        </w:rPr>
      </w:pPr>
    </w:p>
    <w:p w:rsidR="004B6EC3" w:rsidRDefault="00776C69">
      <w:pPr>
        <w:widowControl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w:t>
      </w:r>
    </w:p>
    <w:p w:rsidR="004B6EC3" w:rsidRDefault="004B6EC3">
      <w:pPr>
        <w:widowControl w:val="0"/>
        <w:autoSpaceDE w:val="0"/>
        <w:autoSpaceDN w:val="0"/>
        <w:adjustRightInd w:val="0"/>
        <w:rPr>
          <w:rFonts w:ascii="Times New Roman" w:hAnsi="Times New Roman" w:cs="Times New Roman"/>
          <w:sz w:val="24"/>
          <w:szCs w:val="24"/>
        </w:rPr>
      </w:pPr>
    </w:p>
    <w:p w:rsidR="004B6EC3" w:rsidRDefault="00776C69">
      <w:pPr>
        <w:widowControl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return test;</w:t>
      </w:r>
    </w:p>
    <w:p w:rsidR="004B6EC3" w:rsidRDefault="004B6EC3">
      <w:pPr>
        <w:widowControl w:val="0"/>
        <w:autoSpaceDE w:val="0"/>
        <w:autoSpaceDN w:val="0"/>
        <w:adjustRightInd w:val="0"/>
        <w:rPr>
          <w:rFonts w:ascii="Times New Roman" w:hAnsi="Times New Roman" w:cs="Times New Roman"/>
          <w:sz w:val="24"/>
          <w:szCs w:val="24"/>
        </w:rPr>
      </w:pPr>
    </w:p>
    <w:p w:rsidR="004B6EC3" w:rsidRDefault="00776C69">
      <w:pPr>
        <w:widowControl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t>}</w:t>
      </w:r>
    </w:p>
    <w:p w:rsidR="004B6EC3" w:rsidRDefault="004B6EC3">
      <w:pPr>
        <w:widowControl w:val="0"/>
        <w:autoSpaceDE w:val="0"/>
        <w:autoSpaceDN w:val="0"/>
        <w:adjustRightInd w:val="0"/>
        <w:rPr>
          <w:rFonts w:ascii="Times New Roman" w:hAnsi="Times New Roman" w:cs="Times New Roman"/>
          <w:sz w:val="24"/>
          <w:szCs w:val="24"/>
        </w:rPr>
      </w:pPr>
    </w:p>
    <w:p w:rsidR="004B6EC3" w:rsidRDefault="00776C69">
      <w:pPr>
        <w:widowControl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//Encrypt message</w:t>
      </w:r>
    </w:p>
    <w:p w:rsidR="004B6EC3" w:rsidRDefault="004B6EC3">
      <w:pPr>
        <w:widowControl w:val="0"/>
        <w:autoSpaceDE w:val="0"/>
        <w:autoSpaceDN w:val="0"/>
        <w:adjustRightInd w:val="0"/>
        <w:rPr>
          <w:rFonts w:ascii="Times New Roman" w:hAnsi="Times New Roman" w:cs="Times New Roman"/>
          <w:sz w:val="24"/>
          <w:szCs w:val="24"/>
        </w:rPr>
      </w:pPr>
    </w:p>
    <w:p w:rsidR="004B6EC3" w:rsidRDefault="00776C69">
      <w:pPr>
        <w:widowControl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t>public byte[] encrypt(byte[] message) {</w:t>
      </w:r>
    </w:p>
    <w:p w:rsidR="004B6EC3" w:rsidRDefault="004B6EC3">
      <w:pPr>
        <w:widowControl w:val="0"/>
        <w:autoSpaceDE w:val="0"/>
        <w:autoSpaceDN w:val="0"/>
        <w:adjustRightInd w:val="0"/>
        <w:rPr>
          <w:rFonts w:ascii="Times New Roman" w:hAnsi="Times New Roman" w:cs="Times New Roman"/>
          <w:sz w:val="24"/>
          <w:szCs w:val="24"/>
        </w:rPr>
      </w:pPr>
    </w:p>
    <w:p w:rsidR="004B6EC3" w:rsidRDefault="00776C69">
      <w:pPr>
        <w:widowControl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return (new BigInteger(message)).modPow(e, N).toByteArray();</w:t>
      </w:r>
    </w:p>
    <w:p w:rsidR="004B6EC3" w:rsidRDefault="004B6EC3">
      <w:pPr>
        <w:widowControl w:val="0"/>
        <w:autoSpaceDE w:val="0"/>
        <w:autoSpaceDN w:val="0"/>
        <w:adjustRightInd w:val="0"/>
        <w:rPr>
          <w:rFonts w:ascii="Times New Roman" w:hAnsi="Times New Roman" w:cs="Times New Roman"/>
          <w:sz w:val="24"/>
          <w:szCs w:val="24"/>
        </w:rPr>
      </w:pPr>
    </w:p>
    <w:p w:rsidR="004B6EC3" w:rsidRDefault="00776C69">
      <w:pPr>
        <w:widowControl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t>}</w:t>
      </w:r>
    </w:p>
    <w:p w:rsidR="004B6EC3" w:rsidRDefault="004B6EC3">
      <w:pPr>
        <w:widowControl w:val="0"/>
        <w:autoSpaceDE w:val="0"/>
        <w:autoSpaceDN w:val="0"/>
        <w:adjustRightInd w:val="0"/>
        <w:rPr>
          <w:rFonts w:ascii="Times New Roman" w:hAnsi="Times New Roman" w:cs="Times New Roman"/>
          <w:sz w:val="24"/>
          <w:szCs w:val="24"/>
        </w:rPr>
      </w:pPr>
    </w:p>
    <w:p w:rsidR="004B6EC3" w:rsidRDefault="00776C69">
      <w:pPr>
        <w:widowControl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t>// Decrypt message</w:t>
      </w:r>
    </w:p>
    <w:p w:rsidR="004B6EC3" w:rsidRDefault="004B6EC3">
      <w:pPr>
        <w:widowControl w:val="0"/>
        <w:autoSpaceDE w:val="0"/>
        <w:autoSpaceDN w:val="0"/>
        <w:adjustRightInd w:val="0"/>
        <w:rPr>
          <w:rFonts w:ascii="Times New Roman" w:hAnsi="Times New Roman" w:cs="Times New Roman"/>
          <w:sz w:val="24"/>
          <w:szCs w:val="24"/>
        </w:rPr>
      </w:pPr>
    </w:p>
    <w:p w:rsidR="004B6EC3" w:rsidRDefault="00776C69">
      <w:pPr>
        <w:widowControl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t>public byte[] decrypt(byte[] message) {</w:t>
      </w:r>
    </w:p>
    <w:p w:rsidR="004B6EC3" w:rsidRDefault="004B6EC3">
      <w:pPr>
        <w:widowControl w:val="0"/>
        <w:autoSpaceDE w:val="0"/>
        <w:autoSpaceDN w:val="0"/>
        <w:adjustRightInd w:val="0"/>
        <w:rPr>
          <w:rFonts w:ascii="Times New Roman" w:hAnsi="Times New Roman" w:cs="Times New Roman"/>
          <w:sz w:val="24"/>
          <w:szCs w:val="24"/>
        </w:rPr>
      </w:pPr>
    </w:p>
    <w:p w:rsidR="004B6EC3" w:rsidRDefault="00776C69">
      <w:pPr>
        <w:widowControl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return (new BigInteger(message)).modPow(d, N).toByteArray();</w:t>
      </w:r>
    </w:p>
    <w:p w:rsidR="004B6EC3" w:rsidRDefault="004B6EC3">
      <w:pPr>
        <w:widowControl w:val="0"/>
        <w:autoSpaceDE w:val="0"/>
        <w:autoSpaceDN w:val="0"/>
        <w:adjustRightInd w:val="0"/>
        <w:rPr>
          <w:rFonts w:ascii="Times New Roman" w:hAnsi="Times New Roman" w:cs="Times New Roman"/>
          <w:sz w:val="24"/>
          <w:szCs w:val="24"/>
        </w:rPr>
      </w:pPr>
    </w:p>
    <w:p w:rsidR="004B6EC3" w:rsidRDefault="00776C69">
      <w:pPr>
        <w:widowControl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t>}</w:t>
      </w:r>
    </w:p>
    <w:p w:rsidR="004B6EC3" w:rsidRDefault="004B6EC3">
      <w:pPr>
        <w:widowControl w:val="0"/>
        <w:autoSpaceDE w:val="0"/>
        <w:autoSpaceDN w:val="0"/>
        <w:adjustRightInd w:val="0"/>
        <w:rPr>
          <w:rFonts w:ascii="Times New Roman" w:hAnsi="Times New Roman" w:cs="Times New Roman"/>
          <w:sz w:val="24"/>
          <w:szCs w:val="24"/>
        </w:rPr>
      </w:pPr>
    </w:p>
    <w:p w:rsidR="004B6EC3" w:rsidRDefault="00776C69">
      <w:pPr>
        <w:widowControl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w:t>
      </w:r>
    </w:p>
    <w:p w:rsidR="004B6EC3" w:rsidRDefault="004B6EC3">
      <w:pPr>
        <w:widowControl w:val="0"/>
        <w:autoSpaceDE w:val="0"/>
        <w:autoSpaceDN w:val="0"/>
        <w:adjustRightInd w:val="0"/>
        <w:rPr>
          <w:rFonts w:ascii="Times New Roman" w:hAnsi="Times New Roman" w:cs="Times New Roman"/>
          <w:sz w:val="24"/>
          <w:szCs w:val="24"/>
        </w:rPr>
      </w:pPr>
    </w:p>
    <w:p w:rsidR="004B6EC3" w:rsidRDefault="004B6EC3">
      <w:pPr>
        <w:widowControl w:val="0"/>
        <w:autoSpaceDE w:val="0"/>
        <w:autoSpaceDN w:val="0"/>
        <w:adjustRightInd w:val="0"/>
        <w:rPr>
          <w:rFonts w:ascii="Times New Roman" w:hAnsi="Times New Roman" w:cs="Times New Roman"/>
          <w:sz w:val="24"/>
          <w:szCs w:val="24"/>
        </w:rPr>
      </w:pPr>
    </w:p>
    <w:p w:rsidR="004B6EC3" w:rsidRDefault="004B6EC3">
      <w:pPr>
        <w:widowControl w:val="0"/>
        <w:autoSpaceDE w:val="0"/>
        <w:autoSpaceDN w:val="0"/>
        <w:adjustRightInd w:val="0"/>
        <w:rPr>
          <w:rFonts w:ascii="Times New Roman" w:hAnsi="Times New Roman" w:cs="Times New Roman"/>
          <w:sz w:val="24"/>
          <w:szCs w:val="24"/>
        </w:rPr>
      </w:pPr>
    </w:p>
    <w:p w:rsidR="004B6EC3" w:rsidRDefault="004B6EC3">
      <w:pPr>
        <w:widowControl w:val="0"/>
        <w:autoSpaceDE w:val="0"/>
        <w:autoSpaceDN w:val="0"/>
        <w:adjustRightInd w:val="0"/>
        <w:rPr>
          <w:rFonts w:ascii="Times New Roman" w:hAnsi="Times New Roman" w:cs="Times New Roman"/>
          <w:sz w:val="24"/>
          <w:szCs w:val="24"/>
        </w:rPr>
      </w:pPr>
    </w:p>
    <w:p w:rsidR="004B6EC3" w:rsidRDefault="00776C69">
      <w:pPr>
        <w:pStyle w:val="ListParagraph"/>
        <w:widowControl w:val="0"/>
        <w:numPr>
          <w:ilvl w:val="0"/>
          <w:numId w:val="12"/>
        </w:numPr>
        <w:autoSpaceDE w:val="0"/>
        <w:autoSpaceDN w:val="0"/>
        <w:adjustRightInd w:val="0"/>
        <w:spacing w:after="0" w:line="240" w:lineRule="auto"/>
        <w:rPr>
          <w:rFonts w:ascii="Times New Roman" w:hAnsi="Times New Roman"/>
          <w:b/>
          <w:sz w:val="24"/>
          <w:szCs w:val="24"/>
        </w:rPr>
      </w:pPr>
      <w:r>
        <w:rPr>
          <w:rFonts w:ascii="Times New Roman" w:eastAsia="Times New Roman" w:hAnsi="Times New Roman"/>
          <w:b/>
          <w:color w:val="222222"/>
          <w:sz w:val="24"/>
          <w:szCs w:val="24"/>
        </w:rPr>
        <w:t>Write a program for congestion control using leaky bucket algorithm.</w:t>
      </w:r>
    </w:p>
    <w:p w:rsidR="004B6EC3" w:rsidRDefault="00776C69">
      <w:pPr>
        <w:widowControl w:val="0"/>
        <w:autoSpaceDE w:val="0"/>
        <w:autoSpaceDN w:val="0"/>
        <w:adjustRightInd w:val="0"/>
        <w:ind w:left="360"/>
        <w:rPr>
          <w:rFonts w:ascii="Times New Roman" w:hAnsi="Times New Roman" w:cs="Times New Roman"/>
          <w:sz w:val="24"/>
          <w:szCs w:val="24"/>
        </w:rPr>
      </w:pPr>
      <w:r>
        <w:rPr>
          <w:rFonts w:ascii="Times New Roman" w:hAnsi="Times New Roman" w:cs="Times New Roman"/>
          <w:sz w:val="24"/>
          <w:szCs w:val="24"/>
        </w:rPr>
        <w:lastRenderedPageBreak/>
        <w:t>filename:Licky.java</w:t>
      </w:r>
    </w:p>
    <w:p w:rsidR="004B6EC3" w:rsidRDefault="004B6EC3">
      <w:pPr>
        <w:widowControl w:val="0"/>
        <w:autoSpaceDE w:val="0"/>
        <w:autoSpaceDN w:val="0"/>
        <w:adjustRightInd w:val="0"/>
        <w:ind w:left="360"/>
        <w:rPr>
          <w:rFonts w:ascii="Times New Roman" w:hAnsi="Times New Roman" w:cs="Times New Roman"/>
          <w:sz w:val="24"/>
          <w:szCs w:val="24"/>
        </w:rPr>
      </w:pPr>
    </w:p>
    <w:p w:rsidR="004B6EC3" w:rsidRDefault="00776C69">
      <w:pPr>
        <w:widowControl w:val="0"/>
        <w:autoSpaceDE w:val="0"/>
        <w:autoSpaceDN w:val="0"/>
        <w:adjustRightInd w:val="0"/>
        <w:spacing w:line="360" w:lineRule="auto"/>
        <w:ind w:left="360"/>
        <w:rPr>
          <w:rFonts w:ascii="Times New Roman" w:hAnsi="Times New Roman" w:cs="Times New Roman"/>
          <w:sz w:val="24"/>
          <w:szCs w:val="24"/>
        </w:rPr>
      </w:pPr>
      <w:r>
        <w:rPr>
          <w:rFonts w:ascii="Times New Roman" w:hAnsi="Times New Roman" w:cs="Times New Roman"/>
          <w:sz w:val="24"/>
          <w:szCs w:val="24"/>
        </w:rPr>
        <w:t>import java.io.*;</w:t>
      </w:r>
    </w:p>
    <w:p w:rsidR="004B6EC3" w:rsidRDefault="00776C69">
      <w:pPr>
        <w:widowControl w:val="0"/>
        <w:autoSpaceDE w:val="0"/>
        <w:autoSpaceDN w:val="0"/>
        <w:adjustRightInd w:val="0"/>
        <w:spacing w:line="360" w:lineRule="auto"/>
        <w:ind w:left="360"/>
        <w:rPr>
          <w:rFonts w:ascii="Times New Roman" w:hAnsi="Times New Roman" w:cs="Times New Roman"/>
          <w:sz w:val="24"/>
          <w:szCs w:val="24"/>
        </w:rPr>
      </w:pPr>
      <w:r>
        <w:rPr>
          <w:rFonts w:ascii="Times New Roman" w:hAnsi="Times New Roman" w:cs="Times New Roman"/>
          <w:sz w:val="24"/>
          <w:szCs w:val="24"/>
        </w:rPr>
        <w:t>import java.util.*;</w:t>
      </w:r>
    </w:p>
    <w:p w:rsidR="004B6EC3" w:rsidRDefault="004B6EC3">
      <w:pPr>
        <w:widowControl w:val="0"/>
        <w:autoSpaceDE w:val="0"/>
        <w:autoSpaceDN w:val="0"/>
        <w:adjustRightInd w:val="0"/>
        <w:spacing w:line="360" w:lineRule="auto"/>
        <w:ind w:left="360"/>
        <w:rPr>
          <w:rFonts w:ascii="Times New Roman" w:hAnsi="Times New Roman" w:cs="Times New Roman"/>
          <w:sz w:val="24"/>
          <w:szCs w:val="24"/>
        </w:rPr>
      </w:pPr>
    </w:p>
    <w:p w:rsidR="004B6EC3" w:rsidRDefault="00776C69">
      <w:pPr>
        <w:widowControl w:val="0"/>
        <w:autoSpaceDE w:val="0"/>
        <w:autoSpaceDN w:val="0"/>
        <w:adjustRightInd w:val="0"/>
        <w:spacing w:line="360" w:lineRule="auto"/>
        <w:ind w:left="360"/>
        <w:rPr>
          <w:rFonts w:ascii="Times New Roman" w:hAnsi="Times New Roman" w:cs="Times New Roman"/>
          <w:sz w:val="24"/>
          <w:szCs w:val="24"/>
        </w:rPr>
      </w:pPr>
      <w:r>
        <w:rPr>
          <w:rFonts w:ascii="Times New Roman" w:hAnsi="Times New Roman" w:cs="Times New Roman"/>
          <w:sz w:val="24"/>
          <w:szCs w:val="24"/>
        </w:rPr>
        <w:t>class Queue</w:t>
      </w:r>
    </w:p>
    <w:p w:rsidR="004B6EC3" w:rsidRDefault="00776C69">
      <w:pPr>
        <w:widowControl w:val="0"/>
        <w:autoSpaceDE w:val="0"/>
        <w:autoSpaceDN w:val="0"/>
        <w:adjustRightInd w:val="0"/>
        <w:spacing w:line="360" w:lineRule="auto"/>
        <w:ind w:left="360"/>
        <w:rPr>
          <w:rFonts w:ascii="Times New Roman" w:hAnsi="Times New Roman" w:cs="Times New Roman"/>
          <w:sz w:val="24"/>
          <w:szCs w:val="24"/>
        </w:rPr>
      </w:pPr>
      <w:r>
        <w:rPr>
          <w:rFonts w:ascii="Times New Roman" w:hAnsi="Times New Roman" w:cs="Times New Roman"/>
          <w:sz w:val="24"/>
          <w:szCs w:val="24"/>
        </w:rPr>
        <w:t>{</w:t>
      </w:r>
    </w:p>
    <w:p w:rsidR="004B6EC3" w:rsidRDefault="00776C69">
      <w:pPr>
        <w:widowControl w:val="0"/>
        <w:autoSpaceDE w:val="0"/>
        <w:autoSpaceDN w:val="0"/>
        <w:adjustRightInd w:val="0"/>
        <w:spacing w:line="360" w:lineRule="auto"/>
        <w:ind w:left="360"/>
        <w:rPr>
          <w:rFonts w:ascii="Times New Roman" w:hAnsi="Times New Roman" w:cs="Times New Roman"/>
          <w:sz w:val="24"/>
          <w:szCs w:val="24"/>
        </w:rPr>
      </w:pPr>
      <w:r>
        <w:rPr>
          <w:rFonts w:ascii="Times New Roman" w:hAnsi="Times New Roman" w:cs="Times New Roman"/>
          <w:sz w:val="24"/>
          <w:szCs w:val="24"/>
        </w:rPr>
        <w:t>int q[],f=0,r=0,size;</w:t>
      </w:r>
    </w:p>
    <w:p w:rsidR="004B6EC3" w:rsidRDefault="00776C69">
      <w:pPr>
        <w:widowControl w:val="0"/>
        <w:autoSpaceDE w:val="0"/>
        <w:autoSpaceDN w:val="0"/>
        <w:adjustRightInd w:val="0"/>
        <w:spacing w:line="360" w:lineRule="auto"/>
        <w:ind w:left="360"/>
        <w:rPr>
          <w:rFonts w:ascii="Times New Roman" w:hAnsi="Times New Roman" w:cs="Times New Roman"/>
          <w:sz w:val="24"/>
          <w:szCs w:val="24"/>
        </w:rPr>
      </w:pPr>
      <w:r>
        <w:rPr>
          <w:rFonts w:ascii="Times New Roman" w:hAnsi="Times New Roman" w:cs="Times New Roman"/>
          <w:sz w:val="24"/>
          <w:szCs w:val="24"/>
        </w:rPr>
        <w:t>void insert(int n)</w:t>
      </w:r>
    </w:p>
    <w:p w:rsidR="004B6EC3" w:rsidRDefault="00776C69">
      <w:pPr>
        <w:widowControl w:val="0"/>
        <w:autoSpaceDE w:val="0"/>
        <w:autoSpaceDN w:val="0"/>
        <w:adjustRightInd w:val="0"/>
        <w:spacing w:line="360" w:lineRule="auto"/>
        <w:ind w:left="360"/>
        <w:rPr>
          <w:rFonts w:ascii="Times New Roman" w:hAnsi="Times New Roman" w:cs="Times New Roman"/>
          <w:sz w:val="24"/>
          <w:szCs w:val="24"/>
        </w:rPr>
      </w:pPr>
      <w:r>
        <w:rPr>
          <w:rFonts w:ascii="Times New Roman" w:hAnsi="Times New Roman" w:cs="Times New Roman"/>
          <w:sz w:val="24"/>
          <w:szCs w:val="24"/>
        </w:rPr>
        <w:t xml:space="preserve"> {</w:t>
      </w:r>
    </w:p>
    <w:p w:rsidR="004B6EC3" w:rsidRDefault="00776C69">
      <w:pPr>
        <w:widowControl w:val="0"/>
        <w:autoSpaceDE w:val="0"/>
        <w:autoSpaceDN w:val="0"/>
        <w:adjustRightInd w:val="0"/>
        <w:spacing w:line="360" w:lineRule="auto"/>
        <w:ind w:left="360"/>
        <w:rPr>
          <w:rFonts w:ascii="Times New Roman" w:hAnsi="Times New Roman" w:cs="Times New Roman"/>
          <w:sz w:val="24"/>
          <w:szCs w:val="24"/>
        </w:rPr>
      </w:pPr>
      <w:r>
        <w:rPr>
          <w:rFonts w:ascii="Times New Roman" w:hAnsi="Times New Roman" w:cs="Times New Roman"/>
          <w:sz w:val="24"/>
          <w:szCs w:val="24"/>
        </w:rPr>
        <w:t xml:space="preserve"> Scanner in = new Scanner(System.in);</w:t>
      </w:r>
    </w:p>
    <w:p w:rsidR="004B6EC3" w:rsidRDefault="00776C69">
      <w:pPr>
        <w:widowControl w:val="0"/>
        <w:autoSpaceDE w:val="0"/>
        <w:autoSpaceDN w:val="0"/>
        <w:adjustRightInd w:val="0"/>
        <w:spacing w:line="360" w:lineRule="auto"/>
        <w:ind w:left="360"/>
        <w:rPr>
          <w:rFonts w:ascii="Times New Roman" w:hAnsi="Times New Roman" w:cs="Times New Roman"/>
          <w:sz w:val="24"/>
          <w:szCs w:val="24"/>
        </w:rPr>
      </w:pPr>
      <w:r>
        <w:rPr>
          <w:rFonts w:ascii="Times New Roman" w:hAnsi="Times New Roman" w:cs="Times New Roman"/>
          <w:sz w:val="24"/>
          <w:szCs w:val="24"/>
        </w:rPr>
        <w:t xml:space="preserve"> q=new int[10]; </w:t>
      </w:r>
    </w:p>
    <w:p w:rsidR="004B6EC3" w:rsidRDefault="00776C69">
      <w:pPr>
        <w:widowControl w:val="0"/>
        <w:autoSpaceDE w:val="0"/>
        <w:autoSpaceDN w:val="0"/>
        <w:adjustRightInd w:val="0"/>
        <w:spacing w:line="360" w:lineRule="auto"/>
        <w:ind w:left="360"/>
        <w:rPr>
          <w:rFonts w:ascii="Times New Roman" w:hAnsi="Times New Roman" w:cs="Times New Roman"/>
          <w:sz w:val="24"/>
          <w:szCs w:val="24"/>
        </w:rPr>
      </w:pPr>
      <w:r>
        <w:rPr>
          <w:rFonts w:ascii="Times New Roman" w:hAnsi="Times New Roman" w:cs="Times New Roman"/>
          <w:sz w:val="24"/>
          <w:szCs w:val="24"/>
        </w:rPr>
        <w:t xml:space="preserve"> for(int i=0;i&lt;n;i++)</w:t>
      </w:r>
    </w:p>
    <w:p w:rsidR="004B6EC3" w:rsidRDefault="00776C69">
      <w:pPr>
        <w:widowControl w:val="0"/>
        <w:autoSpaceDE w:val="0"/>
        <w:autoSpaceDN w:val="0"/>
        <w:adjustRightInd w:val="0"/>
        <w:spacing w:line="360" w:lineRule="auto"/>
        <w:ind w:left="360"/>
        <w:rPr>
          <w:rFonts w:ascii="Times New Roman" w:hAnsi="Times New Roman" w:cs="Times New Roman"/>
          <w:sz w:val="24"/>
          <w:szCs w:val="24"/>
        </w:rPr>
      </w:pPr>
      <w:r>
        <w:rPr>
          <w:rFonts w:ascii="Times New Roman" w:hAnsi="Times New Roman" w:cs="Times New Roman"/>
          <w:sz w:val="24"/>
          <w:szCs w:val="24"/>
        </w:rPr>
        <w:t xml:space="preserve">  {</w:t>
      </w:r>
    </w:p>
    <w:p w:rsidR="004B6EC3" w:rsidRDefault="00776C69">
      <w:pPr>
        <w:widowControl w:val="0"/>
        <w:autoSpaceDE w:val="0"/>
        <w:autoSpaceDN w:val="0"/>
        <w:adjustRightInd w:val="0"/>
        <w:spacing w:line="360" w:lineRule="auto"/>
        <w:ind w:left="360"/>
        <w:rPr>
          <w:rFonts w:ascii="Times New Roman" w:hAnsi="Times New Roman" w:cs="Times New Roman"/>
          <w:sz w:val="24"/>
          <w:szCs w:val="24"/>
        </w:rPr>
      </w:pPr>
      <w:r>
        <w:rPr>
          <w:rFonts w:ascii="Times New Roman" w:hAnsi="Times New Roman" w:cs="Times New Roman"/>
          <w:sz w:val="24"/>
          <w:szCs w:val="24"/>
        </w:rPr>
        <w:t xml:space="preserve">  System.out.print("\nEnter " + i + " element: ");</w:t>
      </w:r>
    </w:p>
    <w:p w:rsidR="004B6EC3" w:rsidRDefault="00776C69">
      <w:pPr>
        <w:widowControl w:val="0"/>
        <w:autoSpaceDE w:val="0"/>
        <w:autoSpaceDN w:val="0"/>
        <w:adjustRightInd w:val="0"/>
        <w:spacing w:line="360" w:lineRule="auto"/>
        <w:ind w:left="360"/>
        <w:rPr>
          <w:rFonts w:ascii="Times New Roman" w:hAnsi="Times New Roman" w:cs="Times New Roman"/>
          <w:sz w:val="24"/>
          <w:szCs w:val="24"/>
        </w:rPr>
      </w:pPr>
      <w:r>
        <w:rPr>
          <w:rFonts w:ascii="Times New Roman" w:hAnsi="Times New Roman" w:cs="Times New Roman"/>
          <w:sz w:val="24"/>
          <w:szCs w:val="24"/>
        </w:rPr>
        <w:t xml:space="preserve">  int ele=in.nextInt();</w:t>
      </w:r>
    </w:p>
    <w:p w:rsidR="004B6EC3" w:rsidRDefault="004B6EC3">
      <w:pPr>
        <w:widowControl w:val="0"/>
        <w:autoSpaceDE w:val="0"/>
        <w:autoSpaceDN w:val="0"/>
        <w:adjustRightInd w:val="0"/>
        <w:spacing w:line="360" w:lineRule="auto"/>
        <w:ind w:left="360"/>
        <w:rPr>
          <w:rFonts w:ascii="Times New Roman" w:hAnsi="Times New Roman" w:cs="Times New Roman"/>
          <w:sz w:val="24"/>
          <w:szCs w:val="24"/>
        </w:rPr>
      </w:pPr>
    </w:p>
    <w:p w:rsidR="004B6EC3" w:rsidRDefault="00776C69">
      <w:pPr>
        <w:widowControl w:val="0"/>
        <w:autoSpaceDE w:val="0"/>
        <w:autoSpaceDN w:val="0"/>
        <w:adjustRightInd w:val="0"/>
        <w:spacing w:line="360" w:lineRule="auto"/>
        <w:ind w:left="360"/>
        <w:rPr>
          <w:rFonts w:ascii="Times New Roman" w:hAnsi="Times New Roman" w:cs="Times New Roman"/>
          <w:sz w:val="24"/>
          <w:szCs w:val="24"/>
        </w:rPr>
      </w:pPr>
      <w:r>
        <w:rPr>
          <w:rFonts w:ascii="Times New Roman" w:hAnsi="Times New Roman" w:cs="Times New Roman"/>
          <w:sz w:val="24"/>
          <w:szCs w:val="24"/>
        </w:rPr>
        <w:t xml:space="preserve">  if(r+1&gt;10)</w:t>
      </w:r>
    </w:p>
    <w:p w:rsidR="004B6EC3" w:rsidRDefault="00776C69">
      <w:pPr>
        <w:widowControl w:val="0"/>
        <w:autoSpaceDE w:val="0"/>
        <w:autoSpaceDN w:val="0"/>
        <w:adjustRightInd w:val="0"/>
        <w:spacing w:line="360" w:lineRule="auto"/>
        <w:ind w:left="360"/>
        <w:rPr>
          <w:rFonts w:ascii="Times New Roman" w:hAnsi="Times New Roman" w:cs="Times New Roman"/>
          <w:sz w:val="24"/>
          <w:szCs w:val="24"/>
        </w:rPr>
      </w:pPr>
      <w:r>
        <w:rPr>
          <w:rFonts w:ascii="Times New Roman" w:hAnsi="Times New Roman" w:cs="Times New Roman"/>
          <w:sz w:val="24"/>
          <w:szCs w:val="24"/>
        </w:rPr>
        <w:t xml:space="preserve">  {</w:t>
      </w:r>
    </w:p>
    <w:p w:rsidR="004B6EC3" w:rsidRDefault="00776C69">
      <w:pPr>
        <w:widowControl w:val="0"/>
        <w:autoSpaceDE w:val="0"/>
        <w:autoSpaceDN w:val="0"/>
        <w:adjustRightInd w:val="0"/>
        <w:spacing w:line="360" w:lineRule="auto"/>
        <w:ind w:left="360"/>
        <w:rPr>
          <w:rFonts w:ascii="Times New Roman" w:hAnsi="Times New Roman" w:cs="Times New Roman"/>
          <w:sz w:val="24"/>
          <w:szCs w:val="24"/>
        </w:rPr>
      </w:pPr>
      <w:r>
        <w:rPr>
          <w:rFonts w:ascii="Times New Roman" w:hAnsi="Times New Roman" w:cs="Times New Roman"/>
          <w:sz w:val="24"/>
          <w:szCs w:val="24"/>
        </w:rPr>
        <w:t xml:space="preserve">  System.out.println("\nQueue is full \nLost Packet: "+ele);</w:t>
      </w:r>
    </w:p>
    <w:p w:rsidR="004B6EC3" w:rsidRDefault="00776C69">
      <w:pPr>
        <w:widowControl w:val="0"/>
        <w:autoSpaceDE w:val="0"/>
        <w:autoSpaceDN w:val="0"/>
        <w:adjustRightInd w:val="0"/>
        <w:spacing w:line="360" w:lineRule="auto"/>
        <w:ind w:left="360"/>
        <w:rPr>
          <w:rFonts w:ascii="Times New Roman" w:hAnsi="Times New Roman" w:cs="Times New Roman"/>
          <w:sz w:val="24"/>
          <w:szCs w:val="24"/>
        </w:rPr>
      </w:pPr>
      <w:r>
        <w:rPr>
          <w:rFonts w:ascii="Times New Roman" w:hAnsi="Times New Roman" w:cs="Times New Roman"/>
          <w:sz w:val="24"/>
          <w:szCs w:val="24"/>
        </w:rPr>
        <w:t xml:space="preserve">  break;</w:t>
      </w:r>
    </w:p>
    <w:p w:rsidR="004B6EC3" w:rsidRDefault="00776C69">
      <w:pPr>
        <w:widowControl w:val="0"/>
        <w:autoSpaceDE w:val="0"/>
        <w:autoSpaceDN w:val="0"/>
        <w:adjustRightInd w:val="0"/>
        <w:spacing w:line="360" w:lineRule="auto"/>
        <w:ind w:left="360"/>
        <w:rPr>
          <w:rFonts w:ascii="Times New Roman" w:hAnsi="Times New Roman" w:cs="Times New Roman"/>
          <w:sz w:val="24"/>
          <w:szCs w:val="24"/>
        </w:rPr>
      </w:pPr>
      <w:r>
        <w:rPr>
          <w:rFonts w:ascii="Times New Roman" w:hAnsi="Times New Roman" w:cs="Times New Roman"/>
          <w:sz w:val="24"/>
          <w:szCs w:val="24"/>
        </w:rPr>
        <w:lastRenderedPageBreak/>
        <w:t xml:space="preserve">  }</w:t>
      </w:r>
    </w:p>
    <w:p w:rsidR="004B6EC3" w:rsidRDefault="00776C69">
      <w:pPr>
        <w:widowControl w:val="0"/>
        <w:autoSpaceDE w:val="0"/>
        <w:autoSpaceDN w:val="0"/>
        <w:adjustRightInd w:val="0"/>
        <w:spacing w:line="360" w:lineRule="auto"/>
        <w:ind w:left="360"/>
        <w:rPr>
          <w:rFonts w:ascii="Times New Roman" w:hAnsi="Times New Roman" w:cs="Times New Roman"/>
          <w:sz w:val="24"/>
          <w:szCs w:val="24"/>
        </w:rPr>
      </w:pPr>
      <w:r>
        <w:rPr>
          <w:rFonts w:ascii="Times New Roman" w:hAnsi="Times New Roman" w:cs="Times New Roman"/>
          <w:sz w:val="24"/>
          <w:szCs w:val="24"/>
        </w:rPr>
        <w:t xml:space="preserve">  else</w:t>
      </w:r>
    </w:p>
    <w:p w:rsidR="004B6EC3" w:rsidRDefault="00776C69">
      <w:pPr>
        <w:widowControl w:val="0"/>
        <w:autoSpaceDE w:val="0"/>
        <w:autoSpaceDN w:val="0"/>
        <w:adjustRightInd w:val="0"/>
        <w:spacing w:line="360" w:lineRule="auto"/>
        <w:ind w:left="360"/>
        <w:rPr>
          <w:rFonts w:ascii="Times New Roman" w:hAnsi="Times New Roman" w:cs="Times New Roman"/>
          <w:sz w:val="24"/>
          <w:szCs w:val="24"/>
        </w:rPr>
      </w:pPr>
      <w:r>
        <w:rPr>
          <w:rFonts w:ascii="Times New Roman" w:hAnsi="Times New Roman" w:cs="Times New Roman"/>
          <w:sz w:val="24"/>
          <w:szCs w:val="24"/>
        </w:rPr>
        <w:t xml:space="preserve">  {</w:t>
      </w:r>
    </w:p>
    <w:p w:rsidR="004B6EC3" w:rsidRDefault="00776C69">
      <w:pPr>
        <w:widowControl w:val="0"/>
        <w:autoSpaceDE w:val="0"/>
        <w:autoSpaceDN w:val="0"/>
        <w:adjustRightInd w:val="0"/>
        <w:spacing w:line="360" w:lineRule="auto"/>
        <w:ind w:left="360"/>
        <w:rPr>
          <w:rFonts w:ascii="Times New Roman" w:hAnsi="Times New Roman" w:cs="Times New Roman"/>
          <w:sz w:val="24"/>
          <w:szCs w:val="24"/>
        </w:rPr>
      </w:pPr>
      <w:r>
        <w:rPr>
          <w:rFonts w:ascii="Times New Roman" w:hAnsi="Times New Roman" w:cs="Times New Roman"/>
          <w:sz w:val="24"/>
          <w:szCs w:val="24"/>
        </w:rPr>
        <w:t xml:space="preserve">  r++;</w:t>
      </w:r>
    </w:p>
    <w:p w:rsidR="004B6EC3" w:rsidRDefault="00776C69">
      <w:pPr>
        <w:widowControl w:val="0"/>
        <w:autoSpaceDE w:val="0"/>
        <w:autoSpaceDN w:val="0"/>
        <w:adjustRightInd w:val="0"/>
        <w:spacing w:line="360" w:lineRule="auto"/>
        <w:ind w:left="360"/>
        <w:rPr>
          <w:rFonts w:ascii="Times New Roman" w:hAnsi="Times New Roman" w:cs="Times New Roman"/>
          <w:sz w:val="24"/>
          <w:szCs w:val="24"/>
        </w:rPr>
      </w:pPr>
      <w:r>
        <w:rPr>
          <w:rFonts w:ascii="Times New Roman" w:hAnsi="Times New Roman" w:cs="Times New Roman"/>
          <w:sz w:val="24"/>
          <w:szCs w:val="24"/>
        </w:rPr>
        <w:t xml:space="preserve">  q[i]=ele;</w:t>
      </w:r>
    </w:p>
    <w:p w:rsidR="004B6EC3" w:rsidRDefault="00776C69">
      <w:pPr>
        <w:widowControl w:val="0"/>
        <w:autoSpaceDE w:val="0"/>
        <w:autoSpaceDN w:val="0"/>
        <w:adjustRightInd w:val="0"/>
        <w:spacing w:line="360" w:lineRule="auto"/>
        <w:ind w:left="360"/>
        <w:rPr>
          <w:rFonts w:ascii="Times New Roman" w:hAnsi="Times New Roman" w:cs="Times New Roman"/>
          <w:sz w:val="24"/>
          <w:szCs w:val="24"/>
        </w:rPr>
      </w:pPr>
      <w:r>
        <w:rPr>
          <w:rFonts w:ascii="Times New Roman" w:hAnsi="Times New Roman" w:cs="Times New Roman"/>
          <w:sz w:val="24"/>
          <w:szCs w:val="24"/>
        </w:rPr>
        <w:t xml:space="preserve">  }</w:t>
      </w:r>
    </w:p>
    <w:p w:rsidR="004B6EC3" w:rsidRDefault="00776C69">
      <w:pPr>
        <w:widowControl w:val="0"/>
        <w:autoSpaceDE w:val="0"/>
        <w:autoSpaceDN w:val="0"/>
        <w:adjustRightInd w:val="0"/>
        <w:spacing w:line="360" w:lineRule="auto"/>
        <w:ind w:left="360"/>
        <w:rPr>
          <w:rFonts w:ascii="Times New Roman" w:hAnsi="Times New Roman" w:cs="Times New Roman"/>
          <w:sz w:val="24"/>
          <w:szCs w:val="24"/>
        </w:rPr>
      </w:pPr>
      <w:r>
        <w:rPr>
          <w:rFonts w:ascii="Times New Roman" w:hAnsi="Times New Roman" w:cs="Times New Roman"/>
          <w:sz w:val="24"/>
          <w:szCs w:val="24"/>
        </w:rPr>
        <w:t xml:space="preserve">  }</w:t>
      </w:r>
    </w:p>
    <w:p w:rsidR="004B6EC3" w:rsidRDefault="00776C69">
      <w:pPr>
        <w:widowControl w:val="0"/>
        <w:autoSpaceDE w:val="0"/>
        <w:autoSpaceDN w:val="0"/>
        <w:adjustRightInd w:val="0"/>
        <w:spacing w:line="360" w:lineRule="auto"/>
        <w:ind w:left="360"/>
        <w:rPr>
          <w:rFonts w:ascii="Times New Roman" w:hAnsi="Times New Roman" w:cs="Times New Roman"/>
          <w:sz w:val="24"/>
          <w:szCs w:val="24"/>
        </w:rPr>
      </w:pPr>
      <w:r>
        <w:rPr>
          <w:rFonts w:ascii="Times New Roman" w:hAnsi="Times New Roman" w:cs="Times New Roman"/>
          <w:sz w:val="24"/>
          <w:szCs w:val="24"/>
        </w:rPr>
        <w:t xml:space="preserve"> }</w:t>
      </w:r>
    </w:p>
    <w:p w:rsidR="004B6EC3" w:rsidRDefault="004B6EC3">
      <w:pPr>
        <w:widowControl w:val="0"/>
        <w:autoSpaceDE w:val="0"/>
        <w:autoSpaceDN w:val="0"/>
        <w:adjustRightInd w:val="0"/>
        <w:spacing w:line="360" w:lineRule="auto"/>
        <w:ind w:left="360"/>
        <w:rPr>
          <w:rFonts w:ascii="Times New Roman" w:hAnsi="Times New Roman" w:cs="Times New Roman"/>
          <w:sz w:val="24"/>
          <w:szCs w:val="24"/>
        </w:rPr>
      </w:pPr>
    </w:p>
    <w:p w:rsidR="004B6EC3" w:rsidRDefault="00776C69">
      <w:pPr>
        <w:widowControl w:val="0"/>
        <w:autoSpaceDE w:val="0"/>
        <w:autoSpaceDN w:val="0"/>
        <w:adjustRightInd w:val="0"/>
        <w:spacing w:line="360" w:lineRule="auto"/>
        <w:ind w:left="360"/>
        <w:rPr>
          <w:rFonts w:ascii="Times New Roman" w:hAnsi="Times New Roman" w:cs="Times New Roman"/>
          <w:sz w:val="24"/>
          <w:szCs w:val="24"/>
        </w:rPr>
      </w:pPr>
      <w:r>
        <w:rPr>
          <w:rFonts w:ascii="Times New Roman" w:hAnsi="Times New Roman" w:cs="Times New Roman"/>
          <w:sz w:val="24"/>
          <w:szCs w:val="24"/>
        </w:rPr>
        <w:t>void delete()</w:t>
      </w:r>
    </w:p>
    <w:p w:rsidR="004B6EC3" w:rsidRDefault="00776C69">
      <w:pPr>
        <w:widowControl w:val="0"/>
        <w:autoSpaceDE w:val="0"/>
        <w:autoSpaceDN w:val="0"/>
        <w:adjustRightInd w:val="0"/>
        <w:spacing w:line="360" w:lineRule="auto"/>
        <w:ind w:left="360"/>
        <w:rPr>
          <w:rFonts w:ascii="Times New Roman" w:hAnsi="Times New Roman" w:cs="Times New Roman"/>
          <w:sz w:val="24"/>
          <w:szCs w:val="24"/>
        </w:rPr>
      </w:pPr>
      <w:r>
        <w:rPr>
          <w:rFonts w:ascii="Times New Roman" w:hAnsi="Times New Roman" w:cs="Times New Roman"/>
          <w:sz w:val="24"/>
          <w:szCs w:val="24"/>
        </w:rPr>
        <w:t xml:space="preserve"> {</w:t>
      </w:r>
    </w:p>
    <w:p w:rsidR="004B6EC3" w:rsidRDefault="00776C69">
      <w:pPr>
        <w:widowControl w:val="0"/>
        <w:autoSpaceDE w:val="0"/>
        <w:autoSpaceDN w:val="0"/>
        <w:adjustRightInd w:val="0"/>
        <w:spacing w:line="360" w:lineRule="auto"/>
        <w:ind w:left="360"/>
        <w:rPr>
          <w:rFonts w:ascii="Times New Roman" w:hAnsi="Times New Roman" w:cs="Times New Roman"/>
          <w:sz w:val="24"/>
          <w:szCs w:val="24"/>
        </w:rPr>
      </w:pPr>
      <w:r>
        <w:rPr>
          <w:rFonts w:ascii="Times New Roman" w:hAnsi="Times New Roman" w:cs="Times New Roman"/>
          <w:sz w:val="24"/>
          <w:szCs w:val="24"/>
        </w:rPr>
        <w:t xml:space="preserve"> Scanner in = new Scanner(System.in);</w:t>
      </w:r>
    </w:p>
    <w:p w:rsidR="004B6EC3" w:rsidRDefault="00776C69">
      <w:pPr>
        <w:widowControl w:val="0"/>
        <w:autoSpaceDE w:val="0"/>
        <w:autoSpaceDN w:val="0"/>
        <w:adjustRightInd w:val="0"/>
        <w:spacing w:line="360" w:lineRule="auto"/>
        <w:ind w:left="360"/>
        <w:rPr>
          <w:rFonts w:ascii="Times New Roman" w:hAnsi="Times New Roman" w:cs="Times New Roman"/>
          <w:sz w:val="24"/>
          <w:szCs w:val="24"/>
        </w:rPr>
      </w:pPr>
      <w:r>
        <w:rPr>
          <w:rFonts w:ascii="Times New Roman" w:hAnsi="Times New Roman" w:cs="Times New Roman"/>
          <w:sz w:val="24"/>
          <w:szCs w:val="24"/>
        </w:rPr>
        <w:t xml:space="preserve"> Thread t=new Thread(); </w:t>
      </w:r>
    </w:p>
    <w:p w:rsidR="004B6EC3" w:rsidRDefault="00776C69">
      <w:pPr>
        <w:widowControl w:val="0"/>
        <w:autoSpaceDE w:val="0"/>
        <w:autoSpaceDN w:val="0"/>
        <w:adjustRightInd w:val="0"/>
        <w:spacing w:line="360" w:lineRule="auto"/>
        <w:ind w:left="360"/>
        <w:rPr>
          <w:rFonts w:ascii="Times New Roman" w:hAnsi="Times New Roman" w:cs="Times New Roman"/>
          <w:sz w:val="24"/>
          <w:szCs w:val="24"/>
        </w:rPr>
      </w:pPr>
      <w:r>
        <w:rPr>
          <w:rFonts w:ascii="Times New Roman" w:hAnsi="Times New Roman" w:cs="Times New Roman"/>
          <w:sz w:val="24"/>
          <w:szCs w:val="24"/>
        </w:rPr>
        <w:t xml:space="preserve"> if(r==0)</w:t>
      </w:r>
    </w:p>
    <w:p w:rsidR="004B6EC3" w:rsidRDefault="00776C69">
      <w:pPr>
        <w:widowControl w:val="0"/>
        <w:autoSpaceDE w:val="0"/>
        <w:autoSpaceDN w:val="0"/>
        <w:adjustRightInd w:val="0"/>
        <w:spacing w:line="360" w:lineRule="auto"/>
        <w:ind w:left="360"/>
        <w:rPr>
          <w:rFonts w:ascii="Times New Roman" w:hAnsi="Times New Roman" w:cs="Times New Roman"/>
          <w:sz w:val="24"/>
          <w:szCs w:val="24"/>
        </w:rPr>
      </w:pPr>
      <w:r>
        <w:rPr>
          <w:rFonts w:ascii="Times New Roman" w:hAnsi="Times New Roman" w:cs="Times New Roman"/>
          <w:sz w:val="24"/>
          <w:szCs w:val="24"/>
        </w:rPr>
        <w:t xml:space="preserve"> System.out.print("\nQueue empty ");</w:t>
      </w:r>
    </w:p>
    <w:p w:rsidR="004B6EC3" w:rsidRDefault="004B6EC3">
      <w:pPr>
        <w:widowControl w:val="0"/>
        <w:autoSpaceDE w:val="0"/>
        <w:autoSpaceDN w:val="0"/>
        <w:adjustRightInd w:val="0"/>
        <w:spacing w:line="360" w:lineRule="auto"/>
        <w:ind w:left="360"/>
        <w:rPr>
          <w:rFonts w:ascii="Times New Roman" w:hAnsi="Times New Roman" w:cs="Times New Roman"/>
          <w:sz w:val="24"/>
          <w:szCs w:val="24"/>
        </w:rPr>
      </w:pPr>
    </w:p>
    <w:p w:rsidR="004B6EC3" w:rsidRDefault="00776C69">
      <w:pPr>
        <w:widowControl w:val="0"/>
        <w:autoSpaceDE w:val="0"/>
        <w:autoSpaceDN w:val="0"/>
        <w:adjustRightInd w:val="0"/>
        <w:spacing w:line="360" w:lineRule="auto"/>
        <w:ind w:left="360"/>
        <w:rPr>
          <w:rFonts w:ascii="Times New Roman" w:hAnsi="Times New Roman" w:cs="Times New Roman"/>
          <w:sz w:val="24"/>
          <w:szCs w:val="24"/>
        </w:rPr>
      </w:pPr>
      <w:r>
        <w:rPr>
          <w:rFonts w:ascii="Times New Roman" w:hAnsi="Times New Roman" w:cs="Times New Roman"/>
          <w:sz w:val="24"/>
          <w:szCs w:val="24"/>
        </w:rPr>
        <w:t xml:space="preserve">        else</w:t>
      </w:r>
    </w:p>
    <w:p w:rsidR="004B6EC3" w:rsidRDefault="00776C69">
      <w:pPr>
        <w:widowControl w:val="0"/>
        <w:autoSpaceDE w:val="0"/>
        <w:autoSpaceDN w:val="0"/>
        <w:adjustRightInd w:val="0"/>
        <w:spacing w:line="360" w:lineRule="auto"/>
        <w:ind w:left="360"/>
        <w:rPr>
          <w:rFonts w:ascii="Times New Roman" w:hAnsi="Times New Roman" w:cs="Times New Roman"/>
          <w:sz w:val="24"/>
          <w:szCs w:val="24"/>
        </w:rPr>
      </w:pPr>
      <w:r>
        <w:rPr>
          <w:rFonts w:ascii="Times New Roman" w:hAnsi="Times New Roman" w:cs="Times New Roman"/>
          <w:sz w:val="24"/>
          <w:szCs w:val="24"/>
        </w:rPr>
        <w:t xml:space="preserve"> {</w:t>
      </w:r>
    </w:p>
    <w:p w:rsidR="004B6EC3" w:rsidRDefault="00776C69">
      <w:pPr>
        <w:widowControl w:val="0"/>
        <w:autoSpaceDE w:val="0"/>
        <w:autoSpaceDN w:val="0"/>
        <w:adjustRightInd w:val="0"/>
        <w:spacing w:line="360" w:lineRule="auto"/>
        <w:ind w:left="360"/>
        <w:rPr>
          <w:rFonts w:ascii="Times New Roman" w:hAnsi="Times New Roman" w:cs="Times New Roman"/>
          <w:sz w:val="24"/>
          <w:szCs w:val="24"/>
        </w:rPr>
      </w:pPr>
      <w:r>
        <w:rPr>
          <w:rFonts w:ascii="Times New Roman" w:hAnsi="Times New Roman" w:cs="Times New Roman"/>
          <w:sz w:val="24"/>
          <w:szCs w:val="24"/>
        </w:rPr>
        <w:t xml:space="preserve">        for(int i=f;i&lt;r;i++)</w:t>
      </w:r>
    </w:p>
    <w:p w:rsidR="004B6EC3" w:rsidRDefault="00776C69">
      <w:pPr>
        <w:widowControl w:val="0"/>
        <w:autoSpaceDE w:val="0"/>
        <w:autoSpaceDN w:val="0"/>
        <w:adjustRightInd w:val="0"/>
        <w:spacing w:line="360" w:lineRule="auto"/>
        <w:ind w:left="360"/>
        <w:rPr>
          <w:rFonts w:ascii="Times New Roman" w:hAnsi="Times New Roman" w:cs="Times New Roman"/>
          <w:sz w:val="24"/>
          <w:szCs w:val="24"/>
        </w:rPr>
      </w:pPr>
      <w:r>
        <w:rPr>
          <w:rFonts w:ascii="Times New Roman" w:hAnsi="Times New Roman" w:cs="Times New Roman"/>
          <w:sz w:val="24"/>
          <w:szCs w:val="24"/>
        </w:rPr>
        <w:t xml:space="preserve">  {</w:t>
      </w:r>
    </w:p>
    <w:p w:rsidR="004B6EC3" w:rsidRDefault="00776C69">
      <w:pPr>
        <w:widowControl w:val="0"/>
        <w:autoSpaceDE w:val="0"/>
        <w:autoSpaceDN w:val="0"/>
        <w:adjustRightInd w:val="0"/>
        <w:spacing w:line="360" w:lineRule="auto"/>
        <w:ind w:left="360"/>
        <w:rPr>
          <w:rFonts w:ascii="Times New Roman" w:hAnsi="Times New Roman" w:cs="Times New Roman"/>
          <w:sz w:val="24"/>
          <w:szCs w:val="24"/>
        </w:rPr>
      </w:pPr>
      <w:r>
        <w:rPr>
          <w:rFonts w:ascii="Times New Roman" w:hAnsi="Times New Roman" w:cs="Times New Roman"/>
          <w:sz w:val="24"/>
          <w:szCs w:val="24"/>
        </w:rPr>
        <w:t xml:space="preserve">  try</w:t>
      </w:r>
    </w:p>
    <w:p w:rsidR="004B6EC3" w:rsidRDefault="00776C69">
      <w:pPr>
        <w:widowControl w:val="0"/>
        <w:autoSpaceDE w:val="0"/>
        <w:autoSpaceDN w:val="0"/>
        <w:adjustRightInd w:val="0"/>
        <w:spacing w:line="360" w:lineRule="auto"/>
        <w:ind w:left="360"/>
        <w:rPr>
          <w:rFonts w:ascii="Times New Roman" w:hAnsi="Times New Roman" w:cs="Times New Roman"/>
          <w:sz w:val="24"/>
          <w:szCs w:val="24"/>
        </w:rPr>
      </w:pPr>
      <w:r>
        <w:rPr>
          <w:rFonts w:ascii="Times New Roman" w:hAnsi="Times New Roman" w:cs="Times New Roman"/>
          <w:sz w:val="24"/>
          <w:szCs w:val="24"/>
        </w:rPr>
        <w:lastRenderedPageBreak/>
        <w:t xml:space="preserve">   {</w:t>
      </w:r>
    </w:p>
    <w:p w:rsidR="004B6EC3" w:rsidRDefault="00776C69">
      <w:pPr>
        <w:widowControl w:val="0"/>
        <w:autoSpaceDE w:val="0"/>
        <w:autoSpaceDN w:val="0"/>
        <w:adjustRightInd w:val="0"/>
        <w:spacing w:line="360" w:lineRule="auto"/>
        <w:ind w:left="360"/>
        <w:rPr>
          <w:rFonts w:ascii="Times New Roman" w:hAnsi="Times New Roman" w:cs="Times New Roman"/>
          <w:sz w:val="24"/>
          <w:szCs w:val="24"/>
        </w:rPr>
      </w:pPr>
      <w:r>
        <w:rPr>
          <w:rFonts w:ascii="Times New Roman" w:hAnsi="Times New Roman" w:cs="Times New Roman"/>
          <w:sz w:val="24"/>
          <w:szCs w:val="24"/>
        </w:rPr>
        <w:t xml:space="preserve">                 t.sleep(1000);</w:t>
      </w:r>
    </w:p>
    <w:p w:rsidR="004B6EC3" w:rsidRDefault="00776C69">
      <w:pPr>
        <w:widowControl w:val="0"/>
        <w:autoSpaceDE w:val="0"/>
        <w:autoSpaceDN w:val="0"/>
        <w:adjustRightInd w:val="0"/>
        <w:spacing w:line="360" w:lineRule="auto"/>
        <w:ind w:left="360"/>
        <w:rPr>
          <w:rFonts w:ascii="Times New Roman" w:hAnsi="Times New Roman" w:cs="Times New Roman"/>
          <w:sz w:val="24"/>
          <w:szCs w:val="24"/>
        </w:rPr>
      </w:pPr>
      <w:r>
        <w:rPr>
          <w:rFonts w:ascii="Times New Roman" w:hAnsi="Times New Roman" w:cs="Times New Roman"/>
          <w:sz w:val="24"/>
          <w:szCs w:val="24"/>
        </w:rPr>
        <w:t xml:space="preserve">   }</w:t>
      </w:r>
    </w:p>
    <w:p w:rsidR="004B6EC3" w:rsidRDefault="00776C69">
      <w:pPr>
        <w:widowControl w:val="0"/>
        <w:autoSpaceDE w:val="0"/>
        <w:autoSpaceDN w:val="0"/>
        <w:adjustRightInd w:val="0"/>
        <w:spacing w:line="360" w:lineRule="auto"/>
        <w:ind w:left="360"/>
        <w:rPr>
          <w:rFonts w:ascii="Times New Roman" w:hAnsi="Times New Roman" w:cs="Times New Roman"/>
          <w:sz w:val="24"/>
          <w:szCs w:val="24"/>
        </w:rPr>
      </w:pPr>
      <w:r>
        <w:rPr>
          <w:rFonts w:ascii="Times New Roman" w:hAnsi="Times New Roman" w:cs="Times New Roman"/>
          <w:sz w:val="24"/>
          <w:szCs w:val="24"/>
        </w:rPr>
        <w:t xml:space="preserve">  catch(Exception e){}</w:t>
      </w:r>
    </w:p>
    <w:p w:rsidR="004B6EC3" w:rsidRDefault="00776C69">
      <w:pPr>
        <w:widowControl w:val="0"/>
        <w:autoSpaceDE w:val="0"/>
        <w:autoSpaceDN w:val="0"/>
        <w:adjustRightInd w:val="0"/>
        <w:spacing w:line="360" w:lineRule="auto"/>
        <w:ind w:left="360"/>
        <w:rPr>
          <w:rFonts w:ascii="Times New Roman" w:hAnsi="Times New Roman" w:cs="Times New Roman"/>
          <w:sz w:val="24"/>
          <w:szCs w:val="24"/>
        </w:rPr>
      </w:pPr>
      <w:r>
        <w:rPr>
          <w:rFonts w:ascii="Times New Roman" w:hAnsi="Times New Roman" w:cs="Times New Roman"/>
          <w:sz w:val="24"/>
          <w:szCs w:val="24"/>
        </w:rPr>
        <w:t xml:space="preserve">  System.out.print("</w:t>
      </w:r>
      <w:r>
        <w:rPr>
          <w:rFonts w:ascii="Times New Roman" w:hAnsi="Times New Roman" w:cs="Times New Roman"/>
          <w:sz w:val="24"/>
          <w:szCs w:val="24"/>
        </w:rPr>
        <w:t>\nLeaked Packet: "+q[i]);</w:t>
      </w:r>
    </w:p>
    <w:p w:rsidR="004B6EC3" w:rsidRDefault="00776C69">
      <w:pPr>
        <w:widowControl w:val="0"/>
        <w:autoSpaceDE w:val="0"/>
        <w:autoSpaceDN w:val="0"/>
        <w:adjustRightInd w:val="0"/>
        <w:spacing w:line="360" w:lineRule="auto"/>
        <w:ind w:left="360"/>
        <w:rPr>
          <w:rFonts w:ascii="Times New Roman" w:hAnsi="Times New Roman" w:cs="Times New Roman"/>
          <w:sz w:val="24"/>
          <w:szCs w:val="24"/>
        </w:rPr>
      </w:pPr>
      <w:r>
        <w:rPr>
          <w:rFonts w:ascii="Times New Roman" w:hAnsi="Times New Roman" w:cs="Times New Roman"/>
          <w:sz w:val="24"/>
          <w:szCs w:val="24"/>
        </w:rPr>
        <w:t xml:space="preserve">  f++;</w:t>
      </w:r>
    </w:p>
    <w:p w:rsidR="004B6EC3" w:rsidRDefault="00776C69">
      <w:pPr>
        <w:widowControl w:val="0"/>
        <w:autoSpaceDE w:val="0"/>
        <w:autoSpaceDN w:val="0"/>
        <w:adjustRightInd w:val="0"/>
        <w:spacing w:line="360" w:lineRule="auto"/>
        <w:ind w:left="360"/>
        <w:rPr>
          <w:rFonts w:ascii="Times New Roman" w:hAnsi="Times New Roman" w:cs="Times New Roman"/>
          <w:sz w:val="24"/>
          <w:szCs w:val="24"/>
        </w:rPr>
      </w:pPr>
      <w:r>
        <w:rPr>
          <w:rFonts w:ascii="Times New Roman" w:hAnsi="Times New Roman" w:cs="Times New Roman"/>
          <w:sz w:val="24"/>
          <w:szCs w:val="24"/>
        </w:rPr>
        <w:t xml:space="preserve">  }</w:t>
      </w:r>
    </w:p>
    <w:p w:rsidR="004B6EC3" w:rsidRDefault="00776C69">
      <w:pPr>
        <w:widowControl w:val="0"/>
        <w:autoSpaceDE w:val="0"/>
        <w:autoSpaceDN w:val="0"/>
        <w:adjustRightInd w:val="0"/>
        <w:spacing w:line="360" w:lineRule="auto"/>
        <w:ind w:left="360"/>
        <w:rPr>
          <w:rFonts w:ascii="Times New Roman" w:hAnsi="Times New Roman" w:cs="Times New Roman"/>
          <w:sz w:val="24"/>
          <w:szCs w:val="24"/>
        </w:rPr>
      </w:pPr>
      <w:r>
        <w:rPr>
          <w:rFonts w:ascii="Times New Roman" w:hAnsi="Times New Roman" w:cs="Times New Roman"/>
          <w:sz w:val="24"/>
          <w:szCs w:val="24"/>
        </w:rPr>
        <w:t xml:space="preserve"> }</w:t>
      </w:r>
    </w:p>
    <w:p w:rsidR="004B6EC3" w:rsidRDefault="00776C69">
      <w:pPr>
        <w:widowControl w:val="0"/>
        <w:autoSpaceDE w:val="0"/>
        <w:autoSpaceDN w:val="0"/>
        <w:adjustRightInd w:val="0"/>
        <w:spacing w:line="360" w:lineRule="auto"/>
        <w:ind w:left="360"/>
        <w:rPr>
          <w:rFonts w:ascii="Times New Roman" w:hAnsi="Times New Roman" w:cs="Times New Roman"/>
          <w:sz w:val="24"/>
          <w:szCs w:val="24"/>
        </w:rPr>
      </w:pPr>
      <w:r>
        <w:rPr>
          <w:rFonts w:ascii="Times New Roman" w:hAnsi="Times New Roman" w:cs="Times New Roman"/>
          <w:sz w:val="24"/>
          <w:szCs w:val="24"/>
        </w:rPr>
        <w:t xml:space="preserve"> System.out.println();</w:t>
      </w:r>
    </w:p>
    <w:p w:rsidR="004B6EC3" w:rsidRDefault="00776C69">
      <w:pPr>
        <w:widowControl w:val="0"/>
        <w:autoSpaceDE w:val="0"/>
        <w:autoSpaceDN w:val="0"/>
        <w:adjustRightInd w:val="0"/>
        <w:spacing w:line="360" w:lineRule="auto"/>
        <w:ind w:left="360"/>
        <w:rPr>
          <w:rFonts w:ascii="Times New Roman" w:hAnsi="Times New Roman" w:cs="Times New Roman"/>
          <w:sz w:val="24"/>
          <w:szCs w:val="24"/>
        </w:rPr>
      </w:pPr>
      <w:r>
        <w:rPr>
          <w:rFonts w:ascii="Times New Roman" w:hAnsi="Times New Roman" w:cs="Times New Roman"/>
          <w:sz w:val="24"/>
          <w:szCs w:val="24"/>
        </w:rPr>
        <w:t xml:space="preserve">        }</w:t>
      </w:r>
    </w:p>
    <w:p w:rsidR="004B6EC3" w:rsidRDefault="004B6EC3">
      <w:pPr>
        <w:widowControl w:val="0"/>
        <w:autoSpaceDE w:val="0"/>
        <w:autoSpaceDN w:val="0"/>
        <w:adjustRightInd w:val="0"/>
        <w:spacing w:line="360" w:lineRule="auto"/>
        <w:ind w:left="360"/>
        <w:rPr>
          <w:rFonts w:ascii="Times New Roman" w:hAnsi="Times New Roman" w:cs="Times New Roman"/>
          <w:sz w:val="24"/>
          <w:szCs w:val="24"/>
        </w:rPr>
      </w:pPr>
    </w:p>
    <w:p w:rsidR="004B6EC3" w:rsidRDefault="00776C69">
      <w:pPr>
        <w:widowControl w:val="0"/>
        <w:autoSpaceDE w:val="0"/>
        <w:autoSpaceDN w:val="0"/>
        <w:adjustRightInd w:val="0"/>
        <w:spacing w:line="360" w:lineRule="auto"/>
        <w:ind w:left="360"/>
        <w:rPr>
          <w:rFonts w:ascii="Times New Roman" w:hAnsi="Times New Roman" w:cs="Times New Roman"/>
          <w:sz w:val="24"/>
          <w:szCs w:val="24"/>
        </w:rPr>
      </w:pPr>
      <w:r>
        <w:rPr>
          <w:rFonts w:ascii="Times New Roman" w:hAnsi="Times New Roman" w:cs="Times New Roman"/>
          <w:sz w:val="24"/>
          <w:szCs w:val="24"/>
        </w:rPr>
        <w:t>}</w:t>
      </w:r>
    </w:p>
    <w:p w:rsidR="004B6EC3" w:rsidRDefault="004B6EC3">
      <w:pPr>
        <w:widowControl w:val="0"/>
        <w:autoSpaceDE w:val="0"/>
        <w:autoSpaceDN w:val="0"/>
        <w:adjustRightInd w:val="0"/>
        <w:spacing w:line="360" w:lineRule="auto"/>
        <w:ind w:left="360"/>
        <w:rPr>
          <w:rFonts w:ascii="Times New Roman" w:hAnsi="Times New Roman" w:cs="Times New Roman"/>
          <w:sz w:val="24"/>
          <w:szCs w:val="24"/>
        </w:rPr>
      </w:pPr>
    </w:p>
    <w:p w:rsidR="004B6EC3" w:rsidRDefault="00776C69">
      <w:pPr>
        <w:widowControl w:val="0"/>
        <w:autoSpaceDE w:val="0"/>
        <w:autoSpaceDN w:val="0"/>
        <w:adjustRightInd w:val="0"/>
        <w:spacing w:line="360" w:lineRule="auto"/>
        <w:ind w:left="360"/>
        <w:rPr>
          <w:rFonts w:ascii="Times New Roman" w:hAnsi="Times New Roman" w:cs="Times New Roman"/>
          <w:sz w:val="24"/>
          <w:szCs w:val="24"/>
        </w:rPr>
      </w:pPr>
      <w:r>
        <w:rPr>
          <w:rFonts w:ascii="Times New Roman" w:hAnsi="Times New Roman" w:cs="Times New Roman"/>
          <w:sz w:val="24"/>
          <w:szCs w:val="24"/>
        </w:rPr>
        <w:t>class Licky extends Thread</w:t>
      </w:r>
    </w:p>
    <w:p w:rsidR="004B6EC3" w:rsidRDefault="00776C69">
      <w:pPr>
        <w:widowControl w:val="0"/>
        <w:autoSpaceDE w:val="0"/>
        <w:autoSpaceDN w:val="0"/>
        <w:adjustRightInd w:val="0"/>
        <w:spacing w:line="360" w:lineRule="auto"/>
        <w:ind w:left="360"/>
        <w:rPr>
          <w:rFonts w:ascii="Times New Roman" w:hAnsi="Times New Roman" w:cs="Times New Roman"/>
          <w:sz w:val="24"/>
          <w:szCs w:val="24"/>
        </w:rPr>
      </w:pPr>
      <w:r>
        <w:rPr>
          <w:rFonts w:ascii="Times New Roman" w:hAnsi="Times New Roman" w:cs="Times New Roman"/>
          <w:sz w:val="24"/>
          <w:szCs w:val="24"/>
        </w:rPr>
        <w:t>{</w:t>
      </w:r>
    </w:p>
    <w:p w:rsidR="004B6EC3" w:rsidRDefault="00776C69">
      <w:pPr>
        <w:widowControl w:val="0"/>
        <w:autoSpaceDE w:val="0"/>
        <w:autoSpaceDN w:val="0"/>
        <w:adjustRightInd w:val="0"/>
        <w:spacing w:line="360" w:lineRule="auto"/>
        <w:ind w:left="360"/>
        <w:rPr>
          <w:rFonts w:ascii="Times New Roman" w:hAnsi="Times New Roman" w:cs="Times New Roman"/>
          <w:sz w:val="24"/>
          <w:szCs w:val="24"/>
        </w:rPr>
      </w:pPr>
      <w:r>
        <w:rPr>
          <w:rFonts w:ascii="Times New Roman" w:hAnsi="Times New Roman" w:cs="Times New Roman"/>
          <w:sz w:val="24"/>
          <w:szCs w:val="24"/>
        </w:rPr>
        <w:t>public static void main(String ar[])throws Exception</w:t>
      </w:r>
    </w:p>
    <w:p w:rsidR="004B6EC3" w:rsidRDefault="00776C69">
      <w:pPr>
        <w:widowControl w:val="0"/>
        <w:autoSpaceDE w:val="0"/>
        <w:autoSpaceDN w:val="0"/>
        <w:adjustRightInd w:val="0"/>
        <w:spacing w:line="360" w:lineRule="auto"/>
        <w:ind w:left="360"/>
        <w:rPr>
          <w:rFonts w:ascii="Times New Roman" w:hAnsi="Times New Roman" w:cs="Times New Roman"/>
          <w:sz w:val="24"/>
          <w:szCs w:val="24"/>
        </w:rPr>
      </w:pPr>
      <w:r>
        <w:rPr>
          <w:rFonts w:ascii="Times New Roman" w:hAnsi="Times New Roman" w:cs="Times New Roman"/>
          <w:sz w:val="24"/>
          <w:szCs w:val="24"/>
        </w:rPr>
        <w:t>{</w:t>
      </w:r>
    </w:p>
    <w:p w:rsidR="004B6EC3" w:rsidRDefault="00776C69">
      <w:pPr>
        <w:widowControl w:val="0"/>
        <w:autoSpaceDE w:val="0"/>
        <w:autoSpaceDN w:val="0"/>
        <w:adjustRightInd w:val="0"/>
        <w:spacing w:line="360" w:lineRule="auto"/>
        <w:ind w:left="360"/>
        <w:rPr>
          <w:rFonts w:ascii="Times New Roman" w:hAnsi="Times New Roman" w:cs="Times New Roman"/>
          <w:sz w:val="24"/>
          <w:szCs w:val="24"/>
        </w:rPr>
      </w:pPr>
      <w:r>
        <w:rPr>
          <w:rFonts w:ascii="Times New Roman" w:hAnsi="Times New Roman" w:cs="Times New Roman"/>
          <w:sz w:val="24"/>
          <w:szCs w:val="24"/>
        </w:rPr>
        <w:t>Queue q=new Queue();</w:t>
      </w:r>
    </w:p>
    <w:p w:rsidR="004B6EC3" w:rsidRDefault="00776C69">
      <w:pPr>
        <w:widowControl w:val="0"/>
        <w:autoSpaceDE w:val="0"/>
        <w:autoSpaceDN w:val="0"/>
        <w:adjustRightInd w:val="0"/>
        <w:spacing w:line="360" w:lineRule="auto"/>
        <w:ind w:left="360"/>
        <w:rPr>
          <w:rFonts w:ascii="Times New Roman" w:hAnsi="Times New Roman" w:cs="Times New Roman"/>
          <w:sz w:val="24"/>
          <w:szCs w:val="24"/>
        </w:rPr>
      </w:pPr>
      <w:r>
        <w:rPr>
          <w:rFonts w:ascii="Times New Roman" w:hAnsi="Times New Roman" w:cs="Times New Roman"/>
          <w:sz w:val="24"/>
          <w:szCs w:val="24"/>
        </w:rPr>
        <w:t>Scanner src=new Scanner(System.in);</w:t>
      </w:r>
    </w:p>
    <w:p w:rsidR="004B6EC3" w:rsidRDefault="00776C69">
      <w:pPr>
        <w:widowControl w:val="0"/>
        <w:autoSpaceDE w:val="0"/>
        <w:autoSpaceDN w:val="0"/>
        <w:adjustRightInd w:val="0"/>
        <w:spacing w:line="360" w:lineRule="auto"/>
        <w:ind w:left="360"/>
        <w:rPr>
          <w:rFonts w:ascii="Times New Roman" w:hAnsi="Times New Roman" w:cs="Times New Roman"/>
          <w:sz w:val="24"/>
          <w:szCs w:val="24"/>
        </w:rPr>
      </w:pPr>
      <w:r>
        <w:rPr>
          <w:rFonts w:ascii="Times New Roman" w:hAnsi="Times New Roman" w:cs="Times New Roman"/>
          <w:sz w:val="24"/>
          <w:szCs w:val="24"/>
        </w:rPr>
        <w:t>System.out.println("\nEnter the packet</w:t>
      </w:r>
      <w:r>
        <w:rPr>
          <w:rFonts w:ascii="Times New Roman" w:hAnsi="Times New Roman" w:cs="Times New Roman"/>
          <w:sz w:val="24"/>
          <w:szCs w:val="24"/>
        </w:rPr>
        <w:t>s to be sent:");</w:t>
      </w:r>
    </w:p>
    <w:p w:rsidR="004B6EC3" w:rsidRDefault="00776C69">
      <w:pPr>
        <w:widowControl w:val="0"/>
        <w:autoSpaceDE w:val="0"/>
        <w:autoSpaceDN w:val="0"/>
        <w:adjustRightInd w:val="0"/>
        <w:spacing w:line="360" w:lineRule="auto"/>
        <w:ind w:left="360"/>
        <w:rPr>
          <w:rFonts w:ascii="Times New Roman" w:hAnsi="Times New Roman" w:cs="Times New Roman"/>
          <w:sz w:val="24"/>
          <w:szCs w:val="24"/>
        </w:rPr>
      </w:pPr>
      <w:r>
        <w:rPr>
          <w:rFonts w:ascii="Times New Roman" w:hAnsi="Times New Roman" w:cs="Times New Roman"/>
          <w:sz w:val="24"/>
          <w:szCs w:val="24"/>
        </w:rPr>
        <w:t>int size=src.nextInt();</w:t>
      </w:r>
    </w:p>
    <w:p w:rsidR="004B6EC3" w:rsidRDefault="00776C69">
      <w:pPr>
        <w:widowControl w:val="0"/>
        <w:autoSpaceDE w:val="0"/>
        <w:autoSpaceDN w:val="0"/>
        <w:adjustRightInd w:val="0"/>
        <w:spacing w:line="360" w:lineRule="auto"/>
        <w:ind w:left="360"/>
        <w:rPr>
          <w:rFonts w:ascii="Times New Roman" w:hAnsi="Times New Roman" w:cs="Times New Roman"/>
          <w:sz w:val="24"/>
          <w:szCs w:val="24"/>
        </w:rPr>
      </w:pPr>
      <w:r>
        <w:rPr>
          <w:rFonts w:ascii="Times New Roman" w:hAnsi="Times New Roman" w:cs="Times New Roman"/>
          <w:sz w:val="24"/>
          <w:szCs w:val="24"/>
        </w:rPr>
        <w:lastRenderedPageBreak/>
        <w:t>q.insert(size);</w:t>
      </w:r>
    </w:p>
    <w:p w:rsidR="004B6EC3" w:rsidRDefault="00776C69">
      <w:pPr>
        <w:widowControl w:val="0"/>
        <w:autoSpaceDE w:val="0"/>
        <w:autoSpaceDN w:val="0"/>
        <w:adjustRightInd w:val="0"/>
        <w:spacing w:line="360" w:lineRule="auto"/>
        <w:ind w:left="360"/>
        <w:rPr>
          <w:rFonts w:ascii="Times New Roman" w:hAnsi="Times New Roman" w:cs="Times New Roman"/>
          <w:sz w:val="24"/>
          <w:szCs w:val="24"/>
        </w:rPr>
      </w:pPr>
      <w:r>
        <w:rPr>
          <w:rFonts w:ascii="Times New Roman" w:hAnsi="Times New Roman" w:cs="Times New Roman"/>
          <w:sz w:val="24"/>
          <w:szCs w:val="24"/>
        </w:rPr>
        <w:t>q.delete();</w:t>
      </w:r>
    </w:p>
    <w:p w:rsidR="004B6EC3" w:rsidRDefault="004B6EC3">
      <w:pPr>
        <w:widowControl w:val="0"/>
        <w:autoSpaceDE w:val="0"/>
        <w:autoSpaceDN w:val="0"/>
        <w:adjustRightInd w:val="0"/>
        <w:spacing w:line="360" w:lineRule="auto"/>
        <w:ind w:left="360"/>
        <w:rPr>
          <w:rFonts w:ascii="Times New Roman" w:hAnsi="Times New Roman" w:cs="Times New Roman"/>
          <w:sz w:val="24"/>
          <w:szCs w:val="24"/>
        </w:rPr>
      </w:pPr>
    </w:p>
    <w:p w:rsidR="004B6EC3" w:rsidRDefault="00776C69">
      <w:pPr>
        <w:widowControl w:val="0"/>
        <w:autoSpaceDE w:val="0"/>
        <w:autoSpaceDN w:val="0"/>
        <w:adjustRightInd w:val="0"/>
        <w:spacing w:line="360" w:lineRule="auto"/>
        <w:ind w:left="360"/>
        <w:rPr>
          <w:rFonts w:ascii="Times New Roman" w:hAnsi="Times New Roman" w:cs="Times New Roman"/>
          <w:sz w:val="24"/>
          <w:szCs w:val="24"/>
        </w:rPr>
      </w:pPr>
      <w:r>
        <w:rPr>
          <w:rFonts w:ascii="Times New Roman" w:hAnsi="Times New Roman" w:cs="Times New Roman"/>
          <w:sz w:val="24"/>
          <w:szCs w:val="24"/>
        </w:rPr>
        <w:t>}</w:t>
      </w:r>
    </w:p>
    <w:p w:rsidR="004B6EC3" w:rsidRDefault="00776C69">
      <w:pPr>
        <w:widowControl w:val="0"/>
        <w:autoSpaceDE w:val="0"/>
        <w:autoSpaceDN w:val="0"/>
        <w:adjustRightInd w:val="0"/>
        <w:spacing w:line="360" w:lineRule="auto"/>
        <w:ind w:left="360"/>
        <w:rPr>
          <w:rFonts w:ascii="Times New Roman" w:hAnsi="Times New Roman" w:cs="Times New Roman"/>
          <w:sz w:val="24"/>
          <w:szCs w:val="24"/>
        </w:rPr>
      </w:pPr>
      <w:r>
        <w:rPr>
          <w:rFonts w:ascii="Times New Roman" w:hAnsi="Times New Roman" w:cs="Times New Roman"/>
          <w:sz w:val="24"/>
          <w:szCs w:val="24"/>
        </w:rPr>
        <w:t>}</w:t>
      </w:r>
    </w:p>
    <w:p w:rsidR="004B6EC3" w:rsidRDefault="004B6EC3">
      <w:pPr>
        <w:widowControl w:val="0"/>
        <w:autoSpaceDE w:val="0"/>
        <w:autoSpaceDN w:val="0"/>
        <w:adjustRightInd w:val="0"/>
        <w:spacing w:line="360" w:lineRule="auto"/>
        <w:ind w:left="360"/>
        <w:rPr>
          <w:rFonts w:ascii="Times New Roman" w:hAnsi="Times New Roman" w:cs="Times New Roman"/>
          <w:sz w:val="24"/>
          <w:szCs w:val="24"/>
        </w:rPr>
      </w:pPr>
    </w:p>
    <w:p w:rsidR="004B6EC3" w:rsidRDefault="00776C69">
      <w:pPr>
        <w:widowControl w:val="0"/>
        <w:autoSpaceDE w:val="0"/>
        <w:autoSpaceDN w:val="0"/>
        <w:adjustRightInd w:val="0"/>
        <w:ind w:left="360"/>
        <w:rPr>
          <w:rFonts w:ascii="Times New Roman" w:hAnsi="Times New Roman" w:cs="Times New Roman"/>
          <w:sz w:val="24"/>
          <w:szCs w:val="24"/>
        </w:rPr>
      </w:pPr>
      <w:r>
        <w:rPr>
          <w:rFonts w:ascii="Times New Roman" w:hAnsi="Times New Roman" w:cs="Times New Roman"/>
          <w:sz w:val="24"/>
          <w:szCs w:val="24"/>
        </w:rPr>
        <w:t>/*</w:t>
      </w:r>
    </w:p>
    <w:p w:rsidR="004B6EC3" w:rsidRDefault="00776C69">
      <w:pPr>
        <w:widowControl w:val="0"/>
        <w:autoSpaceDE w:val="0"/>
        <w:autoSpaceDN w:val="0"/>
        <w:adjustRightInd w:val="0"/>
        <w:ind w:left="360"/>
        <w:rPr>
          <w:rFonts w:ascii="Times New Roman" w:hAnsi="Times New Roman" w:cs="Times New Roman"/>
          <w:sz w:val="24"/>
          <w:szCs w:val="24"/>
        </w:rPr>
      </w:pPr>
      <w:r>
        <w:rPr>
          <w:rFonts w:ascii="Times New Roman" w:hAnsi="Times New Roman" w:cs="Times New Roman"/>
          <w:sz w:val="24"/>
          <w:szCs w:val="24"/>
        </w:rPr>
        <w:t>OUTPUT</w:t>
      </w:r>
    </w:p>
    <w:p w:rsidR="004B6EC3" w:rsidRDefault="004B6EC3">
      <w:pPr>
        <w:widowControl w:val="0"/>
        <w:autoSpaceDE w:val="0"/>
        <w:autoSpaceDN w:val="0"/>
        <w:adjustRightInd w:val="0"/>
        <w:ind w:left="360"/>
        <w:rPr>
          <w:rFonts w:ascii="Times New Roman" w:hAnsi="Times New Roman" w:cs="Times New Roman"/>
          <w:sz w:val="24"/>
          <w:szCs w:val="24"/>
        </w:rPr>
      </w:pPr>
    </w:p>
    <w:p w:rsidR="004B6EC3" w:rsidRDefault="00776C69">
      <w:pPr>
        <w:widowControl w:val="0"/>
        <w:autoSpaceDE w:val="0"/>
        <w:autoSpaceDN w:val="0"/>
        <w:adjustRightInd w:val="0"/>
        <w:ind w:left="360"/>
        <w:rPr>
          <w:rFonts w:ascii="Times New Roman" w:hAnsi="Times New Roman" w:cs="Times New Roman"/>
          <w:sz w:val="24"/>
          <w:szCs w:val="24"/>
        </w:rPr>
      </w:pPr>
      <w:r>
        <w:rPr>
          <w:rFonts w:ascii="Times New Roman" w:hAnsi="Times New Roman" w:cs="Times New Roman"/>
          <w:sz w:val="24"/>
          <w:szCs w:val="24"/>
        </w:rPr>
        <w:t>bash-3.00$ javac Licky.java</w:t>
      </w:r>
    </w:p>
    <w:p w:rsidR="004B6EC3" w:rsidRDefault="00776C69">
      <w:pPr>
        <w:widowControl w:val="0"/>
        <w:autoSpaceDE w:val="0"/>
        <w:autoSpaceDN w:val="0"/>
        <w:adjustRightInd w:val="0"/>
        <w:ind w:left="360"/>
        <w:rPr>
          <w:rFonts w:ascii="Times New Roman" w:hAnsi="Times New Roman" w:cs="Times New Roman"/>
          <w:sz w:val="24"/>
          <w:szCs w:val="24"/>
        </w:rPr>
      </w:pPr>
      <w:r>
        <w:rPr>
          <w:rFonts w:ascii="Times New Roman" w:hAnsi="Times New Roman" w:cs="Times New Roman"/>
          <w:sz w:val="24"/>
          <w:szCs w:val="24"/>
        </w:rPr>
        <w:t>bash-3.00$ java Licky</w:t>
      </w:r>
    </w:p>
    <w:p w:rsidR="004B6EC3" w:rsidRDefault="004B6EC3">
      <w:pPr>
        <w:widowControl w:val="0"/>
        <w:autoSpaceDE w:val="0"/>
        <w:autoSpaceDN w:val="0"/>
        <w:adjustRightInd w:val="0"/>
        <w:ind w:left="360"/>
        <w:rPr>
          <w:rFonts w:ascii="Times New Roman" w:hAnsi="Times New Roman" w:cs="Times New Roman"/>
          <w:sz w:val="24"/>
          <w:szCs w:val="24"/>
        </w:rPr>
      </w:pPr>
    </w:p>
    <w:p w:rsidR="004B6EC3" w:rsidRDefault="00776C69">
      <w:pPr>
        <w:widowControl w:val="0"/>
        <w:autoSpaceDE w:val="0"/>
        <w:autoSpaceDN w:val="0"/>
        <w:adjustRightInd w:val="0"/>
        <w:ind w:left="360"/>
        <w:rPr>
          <w:rFonts w:ascii="Times New Roman" w:hAnsi="Times New Roman" w:cs="Times New Roman"/>
          <w:sz w:val="24"/>
          <w:szCs w:val="24"/>
        </w:rPr>
      </w:pPr>
      <w:r>
        <w:rPr>
          <w:rFonts w:ascii="Times New Roman" w:hAnsi="Times New Roman" w:cs="Times New Roman"/>
          <w:sz w:val="24"/>
          <w:szCs w:val="24"/>
        </w:rPr>
        <w:t>Enter the packets to be sent:</w:t>
      </w:r>
    </w:p>
    <w:p w:rsidR="004B6EC3" w:rsidRDefault="00776C69">
      <w:pPr>
        <w:widowControl w:val="0"/>
        <w:autoSpaceDE w:val="0"/>
        <w:autoSpaceDN w:val="0"/>
        <w:adjustRightInd w:val="0"/>
        <w:ind w:left="360"/>
        <w:rPr>
          <w:rFonts w:ascii="Times New Roman" w:hAnsi="Times New Roman" w:cs="Times New Roman"/>
          <w:sz w:val="24"/>
          <w:szCs w:val="24"/>
        </w:rPr>
      </w:pPr>
      <w:r>
        <w:rPr>
          <w:rFonts w:ascii="Times New Roman" w:hAnsi="Times New Roman" w:cs="Times New Roman"/>
          <w:sz w:val="24"/>
          <w:szCs w:val="24"/>
        </w:rPr>
        <w:t>11</w:t>
      </w:r>
    </w:p>
    <w:p w:rsidR="004B6EC3" w:rsidRDefault="004B6EC3">
      <w:pPr>
        <w:widowControl w:val="0"/>
        <w:autoSpaceDE w:val="0"/>
        <w:autoSpaceDN w:val="0"/>
        <w:adjustRightInd w:val="0"/>
        <w:ind w:left="360"/>
        <w:rPr>
          <w:rFonts w:ascii="Times New Roman" w:hAnsi="Times New Roman" w:cs="Times New Roman"/>
          <w:sz w:val="24"/>
          <w:szCs w:val="24"/>
        </w:rPr>
      </w:pPr>
    </w:p>
    <w:p w:rsidR="004B6EC3" w:rsidRDefault="00776C69">
      <w:pPr>
        <w:widowControl w:val="0"/>
        <w:autoSpaceDE w:val="0"/>
        <w:autoSpaceDN w:val="0"/>
        <w:adjustRightInd w:val="0"/>
        <w:ind w:left="360"/>
        <w:rPr>
          <w:rFonts w:ascii="Times New Roman" w:hAnsi="Times New Roman" w:cs="Times New Roman"/>
          <w:sz w:val="24"/>
          <w:szCs w:val="24"/>
        </w:rPr>
      </w:pPr>
      <w:r>
        <w:rPr>
          <w:rFonts w:ascii="Times New Roman" w:hAnsi="Times New Roman" w:cs="Times New Roman"/>
          <w:sz w:val="24"/>
          <w:szCs w:val="24"/>
        </w:rPr>
        <w:t>Enter 0 element: 1</w:t>
      </w:r>
    </w:p>
    <w:p w:rsidR="004B6EC3" w:rsidRDefault="004B6EC3">
      <w:pPr>
        <w:widowControl w:val="0"/>
        <w:autoSpaceDE w:val="0"/>
        <w:autoSpaceDN w:val="0"/>
        <w:adjustRightInd w:val="0"/>
        <w:ind w:left="360"/>
        <w:rPr>
          <w:rFonts w:ascii="Times New Roman" w:hAnsi="Times New Roman" w:cs="Times New Roman"/>
          <w:sz w:val="24"/>
          <w:szCs w:val="24"/>
        </w:rPr>
      </w:pPr>
    </w:p>
    <w:p w:rsidR="004B6EC3" w:rsidRDefault="00776C69">
      <w:pPr>
        <w:widowControl w:val="0"/>
        <w:autoSpaceDE w:val="0"/>
        <w:autoSpaceDN w:val="0"/>
        <w:adjustRightInd w:val="0"/>
        <w:ind w:left="360"/>
        <w:rPr>
          <w:rFonts w:ascii="Times New Roman" w:hAnsi="Times New Roman" w:cs="Times New Roman"/>
          <w:sz w:val="24"/>
          <w:szCs w:val="24"/>
        </w:rPr>
      </w:pPr>
      <w:r>
        <w:rPr>
          <w:rFonts w:ascii="Times New Roman" w:hAnsi="Times New Roman" w:cs="Times New Roman"/>
          <w:sz w:val="24"/>
          <w:szCs w:val="24"/>
        </w:rPr>
        <w:t>Enter 1 element: 0</w:t>
      </w:r>
    </w:p>
    <w:p w:rsidR="004B6EC3" w:rsidRDefault="004B6EC3">
      <w:pPr>
        <w:widowControl w:val="0"/>
        <w:autoSpaceDE w:val="0"/>
        <w:autoSpaceDN w:val="0"/>
        <w:adjustRightInd w:val="0"/>
        <w:ind w:left="360"/>
        <w:rPr>
          <w:rFonts w:ascii="Times New Roman" w:hAnsi="Times New Roman" w:cs="Times New Roman"/>
          <w:sz w:val="24"/>
          <w:szCs w:val="24"/>
        </w:rPr>
      </w:pPr>
    </w:p>
    <w:p w:rsidR="004B6EC3" w:rsidRDefault="00776C69">
      <w:pPr>
        <w:widowControl w:val="0"/>
        <w:autoSpaceDE w:val="0"/>
        <w:autoSpaceDN w:val="0"/>
        <w:adjustRightInd w:val="0"/>
        <w:ind w:left="360"/>
        <w:rPr>
          <w:rFonts w:ascii="Times New Roman" w:hAnsi="Times New Roman" w:cs="Times New Roman"/>
          <w:sz w:val="24"/>
          <w:szCs w:val="24"/>
        </w:rPr>
      </w:pPr>
      <w:r>
        <w:rPr>
          <w:rFonts w:ascii="Times New Roman" w:hAnsi="Times New Roman" w:cs="Times New Roman"/>
          <w:sz w:val="24"/>
          <w:szCs w:val="24"/>
        </w:rPr>
        <w:t>Enter 2 element: 2</w:t>
      </w:r>
    </w:p>
    <w:p w:rsidR="004B6EC3" w:rsidRDefault="004B6EC3">
      <w:pPr>
        <w:widowControl w:val="0"/>
        <w:autoSpaceDE w:val="0"/>
        <w:autoSpaceDN w:val="0"/>
        <w:adjustRightInd w:val="0"/>
        <w:ind w:left="360"/>
        <w:rPr>
          <w:rFonts w:ascii="Times New Roman" w:hAnsi="Times New Roman" w:cs="Times New Roman"/>
          <w:sz w:val="24"/>
          <w:szCs w:val="24"/>
        </w:rPr>
      </w:pPr>
    </w:p>
    <w:p w:rsidR="004B6EC3" w:rsidRDefault="00776C69">
      <w:pPr>
        <w:widowControl w:val="0"/>
        <w:autoSpaceDE w:val="0"/>
        <w:autoSpaceDN w:val="0"/>
        <w:adjustRightInd w:val="0"/>
        <w:ind w:left="360"/>
        <w:rPr>
          <w:rFonts w:ascii="Times New Roman" w:hAnsi="Times New Roman" w:cs="Times New Roman"/>
          <w:sz w:val="24"/>
          <w:szCs w:val="24"/>
        </w:rPr>
      </w:pPr>
      <w:r>
        <w:rPr>
          <w:rFonts w:ascii="Times New Roman" w:hAnsi="Times New Roman" w:cs="Times New Roman"/>
          <w:sz w:val="24"/>
          <w:szCs w:val="24"/>
        </w:rPr>
        <w:t>Enter 3 element: 3</w:t>
      </w:r>
    </w:p>
    <w:p w:rsidR="004B6EC3" w:rsidRDefault="004B6EC3">
      <w:pPr>
        <w:widowControl w:val="0"/>
        <w:autoSpaceDE w:val="0"/>
        <w:autoSpaceDN w:val="0"/>
        <w:adjustRightInd w:val="0"/>
        <w:ind w:left="360"/>
        <w:rPr>
          <w:rFonts w:ascii="Times New Roman" w:hAnsi="Times New Roman" w:cs="Times New Roman"/>
          <w:sz w:val="24"/>
          <w:szCs w:val="24"/>
        </w:rPr>
      </w:pPr>
    </w:p>
    <w:p w:rsidR="004B6EC3" w:rsidRDefault="00776C69">
      <w:pPr>
        <w:widowControl w:val="0"/>
        <w:autoSpaceDE w:val="0"/>
        <w:autoSpaceDN w:val="0"/>
        <w:adjustRightInd w:val="0"/>
        <w:ind w:left="360"/>
        <w:rPr>
          <w:rFonts w:ascii="Times New Roman" w:hAnsi="Times New Roman" w:cs="Times New Roman"/>
          <w:sz w:val="24"/>
          <w:szCs w:val="24"/>
        </w:rPr>
      </w:pPr>
      <w:r>
        <w:rPr>
          <w:rFonts w:ascii="Times New Roman" w:hAnsi="Times New Roman" w:cs="Times New Roman"/>
          <w:sz w:val="24"/>
          <w:szCs w:val="24"/>
        </w:rPr>
        <w:t>Enter</w:t>
      </w:r>
      <w:r>
        <w:rPr>
          <w:rFonts w:ascii="Times New Roman" w:hAnsi="Times New Roman" w:cs="Times New Roman"/>
          <w:sz w:val="24"/>
          <w:szCs w:val="24"/>
        </w:rPr>
        <w:t xml:space="preserve"> 4 element: 4</w:t>
      </w:r>
    </w:p>
    <w:p w:rsidR="004B6EC3" w:rsidRDefault="004B6EC3">
      <w:pPr>
        <w:widowControl w:val="0"/>
        <w:autoSpaceDE w:val="0"/>
        <w:autoSpaceDN w:val="0"/>
        <w:adjustRightInd w:val="0"/>
        <w:ind w:left="360"/>
        <w:rPr>
          <w:rFonts w:ascii="Times New Roman" w:hAnsi="Times New Roman" w:cs="Times New Roman"/>
          <w:sz w:val="24"/>
          <w:szCs w:val="24"/>
        </w:rPr>
      </w:pPr>
    </w:p>
    <w:p w:rsidR="004B6EC3" w:rsidRDefault="00776C69">
      <w:pPr>
        <w:widowControl w:val="0"/>
        <w:autoSpaceDE w:val="0"/>
        <w:autoSpaceDN w:val="0"/>
        <w:adjustRightInd w:val="0"/>
        <w:ind w:left="360"/>
        <w:rPr>
          <w:rFonts w:ascii="Times New Roman" w:hAnsi="Times New Roman" w:cs="Times New Roman"/>
          <w:sz w:val="24"/>
          <w:szCs w:val="24"/>
        </w:rPr>
      </w:pPr>
      <w:r>
        <w:rPr>
          <w:rFonts w:ascii="Times New Roman" w:hAnsi="Times New Roman" w:cs="Times New Roman"/>
          <w:sz w:val="24"/>
          <w:szCs w:val="24"/>
        </w:rPr>
        <w:t>Enter 5 element: 5</w:t>
      </w:r>
    </w:p>
    <w:p w:rsidR="004B6EC3" w:rsidRDefault="004B6EC3">
      <w:pPr>
        <w:widowControl w:val="0"/>
        <w:autoSpaceDE w:val="0"/>
        <w:autoSpaceDN w:val="0"/>
        <w:adjustRightInd w:val="0"/>
        <w:ind w:left="360"/>
        <w:rPr>
          <w:rFonts w:ascii="Times New Roman" w:hAnsi="Times New Roman" w:cs="Times New Roman"/>
          <w:sz w:val="24"/>
          <w:szCs w:val="24"/>
        </w:rPr>
      </w:pPr>
    </w:p>
    <w:p w:rsidR="004B6EC3" w:rsidRDefault="00776C69">
      <w:pPr>
        <w:widowControl w:val="0"/>
        <w:autoSpaceDE w:val="0"/>
        <w:autoSpaceDN w:val="0"/>
        <w:adjustRightInd w:val="0"/>
        <w:ind w:left="360"/>
        <w:rPr>
          <w:rFonts w:ascii="Times New Roman" w:hAnsi="Times New Roman" w:cs="Times New Roman"/>
          <w:sz w:val="24"/>
          <w:szCs w:val="24"/>
        </w:rPr>
      </w:pPr>
      <w:r>
        <w:rPr>
          <w:rFonts w:ascii="Times New Roman" w:hAnsi="Times New Roman" w:cs="Times New Roman"/>
          <w:sz w:val="24"/>
          <w:szCs w:val="24"/>
        </w:rPr>
        <w:t>Enter 6 element: 6</w:t>
      </w:r>
    </w:p>
    <w:p w:rsidR="004B6EC3" w:rsidRDefault="004B6EC3">
      <w:pPr>
        <w:widowControl w:val="0"/>
        <w:autoSpaceDE w:val="0"/>
        <w:autoSpaceDN w:val="0"/>
        <w:adjustRightInd w:val="0"/>
        <w:ind w:left="360"/>
        <w:rPr>
          <w:rFonts w:ascii="Times New Roman" w:hAnsi="Times New Roman" w:cs="Times New Roman"/>
          <w:sz w:val="24"/>
          <w:szCs w:val="24"/>
        </w:rPr>
      </w:pPr>
    </w:p>
    <w:p w:rsidR="004B6EC3" w:rsidRDefault="00776C69">
      <w:pPr>
        <w:widowControl w:val="0"/>
        <w:autoSpaceDE w:val="0"/>
        <w:autoSpaceDN w:val="0"/>
        <w:adjustRightInd w:val="0"/>
        <w:ind w:left="360"/>
        <w:rPr>
          <w:rFonts w:ascii="Times New Roman" w:hAnsi="Times New Roman" w:cs="Times New Roman"/>
          <w:sz w:val="24"/>
          <w:szCs w:val="24"/>
        </w:rPr>
      </w:pPr>
      <w:r>
        <w:rPr>
          <w:rFonts w:ascii="Times New Roman" w:hAnsi="Times New Roman" w:cs="Times New Roman"/>
          <w:sz w:val="24"/>
          <w:szCs w:val="24"/>
        </w:rPr>
        <w:t>Enter 7 element: 7</w:t>
      </w:r>
    </w:p>
    <w:p w:rsidR="004B6EC3" w:rsidRDefault="004B6EC3">
      <w:pPr>
        <w:widowControl w:val="0"/>
        <w:autoSpaceDE w:val="0"/>
        <w:autoSpaceDN w:val="0"/>
        <w:adjustRightInd w:val="0"/>
        <w:ind w:left="360"/>
        <w:rPr>
          <w:rFonts w:ascii="Times New Roman" w:hAnsi="Times New Roman" w:cs="Times New Roman"/>
          <w:sz w:val="24"/>
          <w:szCs w:val="24"/>
        </w:rPr>
      </w:pPr>
    </w:p>
    <w:p w:rsidR="004B6EC3" w:rsidRDefault="00776C69">
      <w:pPr>
        <w:widowControl w:val="0"/>
        <w:autoSpaceDE w:val="0"/>
        <w:autoSpaceDN w:val="0"/>
        <w:adjustRightInd w:val="0"/>
        <w:ind w:left="360"/>
        <w:rPr>
          <w:rFonts w:ascii="Times New Roman" w:hAnsi="Times New Roman" w:cs="Times New Roman"/>
          <w:sz w:val="24"/>
          <w:szCs w:val="24"/>
        </w:rPr>
      </w:pPr>
      <w:r>
        <w:rPr>
          <w:rFonts w:ascii="Times New Roman" w:hAnsi="Times New Roman" w:cs="Times New Roman"/>
          <w:sz w:val="24"/>
          <w:szCs w:val="24"/>
        </w:rPr>
        <w:t>Enter 8 element: 8</w:t>
      </w:r>
    </w:p>
    <w:p w:rsidR="004B6EC3" w:rsidRDefault="004B6EC3">
      <w:pPr>
        <w:widowControl w:val="0"/>
        <w:autoSpaceDE w:val="0"/>
        <w:autoSpaceDN w:val="0"/>
        <w:adjustRightInd w:val="0"/>
        <w:ind w:left="360"/>
        <w:rPr>
          <w:rFonts w:ascii="Times New Roman" w:hAnsi="Times New Roman" w:cs="Times New Roman"/>
          <w:sz w:val="24"/>
          <w:szCs w:val="24"/>
        </w:rPr>
      </w:pPr>
    </w:p>
    <w:p w:rsidR="004B6EC3" w:rsidRDefault="00776C69">
      <w:pPr>
        <w:widowControl w:val="0"/>
        <w:autoSpaceDE w:val="0"/>
        <w:autoSpaceDN w:val="0"/>
        <w:adjustRightInd w:val="0"/>
        <w:ind w:left="360"/>
        <w:rPr>
          <w:rFonts w:ascii="Times New Roman" w:hAnsi="Times New Roman" w:cs="Times New Roman"/>
          <w:sz w:val="24"/>
          <w:szCs w:val="24"/>
        </w:rPr>
      </w:pPr>
      <w:r>
        <w:rPr>
          <w:rFonts w:ascii="Times New Roman" w:hAnsi="Times New Roman" w:cs="Times New Roman"/>
          <w:sz w:val="24"/>
          <w:szCs w:val="24"/>
        </w:rPr>
        <w:t>Enter 9 element: 9</w:t>
      </w:r>
    </w:p>
    <w:p w:rsidR="004B6EC3" w:rsidRDefault="004B6EC3">
      <w:pPr>
        <w:widowControl w:val="0"/>
        <w:autoSpaceDE w:val="0"/>
        <w:autoSpaceDN w:val="0"/>
        <w:adjustRightInd w:val="0"/>
        <w:ind w:left="360"/>
        <w:rPr>
          <w:rFonts w:ascii="Times New Roman" w:hAnsi="Times New Roman" w:cs="Times New Roman"/>
          <w:sz w:val="24"/>
          <w:szCs w:val="24"/>
        </w:rPr>
      </w:pPr>
    </w:p>
    <w:p w:rsidR="004B6EC3" w:rsidRDefault="00776C69">
      <w:pPr>
        <w:widowControl w:val="0"/>
        <w:autoSpaceDE w:val="0"/>
        <w:autoSpaceDN w:val="0"/>
        <w:adjustRightInd w:val="0"/>
        <w:ind w:left="360"/>
        <w:rPr>
          <w:rFonts w:ascii="Times New Roman" w:hAnsi="Times New Roman" w:cs="Times New Roman"/>
          <w:sz w:val="24"/>
          <w:szCs w:val="24"/>
        </w:rPr>
      </w:pPr>
      <w:r>
        <w:rPr>
          <w:rFonts w:ascii="Times New Roman" w:hAnsi="Times New Roman" w:cs="Times New Roman"/>
          <w:sz w:val="24"/>
          <w:szCs w:val="24"/>
        </w:rPr>
        <w:t>Enter 10 element: 10</w:t>
      </w:r>
    </w:p>
    <w:p w:rsidR="004B6EC3" w:rsidRDefault="004B6EC3">
      <w:pPr>
        <w:widowControl w:val="0"/>
        <w:autoSpaceDE w:val="0"/>
        <w:autoSpaceDN w:val="0"/>
        <w:adjustRightInd w:val="0"/>
        <w:ind w:left="360"/>
        <w:rPr>
          <w:rFonts w:ascii="Times New Roman" w:hAnsi="Times New Roman" w:cs="Times New Roman"/>
          <w:sz w:val="24"/>
          <w:szCs w:val="24"/>
        </w:rPr>
      </w:pPr>
    </w:p>
    <w:p w:rsidR="004B6EC3" w:rsidRDefault="00776C69">
      <w:pPr>
        <w:widowControl w:val="0"/>
        <w:autoSpaceDE w:val="0"/>
        <w:autoSpaceDN w:val="0"/>
        <w:adjustRightInd w:val="0"/>
        <w:ind w:left="360"/>
        <w:rPr>
          <w:rFonts w:ascii="Times New Roman" w:hAnsi="Times New Roman" w:cs="Times New Roman"/>
          <w:sz w:val="24"/>
          <w:szCs w:val="24"/>
        </w:rPr>
      </w:pPr>
      <w:r>
        <w:rPr>
          <w:rFonts w:ascii="Times New Roman" w:hAnsi="Times New Roman" w:cs="Times New Roman"/>
          <w:sz w:val="24"/>
          <w:szCs w:val="24"/>
        </w:rPr>
        <w:t>Queue is full</w:t>
      </w:r>
    </w:p>
    <w:p w:rsidR="004B6EC3" w:rsidRDefault="00776C69">
      <w:pPr>
        <w:widowControl w:val="0"/>
        <w:autoSpaceDE w:val="0"/>
        <w:autoSpaceDN w:val="0"/>
        <w:adjustRightInd w:val="0"/>
        <w:ind w:left="360"/>
        <w:rPr>
          <w:rFonts w:ascii="Times New Roman" w:hAnsi="Times New Roman" w:cs="Times New Roman"/>
          <w:sz w:val="24"/>
          <w:szCs w:val="24"/>
        </w:rPr>
      </w:pPr>
      <w:r>
        <w:rPr>
          <w:rFonts w:ascii="Times New Roman" w:hAnsi="Times New Roman" w:cs="Times New Roman"/>
          <w:sz w:val="24"/>
          <w:szCs w:val="24"/>
        </w:rPr>
        <w:t>Lost Packet: 10</w:t>
      </w:r>
    </w:p>
    <w:p w:rsidR="004B6EC3" w:rsidRDefault="004B6EC3">
      <w:pPr>
        <w:widowControl w:val="0"/>
        <w:autoSpaceDE w:val="0"/>
        <w:autoSpaceDN w:val="0"/>
        <w:adjustRightInd w:val="0"/>
        <w:ind w:left="360"/>
        <w:rPr>
          <w:rFonts w:ascii="Times New Roman" w:hAnsi="Times New Roman" w:cs="Times New Roman"/>
          <w:sz w:val="24"/>
          <w:szCs w:val="24"/>
        </w:rPr>
      </w:pPr>
    </w:p>
    <w:p w:rsidR="004B6EC3" w:rsidRDefault="00776C69">
      <w:pPr>
        <w:widowControl w:val="0"/>
        <w:autoSpaceDE w:val="0"/>
        <w:autoSpaceDN w:val="0"/>
        <w:adjustRightInd w:val="0"/>
        <w:spacing w:line="360" w:lineRule="auto"/>
        <w:ind w:left="360"/>
        <w:rPr>
          <w:rFonts w:ascii="Times New Roman" w:hAnsi="Times New Roman" w:cs="Times New Roman"/>
          <w:sz w:val="24"/>
          <w:szCs w:val="24"/>
        </w:rPr>
      </w:pPr>
      <w:r>
        <w:rPr>
          <w:rFonts w:ascii="Times New Roman" w:hAnsi="Times New Roman" w:cs="Times New Roman"/>
          <w:sz w:val="24"/>
          <w:szCs w:val="24"/>
        </w:rPr>
        <w:t>Leaked Packet: 1</w:t>
      </w:r>
    </w:p>
    <w:p w:rsidR="004B6EC3" w:rsidRDefault="00776C69">
      <w:pPr>
        <w:widowControl w:val="0"/>
        <w:autoSpaceDE w:val="0"/>
        <w:autoSpaceDN w:val="0"/>
        <w:adjustRightInd w:val="0"/>
        <w:spacing w:line="360" w:lineRule="auto"/>
        <w:ind w:left="360"/>
        <w:rPr>
          <w:rFonts w:ascii="Times New Roman" w:hAnsi="Times New Roman" w:cs="Times New Roman"/>
          <w:sz w:val="24"/>
          <w:szCs w:val="24"/>
        </w:rPr>
      </w:pPr>
      <w:r>
        <w:rPr>
          <w:rFonts w:ascii="Times New Roman" w:hAnsi="Times New Roman" w:cs="Times New Roman"/>
          <w:sz w:val="24"/>
          <w:szCs w:val="24"/>
        </w:rPr>
        <w:t>Leaked Packet: 0</w:t>
      </w:r>
    </w:p>
    <w:p w:rsidR="004B6EC3" w:rsidRDefault="00776C69">
      <w:pPr>
        <w:widowControl w:val="0"/>
        <w:autoSpaceDE w:val="0"/>
        <w:autoSpaceDN w:val="0"/>
        <w:adjustRightInd w:val="0"/>
        <w:spacing w:line="360" w:lineRule="auto"/>
        <w:ind w:left="360"/>
        <w:rPr>
          <w:rFonts w:ascii="Times New Roman" w:hAnsi="Times New Roman" w:cs="Times New Roman"/>
          <w:sz w:val="24"/>
          <w:szCs w:val="24"/>
        </w:rPr>
      </w:pPr>
      <w:r>
        <w:rPr>
          <w:rFonts w:ascii="Times New Roman" w:hAnsi="Times New Roman" w:cs="Times New Roman"/>
          <w:sz w:val="24"/>
          <w:szCs w:val="24"/>
        </w:rPr>
        <w:t>Leaked Packet: 2</w:t>
      </w:r>
    </w:p>
    <w:p w:rsidR="004B6EC3" w:rsidRDefault="00776C69">
      <w:pPr>
        <w:widowControl w:val="0"/>
        <w:autoSpaceDE w:val="0"/>
        <w:autoSpaceDN w:val="0"/>
        <w:adjustRightInd w:val="0"/>
        <w:spacing w:line="360" w:lineRule="auto"/>
        <w:ind w:left="360"/>
        <w:rPr>
          <w:rFonts w:ascii="Times New Roman" w:hAnsi="Times New Roman" w:cs="Times New Roman"/>
          <w:sz w:val="24"/>
          <w:szCs w:val="24"/>
        </w:rPr>
      </w:pPr>
      <w:r>
        <w:rPr>
          <w:rFonts w:ascii="Times New Roman" w:hAnsi="Times New Roman" w:cs="Times New Roman"/>
          <w:sz w:val="24"/>
          <w:szCs w:val="24"/>
        </w:rPr>
        <w:t>Leaked Packet: 3</w:t>
      </w:r>
    </w:p>
    <w:p w:rsidR="004B6EC3" w:rsidRDefault="00776C69">
      <w:pPr>
        <w:widowControl w:val="0"/>
        <w:autoSpaceDE w:val="0"/>
        <w:autoSpaceDN w:val="0"/>
        <w:adjustRightInd w:val="0"/>
        <w:spacing w:line="360" w:lineRule="auto"/>
        <w:ind w:left="360"/>
        <w:rPr>
          <w:rFonts w:ascii="Times New Roman" w:hAnsi="Times New Roman" w:cs="Times New Roman"/>
          <w:sz w:val="24"/>
          <w:szCs w:val="24"/>
        </w:rPr>
      </w:pPr>
      <w:r>
        <w:rPr>
          <w:rFonts w:ascii="Times New Roman" w:hAnsi="Times New Roman" w:cs="Times New Roman"/>
          <w:sz w:val="24"/>
          <w:szCs w:val="24"/>
        </w:rPr>
        <w:t>Leaked Packet: 4</w:t>
      </w:r>
    </w:p>
    <w:p w:rsidR="004B6EC3" w:rsidRDefault="00776C69">
      <w:pPr>
        <w:widowControl w:val="0"/>
        <w:autoSpaceDE w:val="0"/>
        <w:autoSpaceDN w:val="0"/>
        <w:adjustRightInd w:val="0"/>
        <w:spacing w:line="360" w:lineRule="auto"/>
        <w:ind w:left="360"/>
        <w:rPr>
          <w:rFonts w:ascii="Times New Roman" w:hAnsi="Times New Roman" w:cs="Times New Roman"/>
          <w:sz w:val="24"/>
          <w:szCs w:val="24"/>
        </w:rPr>
      </w:pPr>
      <w:r>
        <w:rPr>
          <w:rFonts w:ascii="Times New Roman" w:hAnsi="Times New Roman" w:cs="Times New Roman"/>
          <w:sz w:val="24"/>
          <w:szCs w:val="24"/>
        </w:rPr>
        <w:t>Leaked Packet: 5</w:t>
      </w:r>
    </w:p>
    <w:p w:rsidR="004B6EC3" w:rsidRDefault="00776C69">
      <w:pPr>
        <w:widowControl w:val="0"/>
        <w:autoSpaceDE w:val="0"/>
        <w:autoSpaceDN w:val="0"/>
        <w:adjustRightInd w:val="0"/>
        <w:spacing w:line="360" w:lineRule="auto"/>
        <w:ind w:left="360"/>
        <w:rPr>
          <w:rFonts w:ascii="Times New Roman" w:hAnsi="Times New Roman" w:cs="Times New Roman"/>
          <w:sz w:val="24"/>
          <w:szCs w:val="24"/>
        </w:rPr>
      </w:pPr>
      <w:r>
        <w:rPr>
          <w:rFonts w:ascii="Times New Roman" w:hAnsi="Times New Roman" w:cs="Times New Roman"/>
          <w:sz w:val="24"/>
          <w:szCs w:val="24"/>
        </w:rPr>
        <w:t>Leaked Packet: 6</w:t>
      </w:r>
    </w:p>
    <w:p w:rsidR="004B6EC3" w:rsidRDefault="00776C69">
      <w:pPr>
        <w:widowControl w:val="0"/>
        <w:autoSpaceDE w:val="0"/>
        <w:autoSpaceDN w:val="0"/>
        <w:adjustRightInd w:val="0"/>
        <w:spacing w:line="360" w:lineRule="auto"/>
        <w:ind w:left="360"/>
        <w:rPr>
          <w:rFonts w:ascii="Times New Roman" w:hAnsi="Times New Roman" w:cs="Times New Roman"/>
          <w:sz w:val="24"/>
          <w:szCs w:val="24"/>
        </w:rPr>
      </w:pPr>
      <w:r>
        <w:rPr>
          <w:rFonts w:ascii="Times New Roman" w:hAnsi="Times New Roman" w:cs="Times New Roman"/>
          <w:sz w:val="24"/>
          <w:szCs w:val="24"/>
        </w:rPr>
        <w:t>Leaked Packet: 7</w:t>
      </w:r>
    </w:p>
    <w:p w:rsidR="004B6EC3" w:rsidRDefault="00776C69">
      <w:pPr>
        <w:widowControl w:val="0"/>
        <w:autoSpaceDE w:val="0"/>
        <w:autoSpaceDN w:val="0"/>
        <w:adjustRightInd w:val="0"/>
        <w:spacing w:line="360" w:lineRule="auto"/>
        <w:ind w:left="360"/>
        <w:rPr>
          <w:rFonts w:ascii="Times New Roman" w:hAnsi="Times New Roman" w:cs="Times New Roman"/>
          <w:sz w:val="24"/>
          <w:szCs w:val="24"/>
        </w:rPr>
      </w:pPr>
      <w:r>
        <w:rPr>
          <w:rFonts w:ascii="Times New Roman" w:hAnsi="Times New Roman" w:cs="Times New Roman"/>
          <w:sz w:val="24"/>
          <w:szCs w:val="24"/>
        </w:rPr>
        <w:lastRenderedPageBreak/>
        <w:t>Leaked Packet: 8</w:t>
      </w:r>
    </w:p>
    <w:p w:rsidR="004B6EC3" w:rsidRDefault="00776C69">
      <w:pPr>
        <w:widowControl w:val="0"/>
        <w:autoSpaceDE w:val="0"/>
        <w:autoSpaceDN w:val="0"/>
        <w:adjustRightInd w:val="0"/>
        <w:spacing w:line="360" w:lineRule="auto"/>
        <w:ind w:left="360"/>
        <w:rPr>
          <w:rFonts w:ascii="Times New Roman" w:hAnsi="Times New Roman" w:cs="Times New Roman"/>
          <w:sz w:val="24"/>
          <w:szCs w:val="24"/>
        </w:rPr>
      </w:pPr>
      <w:r>
        <w:rPr>
          <w:rFonts w:ascii="Times New Roman" w:hAnsi="Times New Roman" w:cs="Times New Roman"/>
          <w:sz w:val="24"/>
          <w:szCs w:val="24"/>
        </w:rPr>
        <w:t>Leaked Packet: 9</w:t>
      </w:r>
    </w:p>
    <w:p w:rsidR="004B6EC3" w:rsidRDefault="004B6EC3">
      <w:pPr>
        <w:spacing w:line="0" w:lineRule="atLeast"/>
        <w:rPr>
          <w:rFonts w:ascii="Times New Roman" w:eastAsia="Courier New" w:hAnsi="Times New Roman" w:cs="Times New Roman"/>
          <w:color w:val="00000A"/>
          <w:sz w:val="24"/>
          <w:szCs w:val="24"/>
        </w:rPr>
        <w:sectPr w:rsidR="004B6EC3">
          <w:pgSz w:w="12240" w:h="15840"/>
          <w:pgMar w:top="1440" w:right="1080" w:bottom="1440" w:left="1080" w:header="0" w:footer="0" w:gutter="0"/>
          <w:cols w:space="720" w:equalWidth="0">
            <w:col w:w="10349"/>
          </w:cols>
          <w:docGrid w:linePitch="360"/>
        </w:sectPr>
      </w:pPr>
    </w:p>
    <w:p w:rsidR="004B6EC3" w:rsidRDefault="004B6EC3">
      <w:pPr>
        <w:spacing w:line="243" w:lineRule="auto"/>
        <w:ind w:right="2780"/>
        <w:rPr>
          <w:rFonts w:ascii="Times New Roman" w:eastAsia="Courier New" w:hAnsi="Times New Roman" w:cs="Times New Roman"/>
          <w:color w:val="00000A"/>
          <w:sz w:val="24"/>
          <w:szCs w:val="24"/>
        </w:rPr>
      </w:pPr>
      <w:bookmarkStart w:id="15" w:name="page14"/>
      <w:bookmarkEnd w:id="15"/>
    </w:p>
    <w:p w:rsidR="004B6EC3" w:rsidRDefault="004B6EC3">
      <w:pPr>
        <w:spacing w:line="243" w:lineRule="auto"/>
        <w:ind w:right="2780"/>
        <w:rPr>
          <w:rFonts w:ascii="Times New Roman" w:eastAsia="Courier New" w:hAnsi="Times New Roman" w:cs="Times New Roman"/>
          <w:color w:val="00000A"/>
          <w:sz w:val="24"/>
          <w:szCs w:val="24"/>
        </w:rPr>
        <w:sectPr w:rsidR="004B6EC3">
          <w:pgSz w:w="12240" w:h="15840"/>
          <w:pgMar w:top="1440" w:right="1080" w:bottom="1440" w:left="1080" w:header="0" w:footer="0" w:gutter="0"/>
          <w:cols w:space="720" w:equalWidth="0">
            <w:col w:w="10349"/>
          </w:cols>
          <w:docGrid w:linePitch="360"/>
        </w:sectPr>
      </w:pPr>
    </w:p>
    <w:p w:rsidR="004B6EC3" w:rsidRDefault="004B6EC3">
      <w:pPr>
        <w:rPr>
          <w:rFonts w:ascii="Times New Roman" w:eastAsia="Times New Roman" w:hAnsi="Times New Roman" w:cs="Times New Roman"/>
          <w:sz w:val="24"/>
          <w:szCs w:val="24"/>
        </w:rPr>
      </w:pPr>
      <w:bookmarkStart w:id="16" w:name="page15"/>
      <w:bookmarkEnd w:id="16"/>
    </w:p>
    <w:p w:rsidR="004B6EC3" w:rsidRDefault="00776C69">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Part –B</w:t>
      </w:r>
    </w:p>
    <w:p w:rsidR="004B6EC3" w:rsidRDefault="00776C69">
      <w:pPr>
        <w:pStyle w:val="ListParagraph"/>
        <w:numPr>
          <w:ilvl w:val="0"/>
          <w:numId w:val="11"/>
        </w:numPr>
        <w:tabs>
          <w:tab w:val="left" w:pos="840"/>
        </w:tabs>
        <w:spacing w:after="0" w:line="235" w:lineRule="auto"/>
        <w:rPr>
          <w:rFonts w:ascii="Times New Roman" w:eastAsia="Times New Roman" w:hAnsi="Times New Roman"/>
          <w:b/>
          <w:color w:val="222222"/>
          <w:sz w:val="24"/>
          <w:szCs w:val="24"/>
        </w:rPr>
      </w:pPr>
      <w:r>
        <w:rPr>
          <w:rFonts w:ascii="Times New Roman" w:eastAsia="Times New Roman" w:hAnsi="Times New Roman"/>
          <w:b/>
          <w:color w:val="222222"/>
          <w:sz w:val="24"/>
          <w:szCs w:val="24"/>
          <w:highlight w:val="white"/>
        </w:rPr>
        <w:t>Write a program for error detecting code using CRC-CCITT (16- bits).</w:t>
      </w:r>
    </w:p>
    <w:p w:rsidR="004B6EC3" w:rsidRDefault="004B6EC3">
      <w:pPr>
        <w:rPr>
          <w:rFonts w:ascii="Times New Roman" w:hAnsi="Times New Roman" w:cs="Times New Roman"/>
          <w:b/>
          <w:color w:val="222222"/>
          <w:sz w:val="24"/>
          <w:szCs w:val="24"/>
          <w:shd w:val="clear" w:color="auto" w:fill="FFFFFF"/>
        </w:rPr>
      </w:pPr>
    </w:p>
    <w:p w:rsidR="004B6EC3" w:rsidRDefault="00776C69">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import java.io.*;</w:t>
      </w:r>
      <w:r>
        <w:rPr>
          <w:rFonts w:ascii="Times New Roman" w:hAnsi="Times New Roman" w:cs="Times New Roman"/>
          <w:color w:val="222222"/>
          <w:sz w:val="24"/>
          <w:szCs w:val="24"/>
        </w:rPr>
        <w:br/>
      </w:r>
      <w:r>
        <w:rPr>
          <w:rFonts w:ascii="Times New Roman" w:hAnsi="Times New Roman" w:cs="Times New Roman"/>
          <w:color w:val="222222"/>
          <w:sz w:val="24"/>
          <w:szCs w:val="24"/>
          <w:shd w:val="clear" w:color="auto" w:fill="FFFFFF"/>
        </w:rPr>
        <w:t>import java.util.Scanner;</w:t>
      </w:r>
      <w:r>
        <w:rPr>
          <w:rFonts w:ascii="Times New Roman" w:hAnsi="Times New Roman" w:cs="Times New Roman"/>
          <w:color w:val="222222"/>
          <w:sz w:val="24"/>
          <w:szCs w:val="24"/>
        </w:rPr>
        <w:br/>
      </w:r>
      <w:r>
        <w:rPr>
          <w:rFonts w:ascii="Times New Roman" w:hAnsi="Times New Roman" w:cs="Times New Roman"/>
          <w:color w:val="222222"/>
          <w:sz w:val="24"/>
          <w:szCs w:val="24"/>
        </w:rPr>
        <w:br/>
      </w:r>
      <w:r>
        <w:rPr>
          <w:rFonts w:ascii="Times New Roman" w:hAnsi="Times New Roman" w:cs="Times New Roman"/>
          <w:color w:val="222222"/>
          <w:sz w:val="24"/>
          <w:szCs w:val="24"/>
          <w:shd w:val="clear" w:color="auto" w:fill="FFFFFF"/>
        </w:rPr>
        <w:t xml:space="preserve">class </w:t>
      </w:r>
      <w:r>
        <w:rPr>
          <w:rFonts w:ascii="Times New Roman" w:hAnsi="Times New Roman" w:cs="Times New Roman"/>
          <w:color w:val="222222"/>
          <w:sz w:val="24"/>
          <w:szCs w:val="24"/>
          <w:shd w:val="clear" w:color="auto" w:fill="FFFFFF"/>
        </w:rPr>
        <w:t>crcscanner</w:t>
      </w:r>
      <w:r>
        <w:rPr>
          <w:rFonts w:ascii="Times New Roman" w:hAnsi="Times New Roman" w:cs="Times New Roman"/>
          <w:color w:val="222222"/>
          <w:sz w:val="24"/>
          <w:szCs w:val="24"/>
        </w:rPr>
        <w:br/>
      </w:r>
      <w:r>
        <w:rPr>
          <w:rFonts w:ascii="Times New Roman" w:hAnsi="Times New Roman" w:cs="Times New Roman"/>
          <w:color w:val="222222"/>
          <w:sz w:val="24"/>
          <w:szCs w:val="24"/>
          <w:shd w:val="clear" w:color="auto" w:fill="FFFFFF"/>
        </w:rPr>
        <w:t>{</w:t>
      </w:r>
      <w:r>
        <w:rPr>
          <w:rFonts w:ascii="Times New Roman" w:hAnsi="Times New Roman" w:cs="Times New Roman"/>
          <w:color w:val="222222"/>
          <w:sz w:val="24"/>
          <w:szCs w:val="24"/>
        </w:rPr>
        <w:br/>
      </w:r>
      <w:r>
        <w:rPr>
          <w:rFonts w:ascii="Times New Roman" w:hAnsi="Times New Roman" w:cs="Times New Roman"/>
          <w:color w:val="222222"/>
          <w:sz w:val="24"/>
          <w:szCs w:val="24"/>
          <w:shd w:val="clear" w:color="auto" w:fill="FFFFFF"/>
        </w:rPr>
        <w:t>    public static void main(String a[]) throws IOException</w:t>
      </w:r>
      <w:r>
        <w:rPr>
          <w:rFonts w:ascii="Times New Roman" w:hAnsi="Times New Roman" w:cs="Times New Roman"/>
          <w:color w:val="222222"/>
          <w:sz w:val="24"/>
          <w:szCs w:val="24"/>
        </w:rPr>
        <w:br/>
      </w:r>
      <w:r>
        <w:rPr>
          <w:rFonts w:ascii="Times New Roman" w:hAnsi="Times New Roman" w:cs="Times New Roman"/>
          <w:color w:val="222222"/>
          <w:sz w:val="24"/>
          <w:szCs w:val="24"/>
          <w:shd w:val="clear" w:color="auto" w:fill="FFFFFF"/>
        </w:rPr>
        <w:t>    {</w:t>
      </w:r>
      <w:r>
        <w:rPr>
          <w:rFonts w:ascii="Times New Roman" w:hAnsi="Times New Roman" w:cs="Times New Roman"/>
          <w:color w:val="222222"/>
          <w:sz w:val="24"/>
          <w:szCs w:val="24"/>
        </w:rPr>
        <w:br/>
      </w:r>
      <w:r>
        <w:rPr>
          <w:rFonts w:ascii="Times New Roman" w:hAnsi="Times New Roman" w:cs="Times New Roman"/>
          <w:color w:val="222222"/>
          <w:sz w:val="24"/>
          <w:szCs w:val="24"/>
          <w:shd w:val="clear" w:color="auto" w:fill="FFFFFF"/>
        </w:rPr>
        <w:t>       </w:t>
      </w:r>
      <w:r>
        <w:rPr>
          <w:rStyle w:val="apple-converted-space"/>
          <w:rFonts w:ascii="Times New Roman" w:hAnsi="Times New Roman" w:cs="Times New Roman"/>
          <w:color w:val="222222"/>
          <w:sz w:val="24"/>
          <w:szCs w:val="24"/>
          <w:shd w:val="clear" w:color="auto" w:fill="FFFFFF"/>
        </w:rPr>
        <w:t> </w:t>
      </w:r>
      <w:r>
        <w:rPr>
          <w:rFonts w:ascii="Times New Roman" w:hAnsi="Times New Roman" w:cs="Times New Roman"/>
          <w:color w:val="222222"/>
          <w:sz w:val="24"/>
          <w:szCs w:val="24"/>
        </w:rPr>
        <w:br/>
      </w:r>
      <w:r>
        <w:rPr>
          <w:rFonts w:ascii="Times New Roman" w:hAnsi="Times New Roman" w:cs="Times New Roman"/>
          <w:color w:val="222222"/>
          <w:sz w:val="24"/>
          <w:szCs w:val="24"/>
          <w:shd w:val="clear" w:color="auto" w:fill="FFFFFF"/>
        </w:rPr>
        <w:t>          Scanner sc=new Scanner(System.in);</w:t>
      </w:r>
      <w:r>
        <w:rPr>
          <w:rFonts w:ascii="Times New Roman" w:hAnsi="Times New Roman" w:cs="Times New Roman"/>
          <w:color w:val="222222"/>
          <w:sz w:val="24"/>
          <w:szCs w:val="24"/>
        </w:rPr>
        <w:br/>
      </w:r>
      <w:r>
        <w:rPr>
          <w:rFonts w:ascii="Times New Roman" w:hAnsi="Times New Roman" w:cs="Times New Roman"/>
          <w:color w:val="222222"/>
          <w:sz w:val="24"/>
          <w:szCs w:val="24"/>
          <w:shd w:val="clear" w:color="auto" w:fill="FFFFFF"/>
        </w:rPr>
        <w:t>          int[] message;</w:t>
      </w:r>
      <w:r>
        <w:rPr>
          <w:rFonts w:ascii="Times New Roman" w:hAnsi="Times New Roman" w:cs="Times New Roman"/>
          <w:color w:val="222222"/>
          <w:sz w:val="24"/>
          <w:szCs w:val="24"/>
        </w:rPr>
        <w:br/>
      </w:r>
      <w:r>
        <w:rPr>
          <w:rFonts w:ascii="Times New Roman" w:hAnsi="Times New Roman" w:cs="Times New Roman"/>
          <w:color w:val="222222"/>
          <w:sz w:val="24"/>
          <w:szCs w:val="24"/>
          <w:shd w:val="clear" w:color="auto" w:fill="FFFFFF"/>
        </w:rPr>
        <w:t>          int[] gen;</w:t>
      </w:r>
      <w:r>
        <w:rPr>
          <w:rFonts w:ascii="Times New Roman" w:hAnsi="Times New Roman" w:cs="Times New Roman"/>
          <w:color w:val="222222"/>
          <w:sz w:val="24"/>
          <w:szCs w:val="24"/>
        </w:rPr>
        <w:br/>
      </w:r>
      <w:r>
        <w:rPr>
          <w:rFonts w:ascii="Times New Roman" w:hAnsi="Times New Roman" w:cs="Times New Roman"/>
          <w:color w:val="222222"/>
          <w:sz w:val="24"/>
          <w:szCs w:val="24"/>
          <w:shd w:val="clear" w:color="auto" w:fill="FFFFFF"/>
        </w:rPr>
        <w:t>          int[] app_message;</w:t>
      </w:r>
      <w:r>
        <w:rPr>
          <w:rFonts w:ascii="Times New Roman" w:hAnsi="Times New Roman" w:cs="Times New Roman"/>
          <w:color w:val="222222"/>
          <w:sz w:val="24"/>
          <w:szCs w:val="24"/>
        </w:rPr>
        <w:br/>
      </w:r>
      <w:r>
        <w:rPr>
          <w:rFonts w:ascii="Times New Roman" w:hAnsi="Times New Roman" w:cs="Times New Roman"/>
          <w:color w:val="222222"/>
          <w:sz w:val="24"/>
          <w:szCs w:val="24"/>
          <w:shd w:val="clear" w:color="auto" w:fill="FFFFFF"/>
        </w:rPr>
        <w:t>          int[] rem;</w:t>
      </w:r>
      <w:r>
        <w:rPr>
          <w:rFonts w:ascii="Times New Roman" w:hAnsi="Times New Roman" w:cs="Times New Roman"/>
          <w:color w:val="222222"/>
          <w:sz w:val="24"/>
          <w:szCs w:val="24"/>
        </w:rPr>
        <w:br/>
      </w:r>
      <w:r>
        <w:rPr>
          <w:rFonts w:ascii="Times New Roman" w:hAnsi="Times New Roman" w:cs="Times New Roman"/>
          <w:color w:val="222222"/>
          <w:sz w:val="24"/>
          <w:szCs w:val="24"/>
          <w:shd w:val="clear" w:color="auto" w:fill="FFFFFF"/>
        </w:rPr>
        <w:t>          int[] trans_messag</w:t>
      </w:r>
      <w:r>
        <w:rPr>
          <w:rFonts w:ascii="Times New Roman" w:hAnsi="Times New Roman" w:cs="Times New Roman"/>
          <w:color w:val="222222"/>
          <w:sz w:val="24"/>
          <w:szCs w:val="24"/>
          <w:shd w:val="clear" w:color="auto" w:fill="FFFFFF"/>
        </w:rPr>
        <w:t>e;</w:t>
      </w:r>
      <w:r>
        <w:rPr>
          <w:rFonts w:ascii="Times New Roman" w:hAnsi="Times New Roman" w:cs="Times New Roman"/>
          <w:color w:val="222222"/>
          <w:sz w:val="24"/>
          <w:szCs w:val="24"/>
        </w:rPr>
        <w:br/>
      </w:r>
      <w:r>
        <w:rPr>
          <w:rFonts w:ascii="Times New Roman" w:hAnsi="Times New Roman" w:cs="Times New Roman"/>
          <w:color w:val="222222"/>
          <w:sz w:val="24"/>
          <w:szCs w:val="24"/>
          <w:shd w:val="clear" w:color="auto" w:fill="FFFFFF"/>
        </w:rPr>
        <w:t>          int message_bits,gen_bits, total_bits;</w:t>
      </w:r>
      <w:r>
        <w:rPr>
          <w:rFonts w:ascii="Times New Roman" w:hAnsi="Times New Roman" w:cs="Times New Roman"/>
          <w:color w:val="222222"/>
          <w:sz w:val="24"/>
          <w:szCs w:val="24"/>
        </w:rPr>
        <w:br/>
      </w:r>
      <w:r>
        <w:rPr>
          <w:rFonts w:ascii="Times New Roman" w:hAnsi="Times New Roman" w:cs="Times New Roman"/>
          <w:color w:val="222222"/>
          <w:sz w:val="24"/>
          <w:szCs w:val="24"/>
          <w:shd w:val="clear" w:color="auto" w:fill="FFFFFF"/>
        </w:rPr>
        <w:t>       </w:t>
      </w:r>
      <w:r>
        <w:rPr>
          <w:rStyle w:val="apple-converted-space"/>
          <w:rFonts w:ascii="Times New Roman" w:hAnsi="Times New Roman" w:cs="Times New Roman"/>
          <w:color w:val="222222"/>
          <w:sz w:val="24"/>
          <w:szCs w:val="24"/>
          <w:shd w:val="clear" w:color="auto" w:fill="FFFFFF"/>
        </w:rPr>
        <w:t> </w:t>
      </w:r>
      <w:r>
        <w:rPr>
          <w:rFonts w:ascii="Times New Roman" w:hAnsi="Times New Roman" w:cs="Times New Roman"/>
          <w:color w:val="222222"/>
          <w:sz w:val="24"/>
          <w:szCs w:val="24"/>
        </w:rPr>
        <w:br/>
      </w:r>
      <w:r>
        <w:rPr>
          <w:rFonts w:ascii="Times New Roman" w:hAnsi="Times New Roman" w:cs="Times New Roman"/>
          <w:color w:val="222222"/>
          <w:sz w:val="24"/>
          <w:szCs w:val="24"/>
          <w:shd w:val="clear" w:color="auto" w:fill="FFFFFF"/>
        </w:rPr>
        <w:t>         System.out.println("\n Enter number of bits in message : ");</w:t>
      </w:r>
      <w:r>
        <w:rPr>
          <w:rFonts w:ascii="Times New Roman" w:hAnsi="Times New Roman" w:cs="Times New Roman"/>
          <w:color w:val="222222"/>
          <w:sz w:val="24"/>
          <w:szCs w:val="24"/>
        </w:rPr>
        <w:br/>
      </w:r>
      <w:r>
        <w:rPr>
          <w:rFonts w:ascii="Times New Roman" w:hAnsi="Times New Roman" w:cs="Times New Roman"/>
          <w:color w:val="222222"/>
          <w:sz w:val="24"/>
          <w:szCs w:val="24"/>
          <w:shd w:val="clear" w:color="auto" w:fill="FFFFFF"/>
        </w:rPr>
        <w:t>         message_bits=sc.nextInt();</w:t>
      </w:r>
      <w:r>
        <w:rPr>
          <w:rFonts w:ascii="Times New Roman" w:hAnsi="Times New Roman" w:cs="Times New Roman"/>
          <w:color w:val="222222"/>
          <w:sz w:val="24"/>
          <w:szCs w:val="24"/>
        </w:rPr>
        <w:br/>
      </w:r>
      <w:r>
        <w:rPr>
          <w:rFonts w:ascii="Times New Roman" w:hAnsi="Times New Roman" w:cs="Times New Roman"/>
          <w:color w:val="222222"/>
          <w:sz w:val="24"/>
          <w:szCs w:val="24"/>
          <w:shd w:val="clear" w:color="auto" w:fill="FFFFFF"/>
        </w:rPr>
        <w:t> </w:t>
      </w:r>
      <w:r>
        <w:rPr>
          <w:rFonts w:ascii="Times New Roman" w:hAnsi="Times New Roman" w:cs="Times New Roman"/>
          <w:color w:val="222222"/>
          <w:sz w:val="24"/>
          <w:szCs w:val="24"/>
        </w:rPr>
        <w:br/>
      </w:r>
      <w:r>
        <w:rPr>
          <w:rFonts w:ascii="Times New Roman" w:hAnsi="Times New Roman" w:cs="Times New Roman"/>
          <w:color w:val="222222"/>
          <w:sz w:val="24"/>
          <w:szCs w:val="24"/>
          <w:shd w:val="clear" w:color="auto" w:fill="FFFFFF"/>
        </w:rPr>
        <w:t>         message=new int[message_bits];</w:t>
      </w:r>
      <w:r>
        <w:rPr>
          <w:rFonts w:ascii="Times New Roman" w:hAnsi="Times New Roman" w:cs="Times New Roman"/>
          <w:color w:val="222222"/>
          <w:sz w:val="24"/>
          <w:szCs w:val="24"/>
        </w:rPr>
        <w:br/>
      </w:r>
      <w:r>
        <w:rPr>
          <w:rFonts w:ascii="Times New Roman" w:hAnsi="Times New Roman" w:cs="Times New Roman"/>
          <w:color w:val="222222"/>
          <w:sz w:val="24"/>
          <w:szCs w:val="24"/>
          <w:shd w:val="clear" w:color="auto" w:fill="FFFFFF"/>
        </w:rPr>
        <w:t xml:space="preserve">         System.out.println("\n Enter message </w:t>
      </w:r>
      <w:r>
        <w:rPr>
          <w:rFonts w:ascii="Times New Roman" w:hAnsi="Times New Roman" w:cs="Times New Roman"/>
          <w:color w:val="222222"/>
          <w:sz w:val="24"/>
          <w:szCs w:val="24"/>
          <w:shd w:val="clear" w:color="auto" w:fill="FFFFFF"/>
        </w:rPr>
        <w:t>bits : ");</w:t>
      </w:r>
      <w:r>
        <w:rPr>
          <w:rFonts w:ascii="Times New Roman" w:hAnsi="Times New Roman" w:cs="Times New Roman"/>
          <w:color w:val="222222"/>
          <w:sz w:val="24"/>
          <w:szCs w:val="24"/>
        </w:rPr>
        <w:br/>
      </w:r>
      <w:r>
        <w:rPr>
          <w:rFonts w:ascii="Times New Roman" w:hAnsi="Times New Roman" w:cs="Times New Roman"/>
          <w:color w:val="222222"/>
          <w:sz w:val="24"/>
          <w:szCs w:val="24"/>
          <w:shd w:val="clear" w:color="auto" w:fill="FFFFFF"/>
        </w:rPr>
        <w:t>         for(int i=0; i&lt;message_bits; i++)</w:t>
      </w:r>
      <w:r>
        <w:rPr>
          <w:rFonts w:ascii="Times New Roman" w:hAnsi="Times New Roman" w:cs="Times New Roman"/>
          <w:color w:val="222222"/>
          <w:sz w:val="24"/>
          <w:szCs w:val="24"/>
        </w:rPr>
        <w:br/>
      </w:r>
      <w:r>
        <w:rPr>
          <w:rFonts w:ascii="Times New Roman" w:hAnsi="Times New Roman" w:cs="Times New Roman"/>
          <w:color w:val="222222"/>
          <w:sz w:val="24"/>
          <w:szCs w:val="24"/>
          <w:shd w:val="clear" w:color="auto" w:fill="FFFFFF"/>
        </w:rPr>
        <w:t>         message[i]=sc.nextInt();</w:t>
      </w:r>
      <w:r>
        <w:rPr>
          <w:rFonts w:ascii="Times New Roman" w:hAnsi="Times New Roman" w:cs="Times New Roman"/>
          <w:color w:val="222222"/>
          <w:sz w:val="24"/>
          <w:szCs w:val="24"/>
        </w:rPr>
        <w:br/>
      </w:r>
      <w:r>
        <w:rPr>
          <w:rFonts w:ascii="Times New Roman" w:hAnsi="Times New Roman" w:cs="Times New Roman"/>
          <w:color w:val="222222"/>
          <w:sz w:val="24"/>
          <w:szCs w:val="24"/>
          <w:shd w:val="clear" w:color="auto" w:fill="FFFFFF"/>
        </w:rPr>
        <w:t>        System.out.println("\n Enter number of bits in gen : ");</w:t>
      </w:r>
      <w:r>
        <w:rPr>
          <w:rFonts w:ascii="Times New Roman" w:hAnsi="Times New Roman" w:cs="Times New Roman"/>
          <w:color w:val="222222"/>
          <w:sz w:val="24"/>
          <w:szCs w:val="24"/>
        </w:rPr>
        <w:br/>
      </w:r>
      <w:r>
        <w:rPr>
          <w:rFonts w:ascii="Times New Roman" w:hAnsi="Times New Roman" w:cs="Times New Roman"/>
          <w:color w:val="222222"/>
          <w:sz w:val="24"/>
          <w:szCs w:val="24"/>
          <w:shd w:val="clear" w:color="auto" w:fill="FFFFFF"/>
        </w:rPr>
        <w:t>        gen_bits=sc.nextInt();</w:t>
      </w:r>
      <w:r>
        <w:rPr>
          <w:rFonts w:ascii="Times New Roman" w:hAnsi="Times New Roman" w:cs="Times New Roman"/>
          <w:color w:val="222222"/>
          <w:sz w:val="24"/>
          <w:szCs w:val="24"/>
        </w:rPr>
        <w:br/>
      </w:r>
      <w:r>
        <w:rPr>
          <w:rFonts w:ascii="Times New Roman" w:hAnsi="Times New Roman" w:cs="Times New Roman"/>
          <w:color w:val="222222"/>
          <w:sz w:val="24"/>
          <w:szCs w:val="24"/>
          <w:shd w:val="clear" w:color="auto" w:fill="FFFFFF"/>
        </w:rPr>
        <w:t>       </w:t>
      </w:r>
      <w:r>
        <w:rPr>
          <w:rStyle w:val="apple-converted-space"/>
          <w:rFonts w:ascii="Times New Roman" w:hAnsi="Times New Roman" w:cs="Times New Roman"/>
          <w:color w:val="222222"/>
          <w:sz w:val="24"/>
          <w:szCs w:val="24"/>
          <w:shd w:val="clear" w:color="auto" w:fill="FFFFFF"/>
        </w:rPr>
        <w:t> </w:t>
      </w:r>
      <w:r>
        <w:rPr>
          <w:rFonts w:ascii="Times New Roman" w:hAnsi="Times New Roman" w:cs="Times New Roman"/>
          <w:color w:val="222222"/>
          <w:sz w:val="24"/>
          <w:szCs w:val="24"/>
        </w:rPr>
        <w:br/>
      </w:r>
      <w:r>
        <w:rPr>
          <w:rFonts w:ascii="Times New Roman" w:hAnsi="Times New Roman" w:cs="Times New Roman"/>
          <w:color w:val="222222"/>
          <w:sz w:val="24"/>
          <w:szCs w:val="24"/>
          <w:shd w:val="clear" w:color="auto" w:fill="FFFFFF"/>
        </w:rPr>
        <w:t>        gen=new int[gen_bits];</w:t>
      </w:r>
      <w:r>
        <w:rPr>
          <w:rFonts w:ascii="Times New Roman" w:hAnsi="Times New Roman" w:cs="Times New Roman"/>
          <w:color w:val="222222"/>
          <w:sz w:val="24"/>
          <w:szCs w:val="24"/>
        </w:rPr>
        <w:br/>
      </w:r>
      <w:r>
        <w:rPr>
          <w:rFonts w:ascii="Times New Roman" w:hAnsi="Times New Roman" w:cs="Times New Roman"/>
          <w:color w:val="222222"/>
          <w:sz w:val="24"/>
          <w:szCs w:val="24"/>
          <w:shd w:val="clear" w:color="auto" w:fill="FFFFFF"/>
        </w:rPr>
        <w:t>        System.out.println("\n E</w:t>
      </w:r>
      <w:r>
        <w:rPr>
          <w:rFonts w:ascii="Times New Roman" w:hAnsi="Times New Roman" w:cs="Times New Roman"/>
          <w:color w:val="222222"/>
          <w:sz w:val="24"/>
          <w:szCs w:val="24"/>
          <w:shd w:val="clear" w:color="auto" w:fill="FFFFFF"/>
        </w:rPr>
        <w:t>nter gen bits : ");</w:t>
      </w:r>
      <w:r>
        <w:rPr>
          <w:rFonts w:ascii="Times New Roman" w:hAnsi="Times New Roman" w:cs="Times New Roman"/>
          <w:color w:val="222222"/>
          <w:sz w:val="24"/>
          <w:szCs w:val="24"/>
        </w:rPr>
        <w:br/>
      </w:r>
      <w:r>
        <w:rPr>
          <w:rFonts w:ascii="Times New Roman" w:hAnsi="Times New Roman" w:cs="Times New Roman"/>
          <w:color w:val="222222"/>
          <w:sz w:val="24"/>
          <w:szCs w:val="24"/>
          <w:shd w:val="clear" w:color="auto" w:fill="FFFFFF"/>
        </w:rPr>
        <w:t>        for(int i=0; i&lt;gen_bits; i++)</w:t>
      </w:r>
      <w:r>
        <w:rPr>
          <w:rFonts w:ascii="Times New Roman" w:hAnsi="Times New Roman" w:cs="Times New Roman"/>
          <w:color w:val="222222"/>
          <w:sz w:val="24"/>
          <w:szCs w:val="24"/>
        </w:rPr>
        <w:br/>
      </w:r>
      <w:r>
        <w:rPr>
          <w:rFonts w:ascii="Times New Roman" w:hAnsi="Times New Roman" w:cs="Times New Roman"/>
          <w:color w:val="222222"/>
          <w:sz w:val="24"/>
          <w:szCs w:val="24"/>
          <w:shd w:val="clear" w:color="auto" w:fill="FFFFFF"/>
        </w:rPr>
        <w:t>       {</w:t>
      </w:r>
      <w:r>
        <w:rPr>
          <w:rFonts w:ascii="Times New Roman" w:hAnsi="Times New Roman" w:cs="Times New Roman"/>
          <w:color w:val="222222"/>
          <w:sz w:val="24"/>
          <w:szCs w:val="24"/>
        </w:rPr>
        <w:br/>
      </w:r>
      <w:r>
        <w:rPr>
          <w:rFonts w:ascii="Times New Roman" w:hAnsi="Times New Roman" w:cs="Times New Roman"/>
          <w:color w:val="222222"/>
          <w:sz w:val="24"/>
          <w:szCs w:val="24"/>
          <w:shd w:val="clear" w:color="auto" w:fill="FFFFFF"/>
        </w:rPr>
        <w:t>         gen[i]=sc.nextInt();</w:t>
      </w:r>
      <w:r>
        <w:rPr>
          <w:rFonts w:ascii="Times New Roman" w:hAnsi="Times New Roman" w:cs="Times New Roman"/>
          <w:color w:val="222222"/>
          <w:sz w:val="24"/>
          <w:szCs w:val="24"/>
        </w:rPr>
        <w:br/>
      </w:r>
      <w:r>
        <w:rPr>
          <w:rFonts w:ascii="Times New Roman" w:hAnsi="Times New Roman" w:cs="Times New Roman"/>
          <w:color w:val="222222"/>
          <w:sz w:val="24"/>
          <w:szCs w:val="24"/>
          <w:shd w:val="clear" w:color="auto" w:fill="FFFFFF"/>
        </w:rPr>
        <w:t>       }</w:t>
      </w:r>
      <w:r>
        <w:rPr>
          <w:rFonts w:ascii="Times New Roman" w:hAnsi="Times New Roman" w:cs="Times New Roman"/>
          <w:color w:val="222222"/>
          <w:sz w:val="24"/>
          <w:szCs w:val="24"/>
        </w:rPr>
        <w:br/>
      </w:r>
      <w:r>
        <w:rPr>
          <w:rFonts w:ascii="Times New Roman" w:hAnsi="Times New Roman" w:cs="Times New Roman"/>
          <w:color w:val="222222"/>
          <w:sz w:val="24"/>
          <w:szCs w:val="24"/>
        </w:rPr>
        <w:br/>
      </w:r>
      <w:r>
        <w:rPr>
          <w:rFonts w:ascii="Times New Roman" w:hAnsi="Times New Roman" w:cs="Times New Roman"/>
          <w:color w:val="222222"/>
          <w:sz w:val="24"/>
          <w:szCs w:val="24"/>
        </w:rPr>
        <w:br/>
      </w:r>
      <w:r>
        <w:rPr>
          <w:rFonts w:ascii="Times New Roman" w:hAnsi="Times New Roman" w:cs="Times New Roman"/>
          <w:color w:val="222222"/>
          <w:sz w:val="24"/>
          <w:szCs w:val="24"/>
          <w:shd w:val="clear" w:color="auto" w:fill="FFFFFF"/>
        </w:rPr>
        <w:t>      total_bits=message_bits+gen_bits-1;</w:t>
      </w:r>
      <w:r>
        <w:rPr>
          <w:rStyle w:val="apple-converted-space"/>
          <w:rFonts w:ascii="Times New Roman" w:hAnsi="Times New Roman" w:cs="Times New Roman"/>
          <w:color w:val="222222"/>
          <w:sz w:val="24"/>
          <w:szCs w:val="24"/>
          <w:shd w:val="clear" w:color="auto" w:fill="FFFFFF"/>
        </w:rPr>
        <w:t> </w:t>
      </w:r>
      <w:r>
        <w:rPr>
          <w:rFonts w:ascii="Times New Roman" w:hAnsi="Times New Roman" w:cs="Times New Roman"/>
          <w:color w:val="222222"/>
          <w:sz w:val="24"/>
          <w:szCs w:val="24"/>
        </w:rPr>
        <w:br/>
      </w:r>
      <w:r>
        <w:rPr>
          <w:rFonts w:ascii="Times New Roman" w:hAnsi="Times New Roman" w:cs="Times New Roman"/>
          <w:color w:val="222222"/>
          <w:sz w:val="24"/>
          <w:szCs w:val="24"/>
          <w:shd w:val="clear" w:color="auto" w:fill="FFFFFF"/>
        </w:rPr>
        <w:t>  </w:t>
      </w:r>
      <w:r>
        <w:rPr>
          <w:rStyle w:val="apple-converted-space"/>
          <w:rFonts w:ascii="Times New Roman" w:hAnsi="Times New Roman" w:cs="Times New Roman"/>
          <w:color w:val="222222"/>
          <w:sz w:val="24"/>
          <w:szCs w:val="24"/>
          <w:shd w:val="clear" w:color="auto" w:fill="FFFFFF"/>
        </w:rPr>
        <w:t> </w:t>
      </w:r>
      <w:r>
        <w:rPr>
          <w:rFonts w:ascii="Times New Roman" w:hAnsi="Times New Roman" w:cs="Times New Roman"/>
          <w:color w:val="222222"/>
          <w:sz w:val="24"/>
          <w:szCs w:val="24"/>
        </w:rPr>
        <w:br/>
      </w:r>
      <w:r>
        <w:rPr>
          <w:rFonts w:ascii="Times New Roman" w:hAnsi="Times New Roman" w:cs="Times New Roman"/>
          <w:color w:val="222222"/>
          <w:sz w:val="24"/>
          <w:szCs w:val="24"/>
          <w:shd w:val="clear" w:color="auto" w:fill="FFFFFF"/>
        </w:rPr>
        <w:t>      app_message=new int[total_bits];</w:t>
      </w:r>
      <w:r>
        <w:rPr>
          <w:rFonts w:ascii="Times New Roman" w:hAnsi="Times New Roman" w:cs="Times New Roman"/>
          <w:color w:val="222222"/>
          <w:sz w:val="24"/>
          <w:szCs w:val="24"/>
        </w:rPr>
        <w:br/>
      </w:r>
      <w:r>
        <w:rPr>
          <w:rFonts w:ascii="Times New Roman" w:hAnsi="Times New Roman" w:cs="Times New Roman"/>
          <w:color w:val="222222"/>
          <w:sz w:val="24"/>
          <w:szCs w:val="24"/>
          <w:shd w:val="clear" w:color="auto" w:fill="FFFFFF"/>
        </w:rPr>
        <w:t>      rem=new int[total_bits];</w:t>
      </w:r>
      <w:r>
        <w:rPr>
          <w:rFonts w:ascii="Times New Roman" w:hAnsi="Times New Roman" w:cs="Times New Roman"/>
          <w:color w:val="222222"/>
          <w:sz w:val="24"/>
          <w:szCs w:val="24"/>
        </w:rPr>
        <w:br/>
      </w:r>
      <w:r>
        <w:rPr>
          <w:rFonts w:ascii="Times New Roman" w:hAnsi="Times New Roman" w:cs="Times New Roman"/>
          <w:color w:val="222222"/>
          <w:sz w:val="24"/>
          <w:szCs w:val="24"/>
          <w:shd w:val="clear" w:color="auto" w:fill="FFFFFF"/>
        </w:rPr>
        <w:t>      trans_message=new int[tot</w:t>
      </w:r>
      <w:r>
        <w:rPr>
          <w:rFonts w:ascii="Times New Roman" w:hAnsi="Times New Roman" w:cs="Times New Roman"/>
          <w:color w:val="222222"/>
          <w:sz w:val="24"/>
          <w:szCs w:val="24"/>
          <w:shd w:val="clear" w:color="auto" w:fill="FFFFFF"/>
        </w:rPr>
        <w:t>al_bits];</w:t>
      </w:r>
      <w:r>
        <w:rPr>
          <w:rFonts w:ascii="Times New Roman" w:hAnsi="Times New Roman" w:cs="Times New Roman"/>
          <w:color w:val="222222"/>
          <w:sz w:val="24"/>
          <w:szCs w:val="24"/>
        </w:rPr>
        <w:br/>
      </w:r>
      <w:r>
        <w:rPr>
          <w:rFonts w:ascii="Times New Roman" w:hAnsi="Times New Roman" w:cs="Times New Roman"/>
          <w:color w:val="222222"/>
          <w:sz w:val="24"/>
          <w:szCs w:val="24"/>
          <w:shd w:val="clear" w:color="auto" w:fill="FFFFFF"/>
        </w:rPr>
        <w:lastRenderedPageBreak/>
        <w:t>       </w:t>
      </w:r>
      <w:r>
        <w:rPr>
          <w:rStyle w:val="apple-converted-space"/>
          <w:rFonts w:ascii="Times New Roman" w:hAnsi="Times New Roman" w:cs="Times New Roman"/>
          <w:color w:val="222222"/>
          <w:sz w:val="24"/>
          <w:szCs w:val="24"/>
          <w:shd w:val="clear" w:color="auto" w:fill="FFFFFF"/>
        </w:rPr>
        <w:t> </w:t>
      </w:r>
      <w:r>
        <w:rPr>
          <w:rFonts w:ascii="Times New Roman" w:hAnsi="Times New Roman" w:cs="Times New Roman"/>
          <w:color w:val="222222"/>
          <w:sz w:val="24"/>
          <w:szCs w:val="24"/>
        </w:rPr>
        <w:br/>
      </w:r>
      <w:r>
        <w:rPr>
          <w:rFonts w:ascii="Times New Roman" w:hAnsi="Times New Roman" w:cs="Times New Roman"/>
          <w:color w:val="222222"/>
          <w:sz w:val="24"/>
          <w:szCs w:val="24"/>
          <w:shd w:val="clear" w:color="auto" w:fill="FFFFFF"/>
        </w:rPr>
        <w:t>      for(int i=0;i&lt;message.length;i++)</w:t>
      </w:r>
      <w:r>
        <w:rPr>
          <w:rFonts w:ascii="Times New Roman" w:hAnsi="Times New Roman" w:cs="Times New Roman"/>
          <w:color w:val="222222"/>
          <w:sz w:val="24"/>
          <w:szCs w:val="24"/>
        </w:rPr>
        <w:br/>
      </w:r>
      <w:r>
        <w:rPr>
          <w:rFonts w:ascii="Times New Roman" w:hAnsi="Times New Roman" w:cs="Times New Roman"/>
          <w:color w:val="222222"/>
          <w:sz w:val="24"/>
          <w:szCs w:val="24"/>
          <w:shd w:val="clear" w:color="auto" w:fill="FFFFFF"/>
        </w:rPr>
        <w:t>      {</w:t>
      </w:r>
      <w:r>
        <w:rPr>
          <w:rFonts w:ascii="Times New Roman" w:hAnsi="Times New Roman" w:cs="Times New Roman"/>
          <w:color w:val="222222"/>
          <w:sz w:val="24"/>
          <w:szCs w:val="24"/>
        </w:rPr>
        <w:br/>
      </w:r>
      <w:r>
        <w:rPr>
          <w:rFonts w:ascii="Times New Roman" w:hAnsi="Times New Roman" w:cs="Times New Roman"/>
          <w:color w:val="222222"/>
          <w:sz w:val="24"/>
          <w:szCs w:val="24"/>
          <w:shd w:val="clear" w:color="auto" w:fill="FFFFFF"/>
        </w:rPr>
        <w:t>     app_message[i]=message[i];</w:t>
      </w:r>
      <w:r>
        <w:rPr>
          <w:rFonts w:ascii="Times New Roman" w:hAnsi="Times New Roman" w:cs="Times New Roman"/>
          <w:color w:val="222222"/>
          <w:sz w:val="24"/>
          <w:szCs w:val="24"/>
        </w:rPr>
        <w:br/>
      </w:r>
      <w:r>
        <w:rPr>
          <w:rFonts w:ascii="Times New Roman" w:hAnsi="Times New Roman" w:cs="Times New Roman"/>
          <w:color w:val="222222"/>
          <w:sz w:val="24"/>
          <w:szCs w:val="24"/>
          <w:shd w:val="clear" w:color="auto" w:fill="FFFFFF"/>
        </w:rPr>
        <w:t>      }</w:t>
      </w:r>
      <w:r>
        <w:rPr>
          <w:rFonts w:ascii="Times New Roman" w:hAnsi="Times New Roman" w:cs="Times New Roman"/>
          <w:color w:val="222222"/>
          <w:sz w:val="24"/>
          <w:szCs w:val="24"/>
        </w:rPr>
        <w:br/>
      </w:r>
      <w:r>
        <w:rPr>
          <w:rFonts w:ascii="Times New Roman" w:hAnsi="Times New Roman" w:cs="Times New Roman"/>
          <w:color w:val="222222"/>
          <w:sz w:val="24"/>
          <w:szCs w:val="24"/>
          <w:shd w:val="clear" w:color="auto" w:fill="FFFFFF"/>
        </w:rPr>
        <w:t>          </w:t>
      </w:r>
      <w:r>
        <w:rPr>
          <w:rStyle w:val="apple-converted-space"/>
          <w:rFonts w:ascii="Times New Roman" w:hAnsi="Times New Roman" w:cs="Times New Roman"/>
          <w:color w:val="222222"/>
          <w:sz w:val="24"/>
          <w:szCs w:val="24"/>
          <w:shd w:val="clear" w:color="auto" w:fill="FFFFFF"/>
        </w:rPr>
        <w:t> </w:t>
      </w:r>
      <w:r>
        <w:rPr>
          <w:rFonts w:ascii="Times New Roman" w:hAnsi="Times New Roman" w:cs="Times New Roman"/>
          <w:color w:val="222222"/>
          <w:sz w:val="24"/>
          <w:szCs w:val="24"/>
        </w:rPr>
        <w:br/>
      </w:r>
      <w:r>
        <w:rPr>
          <w:rFonts w:ascii="Times New Roman" w:hAnsi="Times New Roman" w:cs="Times New Roman"/>
          <w:color w:val="222222"/>
          <w:sz w:val="24"/>
          <w:szCs w:val="24"/>
          <w:shd w:val="clear" w:color="auto" w:fill="FFFFFF"/>
        </w:rPr>
        <w:t>      System.out.print("\n Message bits are : ");</w:t>
      </w:r>
      <w:r>
        <w:rPr>
          <w:rFonts w:ascii="Times New Roman" w:hAnsi="Times New Roman" w:cs="Times New Roman"/>
          <w:color w:val="222222"/>
          <w:sz w:val="24"/>
          <w:szCs w:val="24"/>
        </w:rPr>
        <w:br/>
      </w:r>
      <w:r>
        <w:rPr>
          <w:rFonts w:ascii="Times New Roman" w:hAnsi="Times New Roman" w:cs="Times New Roman"/>
          <w:color w:val="222222"/>
          <w:sz w:val="24"/>
          <w:szCs w:val="24"/>
          <w:shd w:val="clear" w:color="auto" w:fill="FFFFFF"/>
        </w:rPr>
        <w:t>      for(int i=0; i&lt; message_bits; i++)</w:t>
      </w:r>
      <w:r>
        <w:rPr>
          <w:rFonts w:ascii="Times New Roman" w:hAnsi="Times New Roman" w:cs="Times New Roman"/>
          <w:color w:val="222222"/>
          <w:sz w:val="24"/>
          <w:szCs w:val="24"/>
        </w:rPr>
        <w:br/>
      </w:r>
      <w:r>
        <w:rPr>
          <w:rFonts w:ascii="Times New Roman" w:hAnsi="Times New Roman" w:cs="Times New Roman"/>
          <w:color w:val="222222"/>
          <w:sz w:val="24"/>
          <w:szCs w:val="24"/>
          <w:shd w:val="clear" w:color="auto" w:fill="FFFFFF"/>
        </w:rPr>
        <w:t>      {</w:t>
      </w:r>
      <w:r>
        <w:rPr>
          <w:rFonts w:ascii="Times New Roman" w:hAnsi="Times New Roman" w:cs="Times New Roman"/>
          <w:color w:val="222222"/>
          <w:sz w:val="24"/>
          <w:szCs w:val="24"/>
        </w:rPr>
        <w:br/>
      </w:r>
      <w:r>
        <w:rPr>
          <w:rFonts w:ascii="Times New Roman" w:hAnsi="Times New Roman" w:cs="Times New Roman"/>
          <w:color w:val="222222"/>
          <w:sz w:val="24"/>
          <w:szCs w:val="24"/>
          <w:shd w:val="clear" w:color="auto" w:fill="FFFFFF"/>
        </w:rPr>
        <w:t>  System.out.print(message[i]);       </w:t>
      </w:r>
      <w:r>
        <w:rPr>
          <w:rStyle w:val="apple-converted-space"/>
          <w:rFonts w:ascii="Times New Roman" w:hAnsi="Times New Roman" w:cs="Times New Roman"/>
          <w:color w:val="222222"/>
          <w:sz w:val="24"/>
          <w:szCs w:val="24"/>
          <w:shd w:val="clear" w:color="auto" w:fill="FFFFFF"/>
        </w:rPr>
        <w:t> </w:t>
      </w:r>
      <w:r>
        <w:rPr>
          <w:rFonts w:ascii="Times New Roman" w:hAnsi="Times New Roman" w:cs="Times New Roman"/>
          <w:color w:val="222222"/>
          <w:sz w:val="24"/>
          <w:szCs w:val="24"/>
        </w:rPr>
        <w:br/>
      </w:r>
      <w:r>
        <w:rPr>
          <w:rFonts w:ascii="Times New Roman" w:hAnsi="Times New Roman" w:cs="Times New Roman"/>
          <w:color w:val="222222"/>
          <w:sz w:val="24"/>
          <w:szCs w:val="24"/>
          <w:shd w:val="clear" w:color="auto" w:fill="FFFFFF"/>
        </w:rPr>
        <w:t>      }</w:t>
      </w:r>
      <w:r>
        <w:rPr>
          <w:rStyle w:val="apple-converted-space"/>
          <w:rFonts w:ascii="Times New Roman" w:hAnsi="Times New Roman" w:cs="Times New Roman"/>
          <w:color w:val="222222"/>
          <w:sz w:val="24"/>
          <w:szCs w:val="24"/>
          <w:shd w:val="clear" w:color="auto" w:fill="FFFFFF"/>
        </w:rPr>
        <w:t> </w:t>
      </w:r>
      <w:r>
        <w:rPr>
          <w:rFonts w:ascii="Times New Roman" w:hAnsi="Times New Roman" w:cs="Times New Roman"/>
          <w:color w:val="222222"/>
          <w:sz w:val="24"/>
          <w:szCs w:val="24"/>
        </w:rPr>
        <w:br/>
      </w:r>
      <w:r>
        <w:rPr>
          <w:rFonts w:ascii="Times New Roman" w:hAnsi="Times New Roman" w:cs="Times New Roman"/>
          <w:color w:val="222222"/>
          <w:sz w:val="24"/>
          <w:szCs w:val="24"/>
          <w:shd w:val="clear" w:color="auto" w:fill="FFFFFF"/>
        </w:rPr>
        <w:t>      System.out.print("\n Generators bits are : ");</w:t>
      </w:r>
      <w:r>
        <w:rPr>
          <w:rFonts w:ascii="Times New Roman" w:hAnsi="Times New Roman" w:cs="Times New Roman"/>
          <w:color w:val="222222"/>
          <w:sz w:val="24"/>
          <w:szCs w:val="24"/>
        </w:rPr>
        <w:br/>
      </w:r>
      <w:r>
        <w:rPr>
          <w:rFonts w:ascii="Times New Roman" w:hAnsi="Times New Roman" w:cs="Times New Roman"/>
          <w:color w:val="222222"/>
          <w:sz w:val="24"/>
          <w:szCs w:val="24"/>
          <w:shd w:val="clear" w:color="auto" w:fill="FFFFFF"/>
        </w:rPr>
        <w:t>      for(int i=0; i&lt; gen_bits; i++)</w:t>
      </w:r>
      <w:r>
        <w:rPr>
          <w:rFonts w:ascii="Times New Roman" w:hAnsi="Times New Roman" w:cs="Times New Roman"/>
          <w:color w:val="222222"/>
          <w:sz w:val="24"/>
          <w:szCs w:val="24"/>
        </w:rPr>
        <w:br/>
      </w:r>
      <w:r>
        <w:rPr>
          <w:rFonts w:ascii="Times New Roman" w:hAnsi="Times New Roman" w:cs="Times New Roman"/>
          <w:color w:val="222222"/>
          <w:sz w:val="24"/>
          <w:szCs w:val="24"/>
          <w:shd w:val="clear" w:color="auto" w:fill="FFFFFF"/>
        </w:rPr>
        <w:t>      {</w:t>
      </w:r>
      <w:r>
        <w:rPr>
          <w:rFonts w:ascii="Times New Roman" w:hAnsi="Times New Roman" w:cs="Times New Roman"/>
          <w:color w:val="222222"/>
          <w:sz w:val="24"/>
          <w:szCs w:val="24"/>
        </w:rPr>
        <w:br/>
      </w:r>
      <w:r>
        <w:rPr>
          <w:rFonts w:ascii="Times New Roman" w:hAnsi="Times New Roman" w:cs="Times New Roman"/>
          <w:color w:val="222222"/>
          <w:sz w:val="24"/>
          <w:szCs w:val="24"/>
          <w:shd w:val="clear" w:color="auto" w:fill="FFFFFF"/>
        </w:rPr>
        <w:t>    System.out.print(gen[i]);       </w:t>
      </w:r>
      <w:r>
        <w:rPr>
          <w:rStyle w:val="apple-converted-space"/>
          <w:rFonts w:ascii="Times New Roman" w:hAnsi="Times New Roman" w:cs="Times New Roman"/>
          <w:color w:val="222222"/>
          <w:sz w:val="24"/>
          <w:szCs w:val="24"/>
          <w:shd w:val="clear" w:color="auto" w:fill="FFFFFF"/>
        </w:rPr>
        <w:t> </w:t>
      </w:r>
      <w:r>
        <w:rPr>
          <w:rFonts w:ascii="Times New Roman" w:hAnsi="Times New Roman" w:cs="Times New Roman"/>
          <w:color w:val="222222"/>
          <w:sz w:val="24"/>
          <w:szCs w:val="24"/>
        </w:rPr>
        <w:br/>
      </w:r>
      <w:r>
        <w:rPr>
          <w:rFonts w:ascii="Times New Roman" w:hAnsi="Times New Roman" w:cs="Times New Roman"/>
          <w:color w:val="222222"/>
          <w:sz w:val="24"/>
          <w:szCs w:val="24"/>
          <w:shd w:val="clear" w:color="auto" w:fill="FFFFFF"/>
        </w:rPr>
        <w:t>      }</w:t>
      </w:r>
      <w:r>
        <w:rPr>
          <w:rFonts w:ascii="Times New Roman" w:hAnsi="Times New Roman" w:cs="Times New Roman"/>
          <w:color w:val="222222"/>
          <w:sz w:val="24"/>
          <w:szCs w:val="24"/>
        </w:rPr>
        <w:br/>
      </w:r>
      <w:r>
        <w:rPr>
          <w:rFonts w:ascii="Times New Roman" w:hAnsi="Times New Roman" w:cs="Times New Roman"/>
          <w:color w:val="222222"/>
          <w:sz w:val="24"/>
          <w:szCs w:val="24"/>
          <w:shd w:val="clear" w:color="auto" w:fill="FFFFFF"/>
        </w:rPr>
        <w:t>               </w:t>
      </w:r>
      <w:r>
        <w:rPr>
          <w:rStyle w:val="apple-converted-space"/>
          <w:rFonts w:ascii="Times New Roman" w:hAnsi="Times New Roman" w:cs="Times New Roman"/>
          <w:color w:val="222222"/>
          <w:sz w:val="24"/>
          <w:szCs w:val="24"/>
          <w:shd w:val="clear" w:color="auto" w:fill="FFFFFF"/>
        </w:rPr>
        <w:t> </w:t>
      </w:r>
      <w:r>
        <w:rPr>
          <w:rFonts w:ascii="Times New Roman" w:hAnsi="Times New Roman" w:cs="Times New Roman"/>
          <w:color w:val="222222"/>
          <w:sz w:val="24"/>
          <w:szCs w:val="24"/>
        </w:rPr>
        <w:br/>
      </w:r>
      <w:r>
        <w:rPr>
          <w:rFonts w:ascii="Times New Roman" w:hAnsi="Times New Roman" w:cs="Times New Roman"/>
          <w:color w:val="222222"/>
          <w:sz w:val="24"/>
          <w:szCs w:val="24"/>
          <w:shd w:val="clear" w:color="auto" w:fill="FFFFFF"/>
        </w:rPr>
        <w:t>      System.out.print("\n Appended message is : ");</w:t>
      </w:r>
      <w:r>
        <w:rPr>
          <w:rFonts w:ascii="Times New Roman" w:hAnsi="Times New Roman" w:cs="Times New Roman"/>
          <w:color w:val="222222"/>
          <w:sz w:val="24"/>
          <w:szCs w:val="24"/>
        </w:rPr>
        <w:br/>
      </w:r>
      <w:r>
        <w:rPr>
          <w:rFonts w:ascii="Times New Roman" w:hAnsi="Times New Roman" w:cs="Times New Roman"/>
          <w:color w:val="222222"/>
          <w:sz w:val="24"/>
          <w:szCs w:val="24"/>
          <w:shd w:val="clear" w:color="auto" w:fill="FFFFFF"/>
        </w:rPr>
        <w:t xml:space="preserve">      for(int i=0; i&lt; </w:t>
      </w:r>
      <w:r>
        <w:rPr>
          <w:rFonts w:ascii="Times New Roman" w:hAnsi="Times New Roman" w:cs="Times New Roman"/>
          <w:color w:val="222222"/>
          <w:sz w:val="24"/>
          <w:szCs w:val="24"/>
          <w:shd w:val="clear" w:color="auto" w:fill="FFFFFF"/>
        </w:rPr>
        <w:t>app_message.length; i++)</w:t>
      </w:r>
      <w:r>
        <w:rPr>
          <w:rFonts w:ascii="Times New Roman" w:hAnsi="Times New Roman" w:cs="Times New Roman"/>
          <w:color w:val="222222"/>
          <w:sz w:val="24"/>
          <w:szCs w:val="24"/>
        </w:rPr>
        <w:br/>
      </w:r>
      <w:r>
        <w:rPr>
          <w:rFonts w:ascii="Times New Roman" w:hAnsi="Times New Roman" w:cs="Times New Roman"/>
          <w:color w:val="222222"/>
          <w:sz w:val="24"/>
          <w:szCs w:val="24"/>
          <w:shd w:val="clear" w:color="auto" w:fill="FFFFFF"/>
        </w:rPr>
        <w:t>      {</w:t>
      </w:r>
      <w:r>
        <w:rPr>
          <w:rFonts w:ascii="Times New Roman" w:hAnsi="Times New Roman" w:cs="Times New Roman"/>
          <w:color w:val="222222"/>
          <w:sz w:val="24"/>
          <w:szCs w:val="24"/>
        </w:rPr>
        <w:br/>
      </w:r>
      <w:r>
        <w:rPr>
          <w:rFonts w:ascii="Times New Roman" w:hAnsi="Times New Roman" w:cs="Times New Roman"/>
          <w:color w:val="222222"/>
          <w:sz w:val="24"/>
          <w:szCs w:val="24"/>
          <w:shd w:val="clear" w:color="auto" w:fill="FFFFFF"/>
        </w:rPr>
        <w:t> System.out.print(app_message[i]);       </w:t>
      </w:r>
      <w:r>
        <w:rPr>
          <w:rStyle w:val="apple-converted-space"/>
          <w:rFonts w:ascii="Times New Roman" w:hAnsi="Times New Roman" w:cs="Times New Roman"/>
          <w:color w:val="222222"/>
          <w:sz w:val="24"/>
          <w:szCs w:val="24"/>
          <w:shd w:val="clear" w:color="auto" w:fill="FFFFFF"/>
        </w:rPr>
        <w:t> </w:t>
      </w:r>
      <w:r>
        <w:rPr>
          <w:rFonts w:ascii="Times New Roman" w:hAnsi="Times New Roman" w:cs="Times New Roman"/>
          <w:color w:val="222222"/>
          <w:sz w:val="24"/>
          <w:szCs w:val="24"/>
        </w:rPr>
        <w:br/>
      </w:r>
      <w:r>
        <w:rPr>
          <w:rFonts w:ascii="Times New Roman" w:hAnsi="Times New Roman" w:cs="Times New Roman"/>
          <w:color w:val="222222"/>
          <w:sz w:val="24"/>
          <w:szCs w:val="24"/>
          <w:shd w:val="clear" w:color="auto" w:fill="FFFFFF"/>
        </w:rPr>
        <w:t>      }</w:t>
      </w:r>
      <w:r>
        <w:rPr>
          <w:rFonts w:ascii="Times New Roman" w:hAnsi="Times New Roman" w:cs="Times New Roman"/>
          <w:color w:val="222222"/>
          <w:sz w:val="24"/>
          <w:szCs w:val="24"/>
        </w:rPr>
        <w:br/>
      </w:r>
      <w:r>
        <w:rPr>
          <w:rFonts w:ascii="Times New Roman" w:hAnsi="Times New Roman" w:cs="Times New Roman"/>
          <w:color w:val="222222"/>
          <w:sz w:val="24"/>
          <w:szCs w:val="24"/>
          <w:shd w:val="clear" w:color="auto" w:fill="FFFFFF"/>
        </w:rPr>
        <w:t>       </w:t>
      </w:r>
      <w:r>
        <w:rPr>
          <w:rStyle w:val="apple-converted-space"/>
          <w:rFonts w:ascii="Times New Roman" w:hAnsi="Times New Roman" w:cs="Times New Roman"/>
          <w:color w:val="222222"/>
          <w:sz w:val="24"/>
          <w:szCs w:val="24"/>
          <w:shd w:val="clear" w:color="auto" w:fill="FFFFFF"/>
        </w:rPr>
        <w:t> </w:t>
      </w:r>
      <w:r>
        <w:rPr>
          <w:rFonts w:ascii="Times New Roman" w:hAnsi="Times New Roman" w:cs="Times New Roman"/>
          <w:color w:val="222222"/>
          <w:sz w:val="24"/>
          <w:szCs w:val="24"/>
        </w:rPr>
        <w:br/>
      </w:r>
      <w:r>
        <w:rPr>
          <w:rFonts w:ascii="Times New Roman" w:hAnsi="Times New Roman" w:cs="Times New Roman"/>
          <w:color w:val="222222"/>
          <w:sz w:val="24"/>
          <w:szCs w:val="24"/>
          <w:shd w:val="clear" w:color="auto" w:fill="FFFFFF"/>
        </w:rPr>
        <w:t>       </w:t>
      </w:r>
      <w:r>
        <w:rPr>
          <w:rStyle w:val="apple-converted-space"/>
          <w:rFonts w:ascii="Times New Roman" w:hAnsi="Times New Roman" w:cs="Times New Roman"/>
          <w:color w:val="222222"/>
          <w:sz w:val="24"/>
          <w:szCs w:val="24"/>
          <w:shd w:val="clear" w:color="auto" w:fill="FFFFFF"/>
        </w:rPr>
        <w:t> </w:t>
      </w:r>
      <w:r>
        <w:rPr>
          <w:rFonts w:ascii="Times New Roman" w:hAnsi="Times New Roman" w:cs="Times New Roman"/>
          <w:color w:val="222222"/>
          <w:sz w:val="24"/>
          <w:szCs w:val="24"/>
        </w:rPr>
        <w:br/>
      </w:r>
      <w:r>
        <w:rPr>
          <w:rFonts w:ascii="Times New Roman" w:hAnsi="Times New Roman" w:cs="Times New Roman"/>
          <w:color w:val="222222"/>
          <w:sz w:val="24"/>
          <w:szCs w:val="24"/>
          <w:shd w:val="clear" w:color="auto" w:fill="FFFFFF"/>
        </w:rPr>
        <w:t>      for(int j=0; j&lt;app_message.length; j++)</w:t>
      </w:r>
      <w:r>
        <w:rPr>
          <w:rFonts w:ascii="Times New Roman" w:hAnsi="Times New Roman" w:cs="Times New Roman"/>
          <w:color w:val="222222"/>
          <w:sz w:val="24"/>
          <w:szCs w:val="24"/>
        </w:rPr>
        <w:br/>
      </w:r>
      <w:r>
        <w:rPr>
          <w:rFonts w:ascii="Times New Roman" w:hAnsi="Times New Roman" w:cs="Times New Roman"/>
          <w:color w:val="222222"/>
          <w:sz w:val="24"/>
          <w:szCs w:val="24"/>
          <w:shd w:val="clear" w:color="auto" w:fill="FFFFFF"/>
        </w:rPr>
        <w:t>     {</w:t>
      </w:r>
      <w:r>
        <w:rPr>
          <w:rFonts w:ascii="Times New Roman" w:hAnsi="Times New Roman" w:cs="Times New Roman"/>
          <w:color w:val="222222"/>
          <w:sz w:val="24"/>
          <w:szCs w:val="24"/>
        </w:rPr>
        <w:br/>
      </w:r>
      <w:r>
        <w:rPr>
          <w:rFonts w:ascii="Times New Roman" w:hAnsi="Times New Roman" w:cs="Times New Roman"/>
          <w:color w:val="222222"/>
          <w:sz w:val="24"/>
          <w:szCs w:val="24"/>
          <w:shd w:val="clear" w:color="auto" w:fill="FFFFFF"/>
        </w:rPr>
        <w:t>              rem[j] = app_message[j];</w:t>
      </w:r>
      <w:r>
        <w:rPr>
          <w:rFonts w:ascii="Times New Roman" w:hAnsi="Times New Roman" w:cs="Times New Roman"/>
          <w:color w:val="222222"/>
          <w:sz w:val="24"/>
          <w:szCs w:val="24"/>
        </w:rPr>
        <w:br/>
      </w:r>
      <w:r>
        <w:rPr>
          <w:rFonts w:ascii="Times New Roman" w:hAnsi="Times New Roman" w:cs="Times New Roman"/>
          <w:color w:val="222222"/>
          <w:sz w:val="24"/>
          <w:szCs w:val="24"/>
          <w:shd w:val="clear" w:color="auto" w:fill="FFFFFF"/>
        </w:rPr>
        <w:t>     }</w:t>
      </w:r>
      <w:r>
        <w:rPr>
          <w:rFonts w:ascii="Times New Roman" w:hAnsi="Times New Roman" w:cs="Times New Roman"/>
          <w:color w:val="222222"/>
          <w:sz w:val="24"/>
          <w:szCs w:val="24"/>
        </w:rPr>
        <w:br/>
      </w:r>
      <w:r>
        <w:rPr>
          <w:rFonts w:ascii="Times New Roman" w:hAnsi="Times New Roman" w:cs="Times New Roman"/>
          <w:color w:val="222222"/>
          <w:sz w:val="24"/>
          <w:szCs w:val="24"/>
          <w:shd w:val="clear" w:color="auto" w:fill="FFFFFF"/>
        </w:rPr>
        <w:t>   </w:t>
      </w:r>
      <w:r>
        <w:rPr>
          <w:rStyle w:val="apple-converted-space"/>
          <w:rFonts w:ascii="Times New Roman" w:hAnsi="Times New Roman" w:cs="Times New Roman"/>
          <w:color w:val="222222"/>
          <w:sz w:val="24"/>
          <w:szCs w:val="24"/>
          <w:shd w:val="clear" w:color="auto" w:fill="FFFFFF"/>
        </w:rPr>
        <w:t> </w:t>
      </w:r>
      <w:r>
        <w:rPr>
          <w:rFonts w:ascii="Times New Roman" w:hAnsi="Times New Roman" w:cs="Times New Roman"/>
          <w:color w:val="222222"/>
          <w:sz w:val="24"/>
          <w:szCs w:val="24"/>
        </w:rPr>
        <w:br/>
      </w:r>
      <w:r>
        <w:rPr>
          <w:rFonts w:ascii="Times New Roman" w:hAnsi="Times New Roman" w:cs="Times New Roman"/>
          <w:color w:val="222222"/>
          <w:sz w:val="24"/>
          <w:szCs w:val="24"/>
          <w:shd w:val="clear" w:color="auto" w:fill="FFFFFF"/>
        </w:rPr>
        <w:t>     rem=computecrc(app_message, gen, rem);</w:t>
      </w:r>
      <w:r>
        <w:rPr>
          <w:rFonts w:ascii="Times New Roman" w:hAnsi="Times New Roman" w:cs="Times New Roman"/>
          <w:color w:val="222222"/>
          <w:sz w:val="24"/>
          <w:szCs w:val="24"/>
        </w:rPr>
        <w:br/>
      </w:r>
      <w:r>
        <w:rPr>
          <w:rFonts w:ascii="Times New Roman" w:hAnsi="Times New Roman" w:cs="Times New Roman"/>
          <w:color w:val="222222"/>
          <w:sz w:val="24"/>
          <w:szCs w:val="24"/>
          <w:shd w:val="clear" w:color="auto" w:fill="FFFFFF"/>
        </w:rPr>
        <w:t>      </w:t>
      </w:r>
      <w:r>
        <w:rPr>
          <w:rFonts w:ascii="Times New Roman" w:hAnsi="Times New Roman" w:cs="Times New Roman"/>
          <w:color w:val="222222"/>
          <w:sz w:val="24"/>
          <w:szCs w:val="24"/>
          <w:shd w:val="clear" w:color="auto" w:fill="FFFFFF"/>
        </w:rPr>
        <w:t> </w:t>
      </w:r>
      <w:r>
        <w:rPr>
          <w:rStyle w:val="apple-converted-space"/>
          <w:rFonts w:ascii="Times New Roman" w:hAnsi="Times New Roman" w:cs="Times New Roman"/>
          <w:color w:val="222222"/>
          <w:sz w:val="24"/>
          <w:szCs w:val="24"/>
          <w:shd w:val="clear" w:color="auto" w:fill="FFFFFF"/>
        </w:rPr>
        <w:t> </w:t>
      </w:r>
      <w:r>
        <w:rPr>
          <w:rFonts w:ascii="Times New Roman" w:hAnsi="Times New Roman" w:cs="Times New Roman"/>
          <w:color w:val="222222"/>
          <w:sz w:val="24"/>
          <w:szCs w:val="24"/>
        </w:rPr>
        <w:br/>
      </w:r>
      <w:r>
        <w:rPr>
          <w:rFonts w:ascii="Times New Roman" w:hAnsi="Times New Roman" w:cs="Times New Roman"/>
          <w:color w:val="222222"/>
          <w:sz w:val="24"/>
          <w:szCs w:val="24"/>
          <w:shd w:val="clear" w:color="auto" w:fill="FFFFFF"/>
        </w:rPr>
        <w:t>     for(int i=0;i&lt;app_message.length;i++)       </w:t>
      </w:r>
      <w:r>
        <w:rPr>
          <w:rStyle w:val="apple-converted-space"/>
          <w:rFonts w:ascii="Times New Roman" w:hAnsi="Times New Roman" w:cs="Times New Roman"/>
          <w:color w:val="222222"/>
          <w:sz w:val="24"/>
          <w:szCs w:val="24"/>
          <w:shd w:val="clear" w:color="auto" w:fill="FFFFFF"/>
        </w:rPr>
        <w:t> </w:t>
      </w:r>
      <w:r>
        <w:rPr>
          <w:rFonts w:ascii="Times New Roman" w:hAnsi="Times New Roman" w:cs="Times New Roman"/>
          <w:color w:val="222222"/>
          <w:sz w:val="24"/>
          <w:szCs w:val="24"/>
        </w:rPr>
        <w:br/>
      </w:r>
      <w:r>
        <w:rPr>
          <w:rFonts w:ascii="Times New Roman" w:hAnsi="Times New Roman" w:cs="Times New Roman"/>
          <w:color w:val="222222"/>
          <w:sz w:val="24"/>
          <w:szCs w:val="24"/>
          <w:shd w:val="clear" w:color="auto" w:fill="FFFFFF"/>
        </w:rPr>
        <w:t>     {</w:t>
      </w:r>
      <w:r>
        <w:rPr>
          <w:rFonts w:ascii="Times New Roman" w:hAnsi="Times New Roman" w:cs="Times New Roman"/>
          <w:color w:val="222222"/>
          <w:sz w:val="24"/>
          <w:szCs w:val="24"/>
        </w:rPr>
        <w:br/>
      </w:r>
      <w:r>
        <w:rPr>
          <w:rFonts w:ascii="Times New Roman" w:hAnsi="Times New Roman" w:cs="Times New Roman"/>
          <w:color w:val="222222"/>
          <w:sz w:val="24"/>
          <w:szCs w:val="24"/>
          <w:shd w:val="clear" w:color="auto" w:fill="FFFFFF"/>
        </w:rPr>
        <w:t>           trans_message[i]=(app_message[i]^rem[i]);</w:t>
      </w:r>
      <w:r>
        <w:rPr>
          <w:rFonts w:ascii="Times New Roman" w:hAnsi="Times New Roman" w:cs="Times New Roman"/>
          <w:color w:val="222222"/>
          <w:sz w:val="24"/>
          <w:szCs w:val="24"/>
        </w:rPr>
        <w:br/>
      </w:r>
      <w:r>
        <w:rPr>
          <w:rFonts w:ascii="Times New Roman" w:hAnsi="Times New Roman" w:cs="Times New Roman"/>
          <w:color w:val="222222"/>
          <w:sz w:val="24"/>
          <w:szCs w:val="24"/>
          <w:shd w:val="clear" w:color="auto" w:fill="FFFFFF"/>
        </w:rPr>
        <w:t>     }</w:t>
      </w:r>
      <w:r>
        <w:rPr>
          <w:rFonts w:ascii="Times New Roman" w:hAnsi="Times New Roman" w:cs="Times New Roman"/>
          <w:color w:val="222222"/>
          <w:sz w:val="24"/>
          <w:szCs w:val="24"/>
        </w:rPr>
        <w:br/>
      </w:r>
      <w:r>
        <w:rPr>
          <w:rFonts w:ascii="Times New Roman" w:hAnsi="Times New Roman" w:cs="Times New Roman"/>
          <w:color w:val="222222"/>
          <w:sz w:val="24"/>
          <w:szCs w:val="24"/>
          <w:shd w:val="clear" w:color="auto" w:fill="FFFFFF"/>
        </w:rPr>
        <w:t>       </w:t>
      </w:r>
      <w:r>
        <w:rPr>
          <w:rStyle w:val="apple-converted-space"/>
          <w:rFonts w:ascii="Times New Roman" w:hAnsi="Times New Roman" w:cs="Times New Roman"/>
          <w:color w:val="222222"/>
          <w:sz w:val="24"/>
          <w:szCs w:val="24"/>
          <w:shd w:val="clear" w:color="auto" w:fill="FFFFFF"/>
        </w:rPr>
        <w:t> </w:t>
      </w:r>
      <w:r>
        <w:rPr>
          <w:rFonts w:ascii="Times New Roman" w:hAnsi="Times New Roman" w:cs="Times New Roman"/>
          <w:color w:val="222222"/>
          <w:sz w:val="24"/>
          <w:szCs w:val="24"/>
        </w:rPr>
        <w:br/>
      </w:r>
      <w:r>
        <w:rPr>
          <w:rFonts w:ascii="Times New Roman" w:hAnsi="Times New Roman" w:cs="Times New Roman"/>
          <w:color w:val="222222"/>
          <w:sz w:val="24"/>
          <w:szCs w:val="24"/>
          <w:shd w:val="clear" w:color="auto" w:fill="FFFFFF"/>
        </w:rPr>
        <w:t>     System.out.println("\n Transmitted message from the transmitter is : ");   </w:t>
      </w:r>
      <w:r>
        <w:rPr>
          <w:rStyle w:val="apple-converted-space"/>
          <w:rFonts w:ascii="Times New Roman" w:hAnsi="Times New Roman" w:cs="Times New Roman"/>
          <w:color w:val="222222"/>
          <w:sz w:val="24"/>
          <w:szCs w:val="24"/>
          <w:shd w:val="clear" w:color="auto" w:fill="FFFFFF"/>
        </w:rPr>
        <w:t> </w:t>
      </w:r>
      <w:r>
        <w:rPr>
          <w:rFonts w:ascii="Times New Roman" w:hAnsi="Times New Roman" w:cs="Times New Roman"/>
          <w:color w:val="222222"/>
          <w:sz w:val="24"/>
          <w:szCs w:val="24"/>
        </w:rPr>
        <w:br/>
      </w:r>
      <w:r>
        <w:rPr>
          <w:rFonts w:ascii="Times New Roman" w:hAnsi="Times New Roman" w:cs="Times New Roman"/>
          <w:color w:val="222222"/>
          <w:sz w:val="24"/>
          <w:szCs w:val="24"/>
          <w:shd w:val="clear" w:color="auto" w:fill="FFFFFF"/>
        </w:rPr>
        <w:t>     for(int i=0;i&lt;trans_message.length;i++)</w:t>
      </w:r>
      <w:r>
        <w:rPr>
          <w:rFonts w:ascii="Times New Roman" w:hAnsi="Times New Roman" w:cs="Times New Roman"/>
          <w:color w:val="222222"/>
          <w:sz w:val="24"/>
          <w:szCs w:val="24"/>
        </w:rPr>
        <w:br/>
      </w:r>
      <w:r>
        <w:rPr>
          <w:rFonts w:ascii="Times New Roman" w:hAnsi="Times New Roman" w:cs="Times New Roman"/>
          <w:color w:val="222222"/>
          <w:sz w:val="24"/>
          <w:szCs w:val="24"/>
          <w:shd w:val="clear" w:color="auto" w:fill="FFFFFF"/>
        </w:rPr>
        <w:t>     {</w:t>
      </w:r>
      <w:r>
        <w:rPr>
          <w:rStyle w:val="apple-converted-space"/>
          <w:rFonts w:ascii="Times New Roman" w:hAnsi="Times New Roman" w:cs="Times New Roman"/>
          <w:color w:val="222222"/>
          <w:sz w:val="24"/>
          <w:szCs w:val="24"/>
          <w:shd w:val="clear" w:color="auto" w:fill="FFFFFF"/>
        </w:rPr>
        <w:t> </w:t>
      </w:r>
      <w:r>
        <w:rPr>
          <w:rFonts w:ascii="Times New Roman" w:hAnsi="Times New Roman" w:cs="Times New Roman"/>
          <w:color w:val="222222"/>
          <w:sz w:val="24"/>
          <w:szCs w:val="24"/>
        </w:rPr>
        <w:br/>
      </w:r>
      <w:r>
        <w:rPr>
          <w:rFonts w:ascii="Times New Roman" w:hAnsi="Times New Roman" w:cs="Times New Roman"/>
          <w:color w:val="222222"/>
          <w:sz w:val="24"/>
          <w:szCs w:val="24"/>
          <w:shd w:val="clear" w:color="auto" w:fill="FFFFFF"/>
        </w:rPr>
        <w:t>    System.out.print(trans_message[i]);</w:t>
      </w:r>
      <w:r>
        <w:rPr>
          <w:rFonts w:ascii="Times New Roman" w:hAnsi="Times New Roman" w:cs="Times New Roman"/>
          <w:color w:val="222222"/>
          <w:sz w:val="24"/>
          <w:szCs w:val="24"/>
        </w:rPr>
        <w:br/>
      </w:r>
      <w:r>
        <w:rPr>
          <w:rFonts w:ascii="Times New Roman" w:hAnsi="Times New Roman" w:cs="Times New Roman"/>
          <w:color w:val="222222"/>
          <w:sz w:val="24"/>
          <w:szCs w:val="24"/>
          <w:shd w:val="clear" w:color="auto" w:fill="FFFFFF"/>
        </w:rPr>
        <w:t>     }</w:t>
      </w:r>
      <w:r>
        <w:rPr>
          <w:rFonts w:ascii="Times New Roman" w:hAnsi="Times New Roman" w:cs="Times New Roman"/>
          <w:color w:val="222222"/>
          <w:sz w:val="24"/>
          <w:szCs w:val="24"/>
        </w:rPr>
        <w:br/>
      </w:r>
      <w:r>
        <w:rPr>
          <w:rFonts w:ascii="Times New Roman" w:hAnsi="Times New Roman" w:cs="Times New Roman"/>
          <w:color w:val="222222"/>
          <w:sz w:val="24"/>
          <w:szCs w:val="24"/>
          <w:shd w:val="clear" w:color="auto" w:fill="FFFFFF"/>
        </w:rPr>
        <w:t>           </w:t>
      </w:r>
      <w:r>
        <w:rPr>
          <w:rStyle w:val="apple-converted-space"/>
          <w:rFonts w:ascii="Times New Roman" w:hAnsi="Times New Roman" w:cs="Times New Roman"/>
          <w:color w:val="222222"/>
          <w:sz w:val="24"/>
          <w:szCs w:val="24"/>
          <w:shd w:val="clear" w:color="auto" w:fill="FFFFFF"/>
        </w:rPr>
        <w:t> </w:t>
      </w:r>
      <w:r>
        <w:rPr>
          <w:rFonts w:ascii="Times New Roman" w:hAnsi="Times New Roman" w:cs="Times New Roman"/>
          <w:color w:val="222222"/>
          <w:sz w:val="24"/>
          <w:szCs w:val="24"/>
        </w:rPr>
        <w:br/>
      </w:r>
      <w:r>
        <w:rPr>
          <w:rFonts w:ascii="Times New Roman" w:hAnsi="Times New Roman" w:cs="Times New Roman"/>
          <w:color w:val="222222"/>
          <w:sz w:val="24"/>
          <w:szCs w:val="24"/>
          <w:shd w:val="clear" w:color="auto" w:fill="FFFFFF"/>
        </w:rPr>
        <w:t>     System.out.println("\n Enter received message of "+total_bits+" bits at receiver end : ");</w:t>
      </w:r>
      <w:r>
        <w:rPr>
          <w:rFonts w:ascii="Times New Roman" w:hAnsi="Times New Roman" w:cs="Times New Roman"/>
          <w:color w:val="222222"/>
          <w:sz w:val="24"/>
          <w:szCs w:val="24"/>
        </w:rPr>
        <w:br/>
      </w:r>
      <w:r>
        <w:rPr>
          <w:rFonts w:ascii="Times New Roman" w:hAnsi="Times New Roman" w:cs="Times New Roman"/>
          <w:color w:val="222222"/>
          <w:sz w:val="24"/>
          <w:szCs w:val="24"/>
          <w:shd w:val="clear" w:color="auto" w:fill="FFFFFF"/>
        </w:rPr>
        <w:t>     for(int i=0; i&lt;trans_message.length; i++)</w:t>
      </w:r>
      <w:r>
        <w:rPr>
          <w:rFonts w:ascii="Times New Roman" w:hAnsi="Times New Roman" w:cs="Times New Roman"/>
          <w:color w:val="222222"/>
          <w:sz w:val="24"/>
          <w:szCs w:val="24"/>
        </w:rPr>
        <w:br/>
      </w:r>
      <w:r>
        <w:rPr>
          <w:rFonts w:ascii="Times New Roman" w:hAnsi="Times New Roman" w:cs="Times New Roman"/>
          <w:color w:val="222222"/>
          <w:sz w:val="24"/>
          <w:szCs w:val="24"/>
          <w:shd w:val="clear" w:color="auto" w:fill="FFFFFF"/>
        </w:rPr>
        <w:t>     {</w:t>
      </w:r>
      <w:r>
        <w:rPr>
          <w:rFonts w:ascii="Times New Roman" w:hAnsi="Times New Roman" w:cs="Times New Roman"/>
          <w:color w:val="222222"/>
          <w:sz w:val="24"/>
          <w:szCs w:val="24"/>
        </w:rPr>
        <w:br/>
      </w:r>
      <w:r>
        <w:rPr>
          <w:rFonts w:ascii="Times New Roman" w:hAnsi="Times New Roman" w:cs="Times New Roman"/>
          <w:color w:val="222222"/>
          <w:sz w:val="24"/>
          <w:szCs w:val="24"/>
          <w:shd w:val="clear" w:color="auto" w:fill="FFFFFF"/>
        </w:rPr>
        <w:lastRenderedPageBreak/>
        <w:t>      trans_message[i]=sc.nextInt();;</w:t>
      </w:r>
      <w:r>
        <w:rPr>
          <w:rFonts w:ascii="Times New Roman" w:hAnsi="Times New Roman" w:cs="Times New Roman"/>
          <w:color w:val="222222"/>
          <w:sz w:val="24"/>
          <w:szCs w:val="24"/>
        </w:rPr>
        <w:br/>
      </w:r>
      <w:r>
        <w:rPr>
          <w:rFonts w:ascii="Times New Roman" w:hAnsi="Times New Roman" w:cs="Times New Roman"/>
          <w:color w:val="222222"/>
          <w:sz w:val="24"/>
          <w:szCs w:val="24"/>
          <w:shd w:val="clear" w:color="auto" w:fill="FFFFFF"/>
        </w:rPr>
        <w:t>     }</w:t>
      </w:r>
      <w:r>
        <w:rPr>
          <w:rFonts w:ascii="Times New Roman" w:hAnsi="Times New Roman" w:cs="Times New Roman"/>
          <w:color w:val="222222"/>
          <w:sz w:val="24"/>
          <w:szCs w:val="24"/>
        </w:rPr>
        <w:br/>
      </w:r>
      <w:r>
        <w:rPr>
          <w:rFonts w:ascii="Times New Roman" w:hAnsi="Times New Roman" w:cs="Times New Roman"/>
          <w:color w:val="222222"/>
          <w:sz w:val="24"/>
          <w:szCs w:val="24"/>
          <w:shd w:val="clear" w:color="auto" w:fill="FFFFFF"/>
        </w:rPr>
        <w:t>     System.out.println("\n Received message is :"); </w:t>
      </w:r>
      <w:r>
        <w:rPr>
          <w:rStyle w:val="apple-converted-space"/>
          <w:rFonts w:ascii="Times New Roman" w:hAnsi="Times New Roman" w:cs="Times New Roman"/>
          <w:color w:val="222222"/>
          <w:sz w:val="24"/>
          <w:szCs w:val="24"/>
          <w:shd w:val="clear" w:color="auto" w:fill="FFFFFF"/>
        </w:rPr>
        <w:t> </w:t>
      </w:r>
      <w:r>
        <w:rPr>
          <w:rFonts w:ascii="Times New Roman" w:hAnsi="Times New Roman" w:cs="Times New Roman"/>
          <w:color w:val="222222"/>
          <w:sz w:val="24"/>
          <w:szCs w:val="24"/>
        </w:rPr>
        <w:br/>
      </w:r>
      <w:r>
        <w:rPr>
          <w:rFonts w:ascii="Times New Roman" w:hAnsi="Times New Roman" w:cs="Times New Roman"/>
          <w:color w:val="222222"/>
          <w:sz w:val="24"/>
          <w:szCs w:val="24"/>
          <w:shd w:val="clear" w:color="auto" w:fill="FFFFFF"/>
        </w:rPr>
        <w:t>     for(int i=0; i&lt; trans_message.length; i++)</w:t>
      </w:r>
      <w:r>
        <w:rPr>
          <w:rFonts w:ascii="Times New Roman" w:hAnsi="Times New Roman" w:cs="Times New Roman"/>
          <w:color w:val="222222"/>
          <w:sz w:val="24"/>
          <w:szCs w:val="24"/>
        </w:rPr>
        <w:br/>
      </w:r>
      <w:r>
        <w:rPr>
          <w:rFonts w:ascii="Times New Roman" w:hAnsi="Times New Roman" w:cs="Times New Roman"/>
          <w:color w:val="222222"/>
          <w:sz w:val="24"/>
          <w:szCs w:val="24"/>
          <w:shd w:val="clear" w:color="auto" w:fill="FFFFFF"/>
        </w:rPr>
        <w:t>     {</w:t>
      </w:r>
      <w:r>
        <w:rPr>
          <w:rFonts w:ascii="Times New Roman" w:hAnsi="Times New Roman" w:cs="Times New Roman"/>
          <w:color w:val="222222"/>
          <w:sz w:val="24"/>
          <w:szCs w:val="24"/>
        </w:rPr>
        <w:br/>
      </w:r>
      <w:r>
        <w:rPr>
          <w:rFonts w:ascii="Times New Roman" w:hAnsi="Times New Roman" w:cs="Times New Roman"/>
          <w:color w:val="222222"/>
          <w:sz w:val="24"/>
          <w:szCs w:val="24"/>
          <w:shd w:val="clear" w:color="auto" w:fill="FFFFFF"/>
        </w:rPr>
        <w:t>     System.out.print(trans_message[i]);       </w:t>
      </w:r>
      <w:r>
        <w:rPr>
          <w:rStyle w:val="apple-converted-space"/>
          <w:rFonts w:ascii="Times New Roman" w:hAnsi="Times New Roman" w:cs="Times New Roman"/>
          <w:color w:val="222222"/>
          <w:sz w:val="24"/>
          <w:szCs w:val="24"/>
          <w:shd w:val="clear" w:color="auto" w:fill="FFFFFF"/>
        </w:rPr>
        <w:t> </w:t>
      </w:r>
      <w:r>
        <w:rPr>
          <w:rFonts w:ascii="Times New Roman" w:hAnsi="Times New Roman" w:cs="Times New Roman"/>
          <w:color w:val="222222"/>
          <w:sz w:val="24"/>
          <w:szCs w:val="24"/>
        </w:rPr>
        <w:br/>
      </w:r>
      <w:r>
        <w:rPr>
          <w:rFonts w:ascii="Times New Roman" w:hAnsi="Times New Roman" w:cs="Times New Roman"/>
          <w:color w:val="222222"/>
          <w:sz w:val="24"/>
          <w:szCs w:val="24"/>
          <w:shd w:val="clear" w:color="auto" w:fill="FFFFFF"/>
        </w:rPr>
        <w:t>     }</w:t>
      </w:r>
      <w:r>
        <w:rPr>
          <w:rFonts w:ascii="Times New Roman" w:hAnsi="Times New Roman" w:cs="Times New Roman"/>
          <w:color w:val="222222"/>
          <w:sz w:val="24"/>
          <w:szCs w:val="24"/>
        </w:rPr>
        <w:br/>
      </w:r>
      <w:r>
        <w:rPr>
          <w:rFonts w:ascii="Times New Roman" w:hAnsi="Times New Roman" w:cs="Times New Roman"/>
          <w:color w:val="222222"/>
          <w:sz w:val="24"/>
          <w:szCs w:val="24"/>
          <w:shd w:val="clear" w:color="auto" w:fill="FFFFFF"/>
        </w:rPr>
        <w:t>          </w:t>
      </w:r>
      <w:r>
        <w:rPr>
          <w:rStyle w:val="apple-converted-space"/>
          <w:rFonts w:ascii="Times New Roman" w:hAnsi="Times New Roman" w:cs="Times New Roman"/>
          <w:color w:val="222222"/>
          <w:sz w:val="24"/>
          <w:szCs w:val="24"/>
          <w:shd w:val="clear" w:color="auto" w:fill="FFFFFF"/>
        </w:rPr>
        <w:t> </w:t>
      </w:r>
      <w:r>
        <w:rPr>
          <w:rFonts w:ascii="Times New Roman" w:hAnsi="Times New Roman" w:cs="Times New Roman"/>
          <w:color w:val="222222"/>
          <w:sz w:val="24"/>
          <w:szCs w:val="24"/>
        </w:rPr>
        <w:br/>
      </w:r>
      <w:r>
        <w:rPr>
          <w:rFonts w:ascii="Times New Roman" w:hAnsi="Times New Roman" w:cs="Times New Roman"/>
          <w:color w:val="222222"/>
          <w:sz w:val="24"/>
          <w:szCs w:val="24"/>
          <w:shd w:val="clear" w:color="auto" w:fill="FFFFFF"/>
        </w:rPr>
        <w:t>     for(int j=0; j&lt;trans_message.length; j++)</w:t>
      </w:r>
      <w:r>
        <w:rPr>
          <w:rFonts w:ascii="Times New Roman" w:hAnsi="Times New Roman" w:cs="Times New Roman"/>
          <w:color w:val="222222"/>
          <w:sz w:val="24"/>
          <w:szCs w:val="24"/>
        </w:rPr>
        <w:br/>
      </w:r>
      <w:r>
        <w:rPr>
          <w:rFonts w:ascii="Times New Roman" w:hAnsi="Times New Roman" w:cs="Times New Roman"/>
          <w:color w:val="222222"/>
          <w:sz w:val="24"/>
          <w:szCs w:val="24"/>
          <w:shd w:val="clear" w:color="auto" w:fill="FFFFFF"/>
        </w:rPr>
        <w:t>    {</w:t>
      </w:r>
      <w:r>
        <w:rPr>
          <w:rFonts w:ascii="Times New Roman" w:hAnsi="Times New Roman" w:cs="Times New Roman"/>
          <w:color w:val="222222"/>
          <w:sz w:val="24"/>
          <w:szCs w:val="24"/>
        </w:rPr>
        <w:br/>
      </w:r>
      <w:r>
        <w:rPr>
          <w:rFonts w:ascii="Times New Roman" w:hAnsi="Times New Roman" w:cs="Times New Roman"/>
          <w:color w:val="222222"/>
          <w:sz w:val="24"/>
          <w:szCs w:val="24"/>
          <w:shd w:val="clear" w:color="auto" w:fill="FFFFFF"/>
        </w:rPr>
        <w:t>              rem</w:t>
      </w:r>
      <w:r>
        <w:rPr>
          <w:rFonts w:ascii="Times New Roman" w:hAnsi="Times New Roman" w:cs="Times New Roman"/>
          <w:color w:val="222222"/>
          <w:sz w:val="24"/>
          <w:szCs w:val="24"/>
          <w:shd w:val="clear" w:color="auto" w:fill="FFFFFF"/>
        </w:rPr>
        <w:t>[j] = trans_message[j];</w:t>
      </w:r>
      <w:r>
        <w:rPr>
          <w:rFonts w:ascii="Times New Roman" w:hAnsi="Times New Roman" w:cs="Times New Roman"/>
          <w:color w:val="222222"/>
          <w:sz w:val="24"/>
          <w:szCs w:val="24"/>
        </w:rPr>
        <w:br/>
      </w:r>
      <w:r>
        <w:rPr>
          <w:rFonts w:ascii="Times New Roman" w:hAnsi="Times New Roman" w:cs="Times New Roman"/>
          <w:color w:val="222222"/>
          <w:sz w:val="24"/>
          <w:szCs w:val="24"/>
          <w:shd w:val="clear" w:color="auto" w:fill="FFFFFF"/>
        </w:rPr>
        <w:t>    }</w:t>
      </w:r>
      <w:r>
        <w:rPr>
          <w:rFonts w:ascii="Times New Roman" w:hAnsi="Times New Roman" w:cs="Times New Roman"/>
          <w:color w:val="222222"/>
          <w:sz w:val="24"/>
          <w:szCs w:val="24"/>
        </w:rPr>
        <w:br/>
      </w:r>
      <w:r>
        <w:rPr>
          <w:rFonts w:ascii="Times New Roman" w:hAnsi="Times New Roman" w:cs="Times New Roman"/>
          <w:color w:val="222222"/>
          <w:sz w:val="24"/>
          <w:szCs w:val="24"/>
          <w:shd w:val="clear" w:color="auto" w:fill="FFFFFF"/>
        </w:rPr>
        <w:t>    rem=computecrc(trans_message, gen, rem);</w:t>
      </w:r>
      <w:r>
        <w:rPr>
          <w:rFonts w:ascii="Times New Roman" w:hAnsi="Times New Roman" w:cs="Times New Roman"/>
          <w:color w:val="222222"/>
          <w:sz w:val="24"/>
          <w:szCs w:val="24"/>
        </w:rPr>
        <w:br/>
      </w:r>
      <w:r>
        <w:rPr>
          <w:rFonts w:ascii="Times New Roman" w:hAnsi="Times New Roman" w:cs="Times New Roman"/>
          <w:color w:val="222222"/>
          <w:sz w:val="24"/>
          <w:szCs w:val="24"/>
          <w:shd w:val="clear" w:color="auto" w:fill="FFFFFF"/>
        </w:rPr>
        <w:t>     for(int i=0; i&lt; rem.length; i++)</w:t>
      </w:r>
      <w:r>
        <w:rPr>
          <w:rFonts w:ascii="Times New Roman" w:hAnsi="Times New Roman" w:cs="Times New Roman"/>
          <w:color w:val="222222"/>
          <w:sz w:val="24"/>
          <w:szCs w:val="24"/>
        </w:rPr>
        <w:br/>
      </w:r>
      <w:r>
        <w:rPr>
          <w:rFonts w:ascii="Times New Roman" w:hAnsi="Times New Roman" w:cs="Times New Roman"/>
          <w:color w:val="222222"/>
          <w:sz w:val="24"/>
          <w:szCs w:val="24"/>
          <w:shd w:val="clear" w:color="auto" w:fill="FFFFFF"/>
        </w:rPr>
        <w:t>    {</w:t>
      </w:r>
      <w:r>
        <w:rPr>
          <w:rFonts w:ascii="Times New Roman" w:hAnsi="Times New Roman" w:cs="Times New Roman"/>
          <w:color w:val="222222"/>
          <w:sz w:val="24"/>
          <w:szCs w:val="24"/>
        </w:rPr>
        <w:br/>
      </w:r>
      <w:r>
        <w:rPr>
          <w:rFonts w:ascii="Times New Roman" w:hAnsi="Times New Roman" w:cs="Times New Roman"/>
          <w:color w:val="222222"/>
          <w:sz w:val="24"/>
          <w:szCs w:val="24"/>
          <w:shd w:val="clear" w:color="auto" w:fill="FFFFFF"/>
        </w:rPr>
        <w:t>          if(rem[i]!=0)</w:t>
      </w:r>
      <w:r>
        <w:rPr>
          <w:rStyle w:val="apple-converted-space"/>
          <w:rFonts w:ascii="Times New Roman" w:hAnsi="Times New Roman" w:cs="Times New Roman"/>
          <w:color w:val="222222"/>
          <w:sz w:val="24"/>
          <w:szCs w:val="24"/>
          <w:shd w:val="clear" w:color="auto" w:fill="FFFFFF"/>
        </w:rPr>
        <w:t> </w:t>
      </w:r>
      <w:r>
        <w:rPr>
          <w:rFonts w:ascii="Times New Roman" w:hAnsi="Times New Roman" w:cs="Times New Roman"/>
          <w:color w:val="222222"/>
          <w:sz w:val="24"/>
          <w:szCs w:val="24"/>
        </w:rPr>
        <w:br/>
      </w:r>
      <w:r>
        <w:rPr>
          <w:rFonts w:ascii="Times New Roman" w:hAnsi="Times New Roman" w:cs="Times New Roman"/>
          <w:color w:val="222222"/>
          <w:sz w:val="24"/>
          <w:szCs w:val="24"/>
          <w:shd w:val="clear" w:color="auto" w:fill="FFFFFF"/>
        </w:rPr>
        <w:t> </w:t>
      </w:r>
      <w:r>
        <w:rPr>
          <w:rFonts w:ascii="Times New Roman" w:hAnsi="Times New Roman" w:cs="Times New Roman"/>
          <w:color w:val="222222"/>
          <w:sz w:val="24"/>
          <w:szCs w:val="24"/>
        </w:rPr>
        <w:br/>
      </w:r>
      <w:r>
        <w:rPr>
          <w:rFonts w:ascii="Times New Roman" w:hAnsi="Times New Roman" w:cs="Times New Roman"/>
          <w:color w:val="222222"/>
          <w:sz w:val="24"/>
          <w:szCs w:val="24"/>
          <w:shd w:val="clear" w:color="auto" w:fill="FFFFFF"/>
        </w:rPr>
        <w:t>             </w:t>
      </w:r>
      <w:r>
        <w:rPr>
          <w:rStyle w:val="apple-converted-space"/>
          <w:rFonts w:ascii="Times New Roman" w:hAnsi="Times New Roman" w:cs="Times New Roman"/>
          <w:color w:val="222222"/>
          <w:sz w:val="24"/>
          <w:szCs w:val="24"/>
          <w:shd w:val="clear" w:color="auto" w:fill="FFFFFF"/>
        </w:rPr>
        <w:t> </w:t>
      </w:r>
      <w:r>
        <w:rPr>
          <w:rFonts w:ascii="Times New Roman" w:hAnsi="Times New Roman" w:cs="Times New Roman"/>
          <w:color w:val="222222"/>
          <w:sz w:val="24"/>
          <w:szCs w:val="24"/>
        </w:rPr>
        <w:br/>
      </w:r>
      <w:r>
        <w:rPr>
          <w:rFonts w:ascii="Times New Roman" w:hAnsi="Times New Roman" w:cs="Times New Roman"/>
          <w:color w:val="222222"/>
          <w:sz w:val="24"/>
          <w:szCs w:val="24"/>
          <w:shd w:val="clear" w:color="auto" w:fill="FFFFFF"/>
        </w:rPr>
        <w:t>          {</w:t>
      </w:r>
      <w:r>
        <w:rPr>
          <w:rFonts w:ascii="Times New Roman" w:hAnsi="Times New Roman" w:cs="Times New Roman"/>
          <w:color w:val="222222"/>
          <w:sz w:val="24"/>
          <w:szCs w:val="24"/>
        </w:rPr>
        <w:br/>
      </w:r>
      <w:r>
        <w:rPr>
          <w:rFonts w:ascii="Times New Roman" w:hAnsi="Times New Roman" w:cs="Times New Roman"/>
          <w:color w:val="222222"/>
          <w:sz w:val="24"/>
          <w:szCs w:val="24"/>
          <w:shd w:val="clear" w:color="auto" w:fill="FFFFFF"/>
        </w:rPr>
        <w:t>                System.out.println("\n There is Error in the received me           </w:t>
      </w:r>
      <w:r>
        <w:rPr>
          <w:rFonts w:ascii="Times New Roman" w:hAnsi="Times New Roman" w:cs="Times New Roman"/>
          <w:color w:val="222222"/>
          <w:sz w:val="24"/>
          <w:szCs w:val="24"/>
          <w:shd w:val="clear" w:color="auto" w:fill="FFFFFF"/>
        </w:rPr>
        <w:t xml:space="preserve"> ");</w:t>
      </w:r>
      <w:r>
        <w:rPr>
          <w:rFonts w:ascii="Times New Roman" w:hAnsi="Times New Roman" w:cs="Times New Roman"/>
          <w:color w:val="222222"/>
          <w:sz w:val="24"/>
          <w:szCs w:val="24"/>
        </w:rPr>
        <w:br/>
      </w:r>
      <w:r>
        <w:rPr>
          <w:rFonts w:ascii="Times New Roman" w:hAnsi="Times New Roman" w:cs="Times New Roman"/>
          <w:color w:val="222222"/>
          <w:sz w:val="24"/>
          <w:szCs w:val="24"/>
          <w:shd w:val="clear" w:color="auto" w:fill="FFFFFF"/>
        </w:rPr>
        <w:t>                break;</w:t>
      </w:r>
      <w:r>
        <w:rPr>
          <w:rFonts w:ascii="Times New Roman" w:hAnsi="Times New Roman" w:cs="Times New Roman"/>
          <w:color w:val="222222"/>
          <w:sz w:val="24"/>
          <w:szCs w:val="24"/>
        </w:rPr>
        <w:br/>
      </w:r>
      <w:r>
        <w:rPr>
          <w:rFonts w:ascii="Times New Roman" w:hAnsi="Times New Roman" w:cs="Times New Roman"/>
          <w:color w:val="222222"/>
          <w:sz w:val="24"/>
          <w:szCs w:val="24"/>
          <w:shd w:val="clear" w:color="auto" w:fill="FFFFFF"/>
        </w:rPr>
        <w:t>          }</w:t>
      </w:r>
      <w:r>
        <w:rPr>
          <w:rFonts w:ascii="Times New Roman" w:hAnsi="Times New Roman" w:cs="Times New Roman"/>
          <w:color w:val="222222"/>
          <w:sz w:val="24"/>
          <w:szCs w:val="24"/>
        </w:rPr>
        <w:br/>
      </w:r>
      <w:r>
        <w:rPr>
          <w:rFonts w:ascii="Times New Roman" w:hAnsi="Times New Roman" w:cs="Times New Roman"/>
          <w:color w:val="222222"/>
          <w:sz w:val="24"/>
          <w:szCs w:val="24"/>
          <w:shd w:val="clear" w:color="auto" w:fill="FFFFFF"/>
        </w:rPr>
        <w:t>          if(i==rem.length-1)</w:t>
      </w:r>
      <w:r>
        <w:rPr>
          <w:rFonts w:ascii="Times New Roman" w:hAnsi="Times New Roman" w:cs="Times New Roman"/>
          <w:color w:val="222222"/>
          <w:sz w:val="24"/>
          <w:szCs w:val="24"/>
        </w:rPr>
        <w:br/>
      </w:r>
      <w:r>
        <w:rPr>
          <w:rFonts w:ascii="Times New Roman" w:hAnsi="Times New Roman" w:cs="Times New Roman"/>
          <w:color w:val="222222"/>
          <w:sz w:val="24"/>
          <w:szCs w:val="24"/>
          <w:shd w:val="clear" w:color="auto" w:fill="FFFFFF"/>
        </w:rPr>
        <w:t>         </w:t>
      </w:r>
      <w:r>
        <w:rPr>
          <w:rStyle w:val="apple-converted-space"/>
          <w:rFonts w:ascii="Times New Roman" w:hAnsi="Times New Roman" w:cs="Times New Roman"/>
          <w:color w:val="222222"/>
          <w:sz w:val="24"/>
          <w:szCs w:val="24"/>
          <w:shd w:val="clear" w:color="auto" w:fill="FFFFFF"/>
        </w:rPr>
        <w:t> </w:t>
      </w:r>
      <w:r>
        <w:rPr>
          <w:rFonts w:ascii="Times New Roman" w:hAnsi="Times New Roman" w:cs="Times New Roman"/>
          <w:color w:val="222222"/>
          <w:sz w:val="24"/>
          <w:szCs w:val="24"/>
        </w:rPr>
        <w:br/>
      </w:r>
      <w:r>
        <w:rPr>
          <w:rFonts w:ascii="Times New Roman" w:hAnsi="Times New Roman" w:cs="Times New Roman"/>
          <w:color w:val="222222"/>
          <w:sz w:val="24"/>
          <w:szCs w:val="24"/>
          <w:shd w:val="clear" w:color="auto" w:fill="FFFFFF"/>
        </w:rPr>
        <w:t>     System.out.println("\n There is No Error in the received m ");</w:t>
      </w:r>
      <w:r>
        <w:rPr>
          <w:rFonts w:ascii="Times New Roman" w:hAnsi="Times New Roman" w:cs="Times New Roman"/>
          <w:color w:val="222222"/>
          <w:sz w:val="24"/>
          <w:szCs w:val="24"/>
        </w:rPr>
        <w:br/>
      </w:r>
      <w:r>
        <w:rPr>
          <w:rFonts w:ascii="Times New Roman" w:hAnsi="Times New Roman" w:cs="Times New Roman"/>
          <w:color w:val="222222"/>
          <w:sz w:val="24"/>
          <w:szCs w:val="24"/>
          <w:shd w:val="clear" w:color="auto" w:fill="FFFFFF"/>
        </w:rPr>
        <w:t>     }</w:t>
      </w:r>
      <w:r>
        <w:rPr>
          <w:rFonts w:ascii="Times New Roman" w:hAnsi="Times New Roman" w:cs="Times New Roman"/>
          <w:color w:val="222222"/>
          <w:sz w:val="24"/>
          <w:szCs w:val="24"/>
        </w:rPr>
        <w:br/>
      </w:r>
      <w:r>
        <w:rPr>
          <w:rFonts w:ascii="Times New Roman" w:hAnsi="Times New Roman" w:cs="Times New Roman"/>
          <w:color w:val="222222"/>
          <w:sz w:val="24"/>
          <w:szCs w:val="24"/>
          <w:shd w:val="clear" w:color="auto" w:fill="FFFFFF"/>
        </w:rPr>
        <w:t>  }</w:t>
      </w:r>
      <w:r>
        <w:rPr>
          <w:rFonts w:ascii="Times New Roman" w:hAnsi="Times New Roman" w:cs="Times New Roman"/>
          <w:color w:val="222222"/>
          <w:sz w:val="24"/>
          <w:szCs w:val="24"/>
        </w:rPr>
        <w:br/>
      </w:r>
      <w:r>
        <w:rPr>
          <w:rFonts w:ascii="Times New Roman" w:hAnsi="Times New Roman" w:cs="Times New Roman"/>
          <w:color w:val="222222"/>
          <w:sz w:val="24"/>
          <w:szCs w:val="24"/>
        </w:rPr>
        <w:br/>
      </w:r>
      <w:r>
        <w:rPr>
          <w:rFonts w:ascii="Times New Roman" w:hAnsi="Times New Roman" w:cs="Times New Roman"/>
          <w:color w:val="222222"/>
          <w:sz w:val="24"/>
          <w:szCs w:val="24"/>
          <w:shd w:val="clear" w:color="auto" w:fill="FFFFFF"/>
        </w:rPr>
        <w:t>   static int[] computecrc(int app_message[],int gen[], int rem[])</w:t>
      </w:r>
      <w:r>
        <w:rPr>
          <w:rFonts w:ascii="Times New Roman" w:hAnsi="Times New Roman" w:cs="Times New Roman"/>
          <w:color w:val="222222"/>
          <w:sz w:val="24"/>
          <w:szCs w:val="24"/>
        </w:rPr>
        <w:br/>
      </w:r>
      <w:r>
        <w:rPr>
          <w:rFonts w:ascii="Times New Roman" w:hAnsi="Times New Roman" w:cs="Times New Roman"/>
          <w:color w:val="222222"/>
          <w:sz w:val="24"/>
          <w:szCs w:val="24"/>
          <w:shd w:val="clear" w:color="auto" w:fill="FFFFFF"/>
        </w:rPr>
        <w:t> {</w:t>
      </w:r>
      <w:r>
        <w:rPr>
          <w:rFonts w:ascii="Times New Roman" w:hAnsi="Times New Roman" w:cs="Times New Roman"/>
          <w:color w:val="222222"/>
          <w:sz w:val="24"/>
          <w:szCs w:val="24"/>
        </w:rPr>
        <w:br/>
      </w:r>
      <w:r>
        <w:rPr>
          <w:rFonts w:ascii="Times New Roman" w:hAnsi="Times New Roman" w:cs="Times New Roman"/>
          <w:color w:val="222222"/>
          <w:sz w:val="24"/>
          <w:szCs w:val="24"/>
          <w:shd w:val="clear" w:color="auto" w:fill="FFFFFF"/>
        </w:rPr>
        <w:t>      int current=0;</w:t>
      </w:r>
      <w:r>
        <w:rPr>
          <w:rFonts w:ascii="Times New Roman" w:hAnsi="Times New Roman" w:cs="Times New Roman"/>
          <w:color w:val="222222"/>
          <w:sz w:val="24"/>
          <w:szCs w:val="24"/>
        </w:rPr>
        <w:br/>
      </w:r>
      <w:r>
        <w:rPr>
          <w:rFonts w:ascii="Times New Roman" w:hAnsi="Times New Roman" w:cs="Times New Roman"/>
          <w:color w:val="222222"/>
          <w:sz w:val="24"/>
          <w:szCs w:val="24"/>
          <w:shd w:val="clear" w:color="auto" w:fill="FFFFFF"/>
        </w:rPr>
        <w:t>    </w:t>
      </w:r>
      <w:r>
        <w:rPr>
          <w:rFonts w:ascii="Times New Roman" w:hAnsi="Times New Roman" w:cs="Times New Roman"/>
          <w:color w:val="222222"/>
          <w:sz w:val="24"/>
          <w:szCs w:val="24"/>
          <w:shd w:val="clear" w:color="auto" w:fill="FFFFFF"/>
        </w:rPr>
        <w:t>  while(true)</w:t>
      </w:r>
      <w:r>
        <w:rPr>
          <w:rFonts w:ascii="Times New Roman" w:hAnsi="Times New Roman" w:cs="Times New Roman"/>
          <w:color w:val="222222"/>
          <w:sz w:val="24"/>
          <w:szCs w:val="24"/>
        </w:rPr>
        <w:br/>
      </w:r>
      <w:r>
        <w:rPr>
          <w:rFonts w:ascii="Times New Roman" w:hAnsi="Times New Roman" w:cs="Times New Roman"/>
          <w:color w:val="222222"/>
          <w:sz w:val="24"/>
          <w:szCs w:val="24"/>
          <w:shd w:val="clear" w:color="auto" w:fill="FFFFFF"/>
        </w:rPr>
        <w:t>     {</w:t>
      </w:r>
      <w:r>
        <w:rPr>
          <w:rFonts w:ascii="Times New Roman" w:hAnsi="Times New Roman" w:cs="Times New Roman"/>
          <w:color w:val="222222"/>
          <w:sz w:val="24"/>
          <w:szCs w:val="24"/>
        </w:rPr>
        <w:br/>
      </w:r>
      <w:r>
        <w:rPr>
          <w:rFonts w:ascii="Times New Roman" w:hAnsi="Times New Roman" w:cs="Times New Roman"/>
          <w:color w:val="222222"/>
          <w:sz w:val="24"/>
          <w:szCs w:val="24"/>
          <w:shd w:val="clear" w:color="auto" w:fill="FFFFFF"/>
        </w:rPr>
        <w:t>            for(int i=0;i&lt;gen.length;i++)</w:t>
      </w:r>
      <w:r>
        <w:rPr>
          <w:rFonts w:ascii="Times New Roman" w:hAnsi="Times New Roman" w:cs="Times New Roman"/>
          <w:color w:val="222222"/>
          <w:sz w:val="24"/>
          <w:szCs w:val="24"/>
        </w:rPr>
        <w:br/>
      </w:r>
      <w:r>
        <w:rPr>
          <w:rFonts w:ascii="Times New Roman" w:hAnsi="Times New Roman" w:cs="Times New Roman"/>
          <w:color w:val="222222"/>
          <w:sz w:val="24"/>
          <w:szCs w:val="24"/>
          <w:shd w:val="clear" w:color="auto" w:fill="FFFFFF"/>
        </w:rPr>
        <w:t>           {</w:t>
      </w:r>
      <w:r>
        <w:rPr>
          <w:rFonts w:ascii="Times New Roman" w:hAnsi="Times New Roman" w:cs="Times New Roman"/>
          <w:color w:val="222222"/>
          <w:sz w:val="24"/>
          <w:szCs w:val="24"/>
        </w:rPr>
        <w:br/>
      </w:r>
      <w:r>
        <w:rPr>
          <w:rFonts w:ascii="Times New Roman" w:hAnsi="Times New Roman" w:cs="Times New Roman"/>
          <w:color w:val="222222"/>
          <w:sz w:val="24"/>
          <w:szCs w:val="24"/>
          <w:shd w:val="clear" w:color="auto" w:fill="FFFFFF"/>
        </w:rPr>
        <w:t>      rem[current+i]=(rem[current+i]^gen[i]);</w:t>
      </w:r>
      <w:r>
        <w:rPr>
          <w:rFonts w:ascii="Times New Roman" w:hAnsi="Times New Roman" w:cs="Times New Roman"/>
          <w:color w:val="222222"/>
          <w:sz w:val="24"/>
          <w:szCs w:val="24"/>
        </w:rPr>
        <w:br/>
      </w:r>
      <w:r>
        <w:rPr>
          <w:rFonts w:ascii="Times New Roman" w:hAnsi="Times New Roman" w:cs="Times New Roman"/>
          <w:color w:val="222222"/>
          <w:sz w:val="24"/>
          <w:szCs w:val="24"/>
          <w:shd w:val="clear" w:color="auto" w:fill="FFFFFF"/>
        </w:rPr>
        <w:t>           }</w:t>
      </w:r>
      <w:r>
        <w:rPr>
          <w:rFonts w:ascii="Times New Roman" w:hAnsi="Times New Roman" w:cs="Times New Roman"/>
          <w:color w:val="222222"/>
          <w:sz w:val="24"/>
          <w:szCs w:val="24"/>
        </w:rPr>
        <w:br/>
      </w:r>
      <w:r>
        <w:rPr>
          <w:rFonts w:ascii="Times New Roman" w:hAnsi="Times New Roman" w:cs="Times New Roman"/>
          <w:color w:val="222222"/>
          <w:sz w:val="24"/>
          <w:szCs w:val="24"/>
          <w:shd w:val="clear" w:color="auto" w:fill="FFFFFF"/>
        </w:rPr>
        <w:t>            while(rem[current]==0 &amp;&amp; current!=rem.length-1)</w:t>
      </w:r>
      <w:r>
        <w:rPr>
          <w:rFonts w:ascii="Times New Roman" w:hAnsi="Times New Roman" w:cs="Times New Roman"/>
          <w:color w:val="222222"/>
          <w:sz w:val="24"/>
          <w:szCs w:val="24"/>
        </w:rPr>
        <w:br/>
      </w:r>
      <w:r>
        <w:rPr>
          <w:rFonts w:ascii="Times New Roman" w:hAnsi="Times New Roman" w:cs="Times New Roman"/>
          <w:color w:val="222222"/>
          <w:sz w:val="24"/>
          <w:szCs w:val="24"/>
          <w:shd w:val="clear" w:color="auto" w:fill="FFFFFF"/>
        </w:rPr>
        <w:t>          {</w:t>
      </w:r>
      <w:r>
        <w:rPr>
          <w:rFonts w:ascii="Times New Roman" w:hAnsi="Times New Roman" w:cs="Times New Roman"/>
          <w:color w:val="222222"/>
          <w:sz w:val="24"/>
          <w:szCs w:val="24"/>
        </w:rPr>
        <w:br/>
      </w:r>
      <w:r>
        <w:rPr>
          <w:rFonts w:ascii="Times New Roman" w:hAnsi="Times New Roman" w:cs="Times New Roman"/>
          <w:color w:val="222222"/>
          <w:sz w:val="24"/>
          <w:szCs w:val="24"/>
          <w:shd w:val="clear" w:color="auto" w:fill="FFFFFF"/>
        </w:rPr>
        <w:t>      current++;</w:t>
      </w:r>
      <w:r>
        <w:rPr>
          <w:rFonts w:ascii="Times New Roman" w:hAnsi="Times New Roman" w:cs="Times New Roman"/>
          <w:color w:val="222222"/>
          <w:sz w:val="24"/>
          <w:szCs w:val="24"/>
        </w:rPr>
        <w:br/>
      </w:r>
      <w:r>
        <w:rPr>
          <w:rFonts w:ascii="Times New Roman" w:hAnsi="Times New Roman" w:cs="Times New Roman"/>
          <w:color w:val="222222"/>
          <w:sz w:val="24"/>
          <w:szCs w:val="24"/>
          <w:shd w:val="clear" w:color="auto" w:fill="FFFFFF"/>
        </w:rPr>
        <w:t> }</w:t>
      </w:r>
      <w:r>
        <w:rPr>
          <w:rFonts w:ascii="Times New Roman" w:hAnsi="Times New Roman" w:cs="Times New Roman"/>
          <w:color w:val="222222"/>
          <w:sz w:val="24"/>
          <w:szCs w:val="24"/>
        </w:rPr>
        <w:br/>
      </w:r>
      <w:r>
        <w:rPr>
          <w:rFonts w:ascii="Times New Roman" w:hAnsi="Times New Roman" w:cs="Times New Roman"/>
          <w:color w:val="222222"/>
          <w:sz w:val="24"/>
          <w:szCs w:val="24"/>
          <w:shd w:val="clear" w:color="auto" w:fill="FFFFFF"/>
        </w:rPr>
        <w:t xml:space="preserve">            </w:t>
      </w:r>
      <w:r>
        <w:rPr>
          <w:rFonts w:ascii="Times New Roman" w:hAnsi="Times New Roman" w:cs="Times New Roman"/>
          <w:color w:val="222222"/>
          <w:sz w:val="24"/>
          <w:szCs w:val="24"/>
          <w:shd w:val="clear" w:color="auto" w:fill="FFFFFF"/>
        </w:rPr>
        <w:t>if((rem.length-current)&lt;gen.length)</w:t>
      </w:r>
      <w:r>
        <w:rPr>
          <w:rFonts w:ascii="Times New Roman" w:hAnsi="Times New Roman" w:cs="Times New Roman"/>
          <w:color w:val="222222"/>
          <w:sz w:val="24"/>
          <w:szCs w:val="24"/>
        </w:rPr>
        <w:br/>
      </w:r>
      <w:r>
        <w:rPr>
          <w:rFonts w:ascii="Times New Roman" w:hAnsi="Times New Roman" w:cs="Times New Roman"/>
          <w:color w:val="222222"/>
          <w:sz w:val="24"/>
          <w:szCs w:val="24"/>
          <w:shd w:val="clear" w:color="auto" w:fill="FFFFFF"/>
        </w:rPr>
        <w:t>      {</w:t>
      </w:r>
      <w:r>
        <w:rPr>
          <w:rFonts w:ascii="Times New Roman" w:hAnsi="Times New Roman" w:cs="Times New Roman"/>
          <w:color w:val="222222"/>
          <w:sz w:val="24"/>
          <w:szCs w:val="24"/>
        </w:rPr>
        <w:br/>
      </w:r>
      <w:r>
        <w:rPr>
          <w:rFonts w:ascii="Times New Roman" w:hAnsi="Times New Roman" w:cs="Times New Roman"/>
          <w:color w:val="222222"/>
          <w:sz w:val="24"/>
          <w:szCs w:val="24"/>
          <w:shd w:val="clear" w:color="auto" w:fill="FFFFFF"/>
        </w:rPr>
        <w:t>           break;</w:t>
      </w:r>
      <w:r>
        <w:rPr>
          <w:rFonts w:ascii="Times New Roman" w:hAnsi="Times New Roman" w:cs="Times New Roman"/>
          <w:color w:val="222222"/>
          <w:sz w:val="24"/>
          <w:szCs w:val="24"/>
        </w:rPr>
        <w:br/>
      </w:r>
      <w:r>
        <w:rPr>
          <w:rFonts w:ascii="Times New Roman" w:hAnsi="Times New Roman" w:cs="Times New Roman"/>
          <w:color w:val="222222"/>
          <w:sz w:val="24"/>
          <w:szCs w:val="24"/>
          <w:shd w:val="clear" w:color="auto" w:fill="FFFFFF"/>
        </w:rPr>
        <w:t> }</w:t>
      </w:r>
      <w:r>
        <w:rPr>
          <w:rFonts w:ascii="Times New Roman" w:hAnsi="Times New Roman" w:cs="Times New Roman"/>
          <w:color w:val="222222"/>
          <w:sz w:val="24"/>
          <w:szCs w:val="24"/>
        </w:rPr>
        <w:br/>
      </w:r>
      <w:r>
        <w:rPr>
          <w:rFonts w:ascii="Times New Roman" w:hAnsi="Times New Roman" w:cs="Times New Roman"/>
          <w:color w:val="222222"/>
          <w:sz w:val="24"/>
          <w:szCs w:val="24"/>
          <w:shd w:val="clear" w:color="auto" w:fill="FFFFFF"/>
        </w:rPr>
        <w:lastRenderedPageBreak/>
        <w:t>     }</w:t>
      </w:r>
      <w:r>
        <w:rPr>
          <w:rFonts w:ascii="Times New Roman" w:hAnsi="Times New Roman" w:cs="Times New Roman"/>
          <w:color w:val="222222"/>
          <w:sz w:val="24"/>
          <w:szCs w:val="24"/>
        </w:rPr>
        <w:br/>
      </w:r>
      <w:r>
        <w:rPr>
          <w:rFonts w:ascii="Times New Roman" w:hAnsi="Times New Roman" w:cs="Times New Roman"/>
          <w:color w:val="222222"/>
          <w:sz w:val="24"/>
          <w:szCs w:val="24"/>
          <w:shd w:val="clear" w:color="auto" w:fill="FFFFFF"/>
        </w:rPr>
        <w:t>     return rem;</w:t>
      </w:r>
      <w:r>
        <w:rPr>
          <w:rFonts w:ascii="Times New Roman" w:hAnsi="Times New Roman" w:cs="Times New Roman"/>
          <w:color w:val="222222"/>
          <w:sz w:val="24"/>
          <w:szCs w:val="24"/>
        </w:rPr>
        <w:br/>
      </w:r>
      <w:r>
        <w:rPr>
          <w:rFonts w:ascii="Times New Roman" w:hAnsi="Times New Roman" w:cs="Times New Roman"/>
          <w:color w:val="222222"/>
          <w:sz w:val="24"/>
          <w:szCs w:val="24"/>
          <w:shd w:val="clear" w:color="auto" w:fill="FFFFFF"/>
        </w:rPr>
        <w:t> }</w:t>
      </w:r>
      <w:r>
        <w:rPr>
          <w:rFonts w:ascii="Times New Roman" w:hAnsi="Times New Roman" w:cs="Times New Roman"/>
          <w:color w:val="222222"/>
          <w:sz w:val="24"/>
          <w:szCs w:val="24"/>
        </w:rPr>
        <w:br/>
      </w:r>
      <w:r>
        <w:rPr>
          <w:rFonts w:ascii="Times New Roman" w:hAnsi="Times New Roman" w:cs="Times New Roman"/>
          <w:color w:val="222222"/>
          <w:sz w:val="24"/>
          <w:szCs w:val="24"/>
          <w:shd w:val="clear" w:color="auto" w:fill="FFFFFF"/>
        </w:rPr>
        <w:t>}</w:t>
      </w:r>
    </w:p>
    <w:p w:rsidR="004B6EC3" w:rsidRDefault="004B6EC3">
      <w:pPr>
        <w:rPr>
          <w:rFonts w:ascii="Times New Roman" w:hAnsi="Times New Roman" w:cs="Times New Roman"/>
          <w:color w:val="222222"/>
          <w:sz w:val="24"/>
          <w:szCs w:val="24"/>
          <w:shd w:val="clear" w:color="auto" w:fill="FFFFFF"/>
        </w:rPr>
      </w:pPr>
    </w:p>
    <w:p w:rsidR="004B6EC3" w:rsidRDefault="00776C69">
      <w:pPr>
        <w:rPr>
          <w:rFonts w:ascii="Times New Roman" w:hAnsi="Times New Roman" w:cs="Times New Roman"/>
          <w:color w:val="222222"/>
          <w:sz w:val="24"/>
          <w:szCs w:val="24"/>
          <w:shd w:val="clear" w:color="auto" w:fill="FFFFFF"/>
        </w:rPr>
      </w:pPr>
      <w:r>
        <w:rPr>
          <w:rFonts w:ascii="Times New Roman" w:eastAsia="Times New Roman" w:hAnsi="Times New Roman" w:cs="Times New Roman"/>
          <w:color w:val="222222"/>
          <w:sz w:val="24"/>
          <w:szCs w:val="24"/>
          <w:highlight w:val="white"/>
        </w:rPr>
        <w:t>8</w:t>
      </w:r>
      <w:r>
        <w:rPr>
          <w:rFonts w:ascii="Times New Roman" w:eastAsia="Times New Roman" w:hAnsi="Times New Roman" w:cs="Times New Roman"/>
          <w:b/>
          <w:color w:val="222222"/>
          <w:sz w:val="24"/>
          <w:szCs w:val="24"/>
          <w:highlight w:val="white"/>
        </w:rPr>
        <w:t>. Write a program to find the shortest path between vertices using bellman-ford algorithm.</w:t>
      </w:r>
    </w:p>
    <w:p w:rsidR="004B6EC3" w:rsidRDefault="00776C69">
      <w:pPr>
        <w:pStyle w:val="Default"/>
        <w:spacing w:line="360" w:lineRule="auto"/>
      </w:pPr>
      <w:r>
        <w:t xml:space="preserve">import java.util.Scanner; </w:t>
      </w:r>
    </w:p>
    <w:p w:rsidR="004B6EC3" w:rsidRDefault="00776C69">
      <w:pPr>
        <w:pStyle w:val="Default"/>
        <w:spacing w:line="360" w:lineRule="auto"/>
      </w:pPr>
      <w:r>
        <w:t xml:space="preserve">public class BellmanFord </w:t>
      </w:r>
    </w:p>
    <w:p w:rsidR="004B6EC3" w:rsidRDefault="00776C69">
      <w:pPr>
        <w:pStyle w:val="Default"/>
        <w:spacing w:line="360" w:lineRule="auto"/>
      </w:pPr>
      <w:r>
        <w:t xml:space="preserve">{ </w:t>
      </w:r>
    </w:p>
    <w:p w:rsidR="004B6EC3" w:rsidRDefault="00776C69">
      <w:pPr>
        <w:pStyle w:val="Default"/>
        <w:spacing w:line="360" w:lineRule="auto"/>
      </w:pPr>
      <w:r>
        <w:t>private int D</w:t>
      </w:r>
      <w:r>
        <w:t xml:space="preserve">[]; private int num_ver; </w:t>
      </w:r>
    </w:p>
    <w:p w:rsidR="004B6EC3" w:rsidRDefault="00776C69">
      <w:pPr>
        <w:pStyle w:val="Default"/>
        <w:spacing w:line="360" w:lineRule="auto"/>
      </w:pPr>
      <w:r>
        <w:t xml:space="preserve">public static final int MAX_VALUE = 999; </w:t>
      </w:r>
    </w:p>
    <w:p w:rsidR="004B6EC3" w:rsidRDefault="00776C69">
      <w:pPr>
        <w:pStyle w:val="Default"/>
        <w:spacing w:line="360" w:lineRule="auto"/>
      </w:pPr>
      <w:r>
        <w:t xml:space="preserve">public BellmanFord(int num_ver) </w:t>
      </w:r>
    </w:p>
    <w:p w:rsidR="004B6EC3" w:rsidRDefault="00776C69">
      <w:pPr>
        <w:pStyle w:val="Default"/>
        <w:spacing w:line="360" w:lineRule="auto"/>
      </w:pPr>
      <w:r>
        <w:t xml:space="preserve">{ </w:t>
      </w:r>
    </w:p>
    <w:p w:rsidR="004B6EC3" w:rsidRDefault="00776C69">
      <w:pPr>
        <w:pStyle w:val="Default"/>
        <w:spacing w:line="360" w:lineRule="auto"/>
      </w:pPr>
      <w:r>
        <w:t xml:space="preserve">this.num_ver = num_ver; D = new int[num_ver + 1]; </w:t>
      </w:r>
    </w:p>
    <w:p w:rsidR="004B6EC3" w:rsidRDefault="00776C69">
      <w:pPr>
        <w:pStyle w:val="Default"/>
        <w:spacing w:line="360" w:lineRule="auto"/>
      </w:pPr>
      <w:r>
        <w:t xml:space="preserve">} </w:t>
      </w:r>
    </w:p>
    <w:p w:rsidR="004B6EC3" w:rsidRDefault="00776C69">
      <w:pPr>
        <w:pStyle w:val="Default"/>
        <w:spacing w:line="360" w:lineRule="auto"/>
      </w:pPr>
      <w:r>
        <w:t xml:space="preserve">public void BellmanFordEvaluation(int source, int A[][]) </w:t>
      </w:r>
    </w:p>
    <w:p w:rsidR="004B6EC3" w:rsidRDefault="00776C69">
      <w:pPr>
        <w:pStyle w:val="Default"/>
        <w:spacing w:line="360" w:lineRule="auto"/>
      </w:pPr>
      <w:r>
        <w:t xml:space="preserve">{ </w:t>
      </w:r>
    </w:p>
    <w:p w:rsidR="004B6EC3" w:rsidRDefault="00776C69">
      <w:pPr>
        <w:pStyle w:val="Default"/>
        <w:spacing w:line="360" w:lineRule="auto"/>
      </w:pPr>
      <w:r>
        <w:t>for (int node = 1; node &lt;= num_ver; n</w:t>
      </w:r>
      <w:r>
        <w:t xml:space="preserve">ode++) </w:t>
      </w:r>
    </w:p>
    <w:p w:rsidR="004B6EC3" w:rsidRDefault="00776C69">
      <w:pPr>
        <w:pStyle w:val="Default"/>
        <w:spacing w:line="360" w:lineRule="auto"/>
      </w:pPr>
      <w:r>
        <w:t xml:space="preserve">{ </w:t>
      </w:r>
    </w:p>
    <w:p w:rsidR="004B6EC3" w:rsidRDefault="00776C69">
      <w:pPr>
        <w:spacing w:line="360" w:lineRule="auto"/>
        <w:rPr>
          <w:rFonts w:ascii="Times New Roman" w:hAnsi="Times New Roman" w:cs="Times New Roman"/>
          <w:sz w:val="24"/>
          <w:szCs w:val="24"/>
        </w:rPr>
      </w:pPr>
      <w:r>
        <w:rPr>
          <w:rFonts w:ascii="Times New Roman" w:hAnsi="Times New Roman" w:cs="Times New Roman"/>
          <w:sz w:val="24"/>
          <w:szCs w:val="24"/>
        </w:rPr>
        <w:t>D[node] = MAX_VALUE;</w:t>
      </w:r>
    </w:p>
    <w:p w:rsidR="004B6EC3" w:rsidRDefault="004B6EC3">
      <w:pPr>
        <w:spacing w:line="360" w:lineRule="auto"/>
        <w:rPr>
          <w:rFonts w:ascii="Times New Roman" w:hAnsi="Times New Roman" w:cs="Times New Roman"/>
          <w:sz w:val="24"/>
          <w:szCs w:val="24"/>
        </w:rPr>
      </w:pPr>
    </w:p>
    <w:p w:rsidR="004B6EC3" w:rsidRDefault="00776C69">
      <w:pPr>
        <w:pStyle w:val="Default"/>
        <w:spacing w:line="360" w:lineRule="auto"/>
      </w:pPr>
      <w:r>
        <w:t xml:space="preserve">} </w:t>
      </w:r>
    </w:p>
    <w:p w:rsidR="004B6EC3" w:rsidRDefault="00776C69">
      <w:pPr>
        <w:pStyle w:val="Default"/>
        <w:spacing w:line="360" w:lineRule="auto"/>
      </w:pPr>
      <w:r>
        <w:t xml:space="preserve">D[source] = 0; </w:t>
      </w:r>
    </w:p>
    <w:p w:rsidR="004B6EC3" w:rsidRDefault="00776C69">
      <w:pPr>
        <w:pStyle w:val="Default"/>
        <w:spacing w:line="360" w:lineRule="auto"/>
      </w:pPr>
      <w:r>
        <w:t xml:space="preserve">for (int node = 1; node &lt;= num_ver - 1; node++) </w:t>
      </w:r>
    </w:p>
    <w:p w:rsidR="004B6EC3" w:rsidRDefault="00776C69">
      <w:pPr>
        <w:pStyle w:val="Default"/>
        <w:spacing w:line="360" w:lineRule="auto"/>
      </w:pPr>
      <w:r>
        <w:t xml:space="preserve">{ </w:t>
      </w:r>
    </w:p>
    <w:p w:rsidR="004B6EC3" w:rsidRDefault="00776C69">
      <w:pPr>
        <w:pStyle w:val="Default"/>
        <w:spacing w:line="360" w:lineRule="auto"/>
      </w:pPr>
      <w:r>
        <w:lastRenderedPageBreak/>
        <w:t xml:space="preserve">for (int sn = 1; sn &lt;= num_ver; sn++) </w:t>
      </w:r>
    </w:p>
    <w:p w:rsidR="004B6EC3" w:rsidRDefault="00776C69">
      <w:pPr>
        <w:pStyle w:val="Default"/>
        <w:spacing w:line="360" w:lineRule="auto"/>
      </w:pPr>
      <w:r>
        <w:t xml:space="preserve">{ </w:t>
      </w:r>
    </w:p>
    <w:p w:rsidR="004B6EC3" w:rsidRDefault="00776C69">
      <w:pPr>
        <w:pStyle w:val="Default"/>
        <w:spacing w:line="360" w:lineRule="auto"/>
      </w:pPr>
      <w:r>
        <w:t xml:space="preserve">for (int dn = 1; dn &lt;= num_ver; dn++) </w:t>
      </w:r>
    </w:p>
    <w:p w:rsidR="004B6EC3" w:rsidRDefault="00776C69">
      <w:pPr>
        <w:pStyle w:val="Default"/>
        <w:spacing w:line="360" w:lineRule="auto"/>
      </w:pPr>
      <w:r>
        <w:t xml:space="preserve">{ </w:t>
      </w:r>
    </w:p>
    <w:p w:rsidR="004B6EC3" w:rsidRDefault="00776C69">
      <w:pPr>
        <w:pStyle w:val="Default"/>
        <w:spacing w:line="360" w:lineRule="auto"/>
      </w:pPr>
      <w:r>
        <w:t xml:space="preserve">if (A[sn][dn] != MAX_VALUE) </w:t>
      </w:r>
    </w:p>
    <w:p w:rsidR="004B6EC3" w:rsidRDefault="00776C69">
      <w:pPr>
        <w:pStyle w:val="Default"/>
        <w:spacing w:line="360" w:lineRule="auto"/>
      </w:pPr>
      <w:r>
        <w:t xml:space="preserve">{ </w:t>
      </w:r>
    </w:p>
    <w:p w:rsidR="004B6EC3" w:rsidRDefault="00776C69">
      <w:pPr>
        <w:pStyle w:val="Default"/>
        <w:spacing w:line="360" w:lineRule="auto"/>
      </w:pPr>
      <w:r>
        <w:t xml:space="preserve">if (D[dn] &gt; D[sn]+ A[sn][dn]) </w:t>
      </w:r>
    </w:p>
    <w:p w:rsidR="004B6EC3" w:rsidRDefault="00776C69">
      <w:pPr>
        <w:pStyle w:val="Default"/>
        <w:spacing w:line="360" w:lineRule="auto"/>
      </w:pPr>
      <w:r>
        <w:t xml:space="preserve">D[dn] = D[sn] + A[sn][dn]; </w:t>
      </w:r>
    </w:p>
    <w:p w:rsidR="004B6EC3" w:rsidRDefault="00776C69">
      <w:pPr>
        <w:pStyle w:val="Default"/>
        <w:spacing w:line="360" w:lineRule="auto"/>
      </w:pPr>
      <w:r>
        <w:t xml:space="preserve">} </w:t>
      </w:r>
    </w:p>
    <w:p w:rsidR="004B6EC3" w:rsidRDefault="00776C69">
      <w:pPr>
        <w:pStyle w:val="Default"/>
        <w:spacing w:line="360" w:lineRule="auto"/>
      </w:pPr>
      <w:r>
        <w:t xml:space="preserve">} </w:t>
      </w:r>
    </w:p>
    <w:p w:rsidR="004B6EC3" w:rsidRDefault="00776C69">
      <w:pPr>
        <w:pStyle w:val="Default"/>
        <w:spacing w:line="360" w:lineRule="auto"/>
      </w:pPr>
      <w:r>
        <w:t xml:space="preserve">} </w:t>
      </w:r>
    </w:p>
    <w:p w:rsidR="004B6EC3" w:rsidRDefault="00776C69">
      <w:pPr>
        <w:pStyle w:val="Default"/>
        <w:spacing w:line="360" w:lineRule="auto"/>
      </w:pPr>
      <w:r>
        <w:t xml:space="preserve">} </w:t>
      </w:r>
    </w:p>
    <w:p w:rsidR="004B6EC3" w:rsidRDefault="00776C69">
      <w:pPr>
        <w:pStyle w:val="Default"/>
        <w:spacing w:line="360" w:lineRule="auto"/>
      </w:pPr>
      <w:r>
        <w:t xml:space="preserve">for (int sn = 1; sn &lt;= num_ver; sn++) </w:t>
      </w:r>
    </w:p>
    <w:p w:rsidR="004B6EC3" w:rsidRDefault="00776C69">
      <w:pPr>
        <w:pStyle w:val="Default"/>
        <w:spacing w:line="360" w:lineRule="auto"/>
      </w:pPr>
      <w:r>
        <w:t xml:space="preserve">{ </w:t>
      </w:r>
    </w:p>
    <w:p w:rsidR="004B6EC3" w:rsidRDefault="00776C69">
      <w:pPr>
        <w:pStyle w:val="Default"/>
        <w:spacing w:line="360" w:lineRule="auto"/>
      </w:pPr>
      <w:r>
        <w:t xml:space="preserve">for (int dn = 1; dn &lt;= num_ver; dn++) </w:t>
      </w:r>
    </w:p>
    <w:p w:rsidR="004B6EC3" w:rsidRDefault="00776C69">
      <w:pPr>
        <w:pStyle w:val="Default"/>
        <w:spacing w:line="360" w:lineRule="auto"/>
      </w:pPr>
      <w:r>
        <w:t xml:space="preserve">{ </w:t>
      </w:r>
    </w:p>
    <w:p w:rsidR="004B6EC3" w:rsidRDefault="00776C69">
      <w:pPr>
        <w:pStyle w:val="Default"/>
        <w:spacing w:line="360" w:lineRule="auto"/>
      </w:pPr>
      <w:r>
        <w:t xml:space="preserve">if (A[sn][dn] != MAX_VALUE) </w:t>
      </w:r>
    </w:p>
    <w:p w:rsidR="004B6EC3" w:rsidRDefault="00776C69">
      <w:pPr>
        <w:pStyle w:val="Default"/>
        <w:spacing w:line="360" w:lineRule="auto"/>
      </w:pPr>
      <w:r>
        <w:t xml:space="preserve">{ </w:t>
      </w:r>
    </w:p>
    <w:p w:rsidR="004B6EC3" w:rsidRDefault="00776C69">
      <w:pPr>
        <w:pStyle w:val="Default"/>
        <w:spacing w:line="360" w:lineRule="auto"/>
      </w:pPr>
      <w:r>
        <w:t xml:space="preserve">if (D[dn] &gt; D[sn]+ A[sn][dn]) </w:t>
      </w:r>
    </w:p>
    <w:p w:rsidR="004B6EC3" w:rsidRDefault="00776C69">
      <w:pPr>
        <w:pStyle w:val="Default"/>
        <w:spacing w:line="360" w:lineRule="auto"/>
      </w:pPr>
      <w:r>
        <w:t xml:space="preserve">System.out.println("The Graph contains negative egde cycle"); </w:t>
      </w:r>
    </w:p>
    <w:p w:rsidR="004B6EC3" w:rsidRDefault="00776C69">
      <w:pPr>
        <w:pStyle w:val="Default"/>
        <w:spacing w:line="360" w:lineRule="auto"/>
      </w:pPr>
      <w:r>
        <w:t xml:space="preserve">} </w:t>
      </w:r>
    </w:p>
    <w:p w:rsidR="004B6EC3" w:rsidRDefault="00776C69">
      <w:pPr>
        <w:pStyle w:val="Default"/>
        <w:spacing w:line="360" w:lineRule="auto"/>
      </w:pPr>
      <w:r>
        <w:t xml:space="preserve">} </w:t>
      </w:r>
    </w:p>
    <w:p w:rsidR="004B6EC3" w:rsidRDefault="00776C69">
      <w:pPr>
        <w:pStyle w:val="Default"/>
        <w:spacing w:line="360" w:lineRule="auto"/>
      </w:pPr>
      <w:r>
        <w:t xml:space="preserve">} </w:t>
      </w:r>
    </w:p>
    <w:p w:rsidR="004B6EC3" w:rsidRDefault="00776C69">
      <w:pPr>
        <w:pStyle w:val="Default"/>
        <w:spacing w:line="360" w:lineRule="auto"/>
      </w:pPr>
      <w:r>
        <w:t xml:space="preserve">for (int vertex = 1; vertex &lt;= num_ver; vertex++) </w:t>
      </w:r>
    </w:p>
    <w:p w:rsidR="004B6EC3" w:rsidRDefault="00776C69">
      <w:pPr>
        <w:pStyle w:val="Default"/>
        <w:spacing w:line="360" w:lineRule="auto"/>
      </w:pPr>
      <w:r>
        <w:lastRenderedPageBreak/>
        <w:t xml:space="preserve">{ </w:t>
      </w:r>
    </w:p>
    <w:p w:rsidR="004B6EC3" w:rsidRDefault="00776C69">
      <w:pPr>
        <w:pStyle w:val="Default"/>
        <w:spacing w:line="360" w:lineRule="auto"/>
      </w:pPr>
      <w:r>
        <w:t xml:space="preserve">System.out.println("distance of source " + source + " to "+ vertex + " is " + D[vertex]); </w:t>
      </w:r>
    </w:p>
    <w:p w:rsidR="004B6EC3" w:rsidRDefault="00776C69">
      <w:pPr>
        <w:pStyle w:val="Default"/>
        <w:spacing w:line="360" w:lineRule="auto"/>
      </w:pPr>
      <w:r>
        <w:t xml:space="preserve">} </w:t>
      </w:r>
    </w:p>
    <w:p w:rsidR="004B6EC3" w:rsidRDefault="00776C69">
      <w:pPr>
        <w:pStyle w:val="Default"/>
        <w:spacing w:line="360" w:lineRule="auto"/>
      </w:pPr>
      <w:r>
        <w:t xml:space="preserve">} </w:t>
      </w:r>
    </w:p>
    <w:p w:rsidR="004B6EC3" w:rsidRDefault="00776C69">
      <w:pPr>
        <w:pStyle w:val="Default"/>
        <w:spacing w:line="360" w:lineRule="auto"/>
      </w:pPr>
      <w:r>
        <w:t xml:space="preserve">public static void main(String[ ] args) </w:t>
      </w:r>
    </w:p>
    <w:p w:rsidR="004B6EC3" w:rsidRDefault="00776C69">
      <w:pPr>
        <w:pStyle w:val="Default"/>
        <w:spacing w:line="360" w:lineRule="auto"/>
      </w:pPr>
      <w:r>
        <w:t xml:space="preserve">{ </w:t>
      </w:r>
    </w:p>
    <w:p w:rsidR="004B6EC3" w:rsidRDefault="00776C69">
      <w:pPr>
        <w:pStyle w:val="Default"/>
        <w:spacing w:line="360" w:lineRule="auto"/>
      </w:pPr>
      <w:r>
        <w:t xml:space="preserve">int num_ver = 0; int source; </w:t>
      </w:r>
    </w:p>
    <w:p w:rsidR="004B6EC3" w:rsidRDefault="00776C69">
      <w:pPr>
        <w:pStyle w:val="Default"/>
        <w:spacing w:line="360" w:lineRule="auto"/>
      </w:pPr>
      <w:r>
        <w:t xml:space="preserve">Scanner scanner = new Scanner(System.in); System.out.println("Enter the number of vertices"); num_ver = scanner.nextInt(); </w:t>
      </w:r>
    </w:p>
    <w:p w:rsidR="004B6EC3" w:rsidRDefault="00776C69">
      <w:pPr>
        <w:pStyle w:val="Default"/>
        <w:spacing w:line="360" w:lineRule="auto"/>
      </w:pPr>
      <w:r>
        <w:t>int A[][] = new int[num_ver + 1][num_ver + 1]; System.out.println("Enter the adjacency matrix"); for (int sn = 1; sn &lt;= num_ver; sn+</w:t>
      </w:r>
      <w:r>
        <w:t xml:space="preserve">+) </w:t>
      </w:r>
    </w:p>
    <w:p w:rsidR="004B6EC3" w:rsidRDefault="00776C69">
      <w:pPr>
        <w:pStyle w:val="Default"/>
        <w:spacing w:line="360" w:lineRule="auto"/>
      </w:pPr>
      <w:r>
        <w:t xml:space="preserve">{ </w:t>
      </w:r>
    </w:p>
    <w:p w:rsidR="004B6EC3" w:rsidRDefault="00776C69">
      <w:pPr>
        <w:pStyle w:val="Default"/>
        <w:spacing w:line="360" w:lineRule="auto"/>
      </w:pPr>
      <w:r>
        <w:t xml:space="preserve">for (int dn = 1; dn &lt;= num_ver; dn++) </w:t>
      </w:r>
    </w:p>
    <w:p w:rsidR="004B6EC3" w:rsidRDefault="00776C69">
      <w:pPr>
        <w:pStyle w:val="Default"/>
        <w:spacing w:line="360" w:lineRule="auto"/>
      </w:pPr>
      <w:r>
        <w:t>{</w:t>
      </w:r>
    </w:p>
    <w:p w:rsidR="004B6EC3" w:rsidRDefault="004B6EC3">
      <w:pPr>
        <w:pStyle w:val="Default"/>
        <w:spacing w:line="360" w:lineRule="auto"/>
      </w:pPr>
    </w:p>
    <w:p w:rsidR="004B6EC3" w:rsidRDefault="00776C69">
      <w:pPr>
        <w:pStyle w:val="Default"/>
        <w:spacing w:line="360" w:lineRule="auto"/>
        <w:rPr>
          <w:color w:val="auto"/>
        </w:rPr>
      </w:pPr>
      <w:r>
        <w:rPr>
          <w:color w:val="auto"/>
        </w:rPr>
        <w:t xml:space="preserve">A[sn][dn] = scanner.nextInt(); if (sn == dn) </w:t>
      </w:r>
    </w:p>
    <w:p w:rsidR="004B6EC3" w:rsidRDefault="00776C69">
      <w:pPr>
        <w:pStyle w:val="Default"/>
        <w:spacing w:line="360" w:lineRule="auto"/>
        <w:rPr>
          <w:color w:val="auto"/>
        </w:rPr>
      </w:pPr>
      <w:r>
        <w:rPr>
          <w:color w:val="auto"/>
        </w:rPr>
        <w:t xml:space="preserve">{ </w:t>
      </w:r>
    </w:p>
    <w:p w:rsidR="004B6EC3" w:rsidRDefault="00776C69">
      <w:pPr>
        <w:pStyle w:val="Default"/>
        <w:spacing w:line="360" w:lineRule="auto"/>
        <w:rPr>
          <w:color w:val="auto"/>
        </w:rPr>
      </w:pPr>
      <w:r>
        <w:rPr>
          <w:color w:val="auto"/>
        </w:rPr>
        <w:t xml:space="preserve">A[sn][dn] = 0; continue; </w:t>
      </w:r>
    </w:p>
    <w:p w:rsidR="004B6EC3" w:rsidRDefault="00776C69">
      <w:pPr>
        <w:pStyle w:val="Default"/>
        <w:spacing w:line="360" w:lineRule="auto"/>
        <w:rPr>
          <w:color w:val="auto"/>
        </w:rPr>
      </w:pPr>
      <w:r>
        <w:rPr>
          <w:color w:val="auto"/>
        </w:rPr>
        <w:t xml:space="preserve">} </w:t>
      </w:r>
    </w:p>
    <w:p w:rsidR="004B6EC3" w:rsidRDefault="00776C69">
      <w:pPr>
        <w:pStyle w:val="Default"/>
        <w:spacing w:line="360" w:lineRule="auto"/>
        <w:rPr>
          <w:color w:val="auto"/>
        </w:rPr>
      </w:pPr>
      <w:r>
        <w:rPr>
          <w:color w:val="auto"/>
        </w:rPr>
        <w:t xml:space="preserve">if (A[sn][dn] == 0) </w:t>
      </w:r>
    </w:p>
    <w:p w:rsidR="004B6EC3" w:rsidRDefault="00776C69">
      <w:pPr>
        <w:pStyle w:val="Default"/>
        <w:spacing w:line="360" w:lineRule="auto"/>
        <w:rPr>
          <w:color w:val="auto"/>
        </w:rPr>
      </w:pPr>
      <w:r>
        <w:rPr>
          <w:color w:val="auto"/>
        </w:rPr>
        <w:t xml:space="preserve">{ </w:t>
      </w:r>
    </w:p>
    <w:p w:rsidR="004B6EC3" w:rsidRDefault="00776C69">
      <w:pPr>
        <w:pStyle w:val="Default"/>
        <w:spacing w:line="360" w:lineRule="auto"/>
        <w:rPr>
          <w:color w:val="auto"/>
        </w:rPr>
      </w:pPr>
      <w:r>
        <w:rPr>
          <w:color w:val="auto"/>
        </w:rPr>
        <w:t xml:space="preserve">A[sn][dn] = MAX_VALUE; </w:t>
      </w:r>
    </w:p>
    <w:p w:rsidR="004B6EC3" w:rsidRDefault="00776C69">
      <w:pPr>
        <w:pStyle w:val="Default"/>
        <w:spacing w:line="360" w:lineRule="auto"/>
        <w:rPr>
          <w:color w:val="auto"/>
        </w:rPr>
      </w:pPr>
      <w:r>
        <w:rPr>
          <w:color w:val="auto"/>
        </w:rPr>
        <w:t xml:space="preserve">} </w:t>
      </w:r>
    </w:p>
    <w:p w:rsidR="004B6EC3" w:rsidRDefault="00776C69">
      <w:pPr>
        <w:pStyle w:val="Default"/>
        <w:spacing w:line="360" w:lineRule="auto"/>
        <w:rPr>
          <w:color w:val="auto"/>
        </w:rPr>
      </w:pPr>
      <w:r>
        <w:rPr>
          <w:color w:val="auto"/>
        </w:rPr>
        <w:t xml:space="preserve">} </w:t>
      </w:r>
    </w:p>
    <w:p w:rsidR="004B6EC3" w:rsidRDefault="00776C69">
      <w:pPr>
        <w:pStyle w:val="Default"/>
        <w:spacing w:line="360" w:lineRule="auto"/>
        <w:rPr>
          <w:color w:val="auto"/>
        </w:rPr>
      </w:pPr>
      <w:r>
        <w:rPr>
          <w:color w:val="auto"/>
        </w:rPr>
        <w:lastRenderedPageBreak/>
        <w:t xml:space="preserve">} </w:t>
      </w:r>
    </w:p>
    <w:p w:rsidR="004B6EC3" w:rsidRDefault="00776C69">
      <w:pPr>
        <w:pStyle w:val="Default"/>
        <w:spacing w:line="360" w:lineRule="auto"/>
        <w:rPr>
          <w:color w:val="auto"/>
        </w:rPr>
      </w:pPr>
      <w:r>
        <w:rPr>
          <w:color w:val="auto"/>
        </w:rPr>
        <w:t>System.out.println("Enter the source vertex"</w:t>
      </w:r>
      <w:r>
        <w:rPr>
          <w:color w:val="auto"/>
        </w:rPr>
        <w:t xml:space="preserve">); source = scanner.nextInt(); </w:t>
      </w:r>
    </w:p>
    <w:p w:rsidR="004B6EC3" w:rsidRDefault="00776C69">
      <w:pPr>
        <w:pStyle w:val="Default"/>
        <w:spacing w:line="360" w:lineRule="auto"/>
        <w:rPr>
          <w:color w:val="auto"/>
        </w:rPr>
      </w:pPr>
      <w:r>
        <w:rPr>
          <w:color w:val="auto"/>
        </w:rPr>
        <w:t xml:space="preserve">BellmanFord b = new BellmanFord (num_ver); b.BellmanFordEvaluation(source, A); scanner.close(); </w:t>
      </w:r>
    </w:p>
    <w:p w:rsidR="004B6EC3" w:rsidRDefault="00776C69">
      <w:pPr>
        <w:pStyle w:val="Default"/>
        <w:spacing w:line="360" w:lineRule="auto"/>
        <w:rPr>
          <w:color w:val="auto"/>
        </w:rPr>
      </w:pPr>
      <w:r>
        <w:rPr>
          <w:color w:val="auto"/>
        </w:rPr>
        <w:t xml:space="preserve">} </w:t>
      </w:r>
    </w:p>
    <w:p w:rsidR="004B6EC3" w:rsidRDefault="00776C69">
      <w:pPr>
        <w:pStyle w:val="Default"/>
        <w:spacing w:line="360" w:lineRule="auto"/>
        <w:rPr>
          <w:color w:val="auto"/>
        </w:rPr>
      </w:pPr>
      <w:r>
        <w:rPr>
          <w:color w:val="auto"/>
        </w:rPr>
        <w:t xml:space="preserve">} </w:t>
      </w:r>
    </w:p>
    <w:p w:rsidR="004B6EC3" w:rsidRDefault="004B6EC3">
      <w:pPr>
        <w:pStyle w:val="Default"/>
      </w:pPr>
    </w:p>
    <w:p w:rsidR="004B6EC3" w:rsidRDefault="004B6EC3">
      <w:pPr>
        <w:pStyle w:val="Default"/>
        <w:rPr>
          <w:b/>
          <w:bCs/>
          <w:color w:val="auto"/>
        </w:rPr>
      </w:pPr>
    </w:p>
    <w:p w:rsidR="004B6EC3" w:rsidRDefault="004B6EC3">
      <w:pPr>
        <w:pStyle w:val="Default"/>
        <w:rPr>
          <w:b/>
          <w:bCs/>
          <w:color w:val="auto"/>
        </w:rPr>
      </w:pPr>
    </w:p>
    <w:p w:rsidR="004B6EC3" w:rsidRDefault="004B6EC3">
      <w:pPr>
        <w:pStyle w:val="Default"/>
        <w:rPr>
          <w:b/>
          <w:bCs/>
          <w:color w:val="auto"/>
        </w:rPr>
      </w:pPr>
    </w:p>
    <w:p w:rsidR="004B6EC3" w:rsidRDefault="004B6EC3">
      <w:pPr>
        <w:pStyle w:val="Default"/>
        <w:rPr>
          <w:b/>
          <w:bCs/>
          <w:color w:val="auto"/>
        </w:rPr>
      </w:pPr>
    </w:p>
    <w:p w:rsidR="004B6EC3" w:rsidRDefault="004B6EC3">
      <w:pPr>
        <w:pStyle w:val="Default"/>
        <w:rPr>
          <w:b/>
          <w:bCs/>
          <w:color w:val="auto"/>
        </w:rPr>
      </w:pPr>
    </w:p>
    <w:p w:rsidR="004B6EC3" w:rsidRDefault="004B6EC3">
      <w:pPr>
        <w:pStyle w:val="Default"/>
        <w:rPr>
          <w:b/>
          <w:bCs/>
          <w:color w:val="auto"/>
        </w:rPr>
      </w:pPr>
    </w:p>
    <w:p w:rsidR="004B6EC3" w:rsidRDefault="004B6EC3">
      <w:pPr>
        <w:pStyle w:val="Default"/>
        <w:rPr>
          <w:b/>
          <w:bCs/>
          <w:color w:val="auto"/>
        </w:rPr>
      </w:pPr>
    </w:p>
    <w:p w:rsidR="004B6EC3" w:rsidRDefault="004B6EC3">
      <w:pPr>
        <w:pStyle w:val="Default"/>
        <w:rPr>
          <w:b/>
          <w:bCs/>
          <w:color w:val="auto"/>
        </w:rPr>
      </w:pPr>
    </w:p>
    <w:p w:rsidR="004B6EC3" w:rsidRDefault="004B6EC3">
      <w:pPr>
        <w:pStyle w:val="Default"/>
        <w:rPr>
          <w:b/>
          <w:bCs/>
          <w:color w:val="auto"/>
        </w:rPr>
      </w:pPr>
    </w:p>
    <w:p w:rsidR="004B6EC3" w:rsidRDefault="004B6EC3">
      <w:pPr>
        <w:pStyle w:val="Default"/>
        <w:rPr>
          <w:b/>
          <w:bCs/>
          <w:color w:val="auto"/>
        </w:rPr>
      </w:pPr>
    </w:p>
    <w:p w:rsidR="004B6EC3" w:rsidRDefault="00776C69">
      <w:pPr>
        <w:pStyle w:val="Default"/>
        <w:rPr>
          <w:b/>
          <w:bCs/>
          <w:color w:val="auto"/>
        </w:rPr>
      </w:pPr>
      <w:r>
        <w:rPr>
          <w:b/>
          <w:bCs/>
          <w:color w:val="auto"/>
        </w:rPr>
        <w:t xml:space="preserve">Input graph: </w:t>
      </w:r>
    </w:p>
    <w:p w:rsidR="004B6EC3" w:rsidRDefault="00776C69">
      <w:pPr>
        <w:pStyle w:val="Default"/>
        <w:rPr>
          <w:b/>
          <w:bCs/>
          <w:color w:val="auto"/>
        </w:rPr>
      </w:pPr>
      <w:r>
        <w:rPr>
          <w:b/>
          <w:noProof/>
          <w:color w:val="auto"/>
        </w:rPr>
        <w:drawing>
          <wp:inline distT="0" distB="0" distL="0" distR="0">
            <wp:extent cx="2847975" cy="2533650"/>
            <wp:effectExtent l="19050" t="0" r="9525"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25"/>
                    <a:srcRect/>
                    <a:stretch>
                      <a:fillRect/>
                    </a:stretch>
                  </pic:blipFill>
                  <pic:spPr>
                    <a:xfrm>
                      <a:off x="0" y="0"/>
                      <a:ext cx="2847975" cy="2533650"/>
                    </a:xfrm>
                    <a:prstGeom prst="rect">
                      <a:avLst/>
                    </a:prstGeom>
                    <a:noFill/>
                    <a:ln w="9525">
                      <a:noFill/>
                      <a:miter lim="800000"/>
                      <a:headEnd/>
                      <a:tailEnd/>
                    </a:ln>
                  </pic:spPr>
                </pic:pic>
              </a:graphicData>
            </a:graphic>
          </wp:inline>
        </w:drawing>
      </w:r>
    </w:p>
    <w:p w:rsidR="004B6EC3" w:rsidRDefault="004B6EC3">
      <w:pPr>
        <w:pStyle w:val="Default"/>
      </w:pPr>
    </w:p>
    <w:p w:rsidR="004B6EC3" w:rsidRDefault="004B6EC3"/>
    <w:p w:rsidR="004B6EC3" w:rsidRDefault="00776C69">
      <w:r>
        <w:t>Output:</w:t>
      </w:r>
    </w:p>
    <w:p w:rsidR="004B6EC3" w:rsidRDefault="00776C69">
      <w:r>
        <w:rPr>
          <w:rFonts w:ascii="Times New Roman" w:hAnsi="Times New Roman" w:cs="Times New Roman"/>
          <w:noProof/>
          <w:sz w:val="24"/>
          <w:szCs w:val="24"/>
        </w:rPr>
        <w:drawing>
          <wp:inline distT="0" distB="0" distL="0" distR="0">
            <wp:extent cx="2886075" cy="2276475"/>
            <wp:effectExtent l="19050" t="0" r="9525"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noChangeArrowheads="1"/>
                    </pic:cNvPicPr>
                  </pic:nvPicPr>
                  <pic:blipFill>
                    <a:blip r:embed="rId26"/>
                    <a:srcRect/>
                    <a:stretch>
                      <a:fillRect/>
                    </a:stretch>
                  </pic:blipFill>
                  <pic:spPr>
                    <a:xfrm>
                      <a:off x="0" y="0"/>
                      <a:ext cx="2886075" cy="2276475"/>
                    </a:xfrm>
                    <a:prstGeom prst="rect">
                      <a:avLst/>
                    </a:prstGeom>
                    <a:noFill/>
                    <a:ln w="9525">
                      <a:noFill/>
                      <a:miter lim="800000"/>
                      <a:headEnd/>
                      <a:tailEnd/>
                    </a:ln>
                  </pic:spPr>
                </pic:pic>
              </a:graphicData>
            </a:graphic>
          </wp:inline>
        </w:drawing>
      </w:r>
    </w:p>
    <w:p w:rsidR="004B6EC3" w:rsidRDefault="004B6EC3">
      <w:pPr>
        <w:sectPr w:rsidR="004B6EC3">
          <w:headerReference w:type="default" r:id="rId29"/>
          <w:footerReference w:type="default" r:id="rId30"/>
          <w:pgSz w:w="11911" w:h="17340"/>
          <w:pgMar w:top="1440" w:right="1440" w:bottom="1440" w:left="1440" w:header="720" w:footer="720" w:gutter="0"/>
          <w:cols w:space="720"/>
          <w:docGrid w:linePitch="299"/>
        </w:sectPr>
      </w:pPr>
    </w:p>
    <w:p w:rsidR="004B6EC3" w:rsidRDefault="004B6EC3">
      <w:pPr>
        <w:pStyle w:val="Default"/>
      </w:pPr>
    </w:p>
    <w:p w:rsidR="004B6EC3" w:rsidRDefault="00776C69">
      <w:pPr>
        <w:tabs>
          <w:tab w:val="left" w:pos="840"/>
        </w:tabs>
        <w:spacing w:line="235" w:lineRule="auto"/>
        <w:ind w:right="120"/>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 xml:space="preserve">9.Using TCP/IP sockets, write a client – server program to make the </w:t>
      </w:r>
      <w:r>
        <w:rPr>
          <w:rFonts w:ascii="Times New Roman" w:eastAsia="Times New Roman" w:hAnsi="Times New Roman" w:cs="Times New Roman"/>
          <w:b/>
          <w:color w:val="222222"/>
          <w:sz w:val="24"/>
          <w:szCs w:val="24"/>
        </w:rPr>
        <w:t>client send the file name and to make the server send back the contents of the requested file if present.</w:t>
      </w:r>
    </w:p>
    <w:p w:rsidR="004B6EC3" w:rsidRDefault="004B6E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color w:val="000000"/>
          <w:sz w:val="24"/>
          <w:szCs w:val="24"/>
        </w:rPr>
      </w:pPr>
    </w:p>
    <w:p w:rsidR="004B6EC3" w:rsidRDefault="00776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Server Program</w:t>
      </w:r>
    </w:p>
    <w:p w:rsidR="004B6EC3" w:rsidRDefault="00776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import java.io.BufferedInputStream;</w:t>
      </w:r>
    </w:p>
    <w:p w:rsidR="004B6EC3" w:rsidRDefault="00776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import java.io.File;</w:t>
      </w:r>
    </w:p>
    <w:p w:rsidR="004B6EC3" w:rsidRDefault="00776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import java.io.FileInputStream;</w:t>
      </w:r>
    </w:p>
    <w:p w:rsidR="004B6EC3" w:rsidRDefault="00776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import java.io.IOException;</w:t>
      </w:r>
    </w:p>
    <w:p w:rsidR="004B6EC3" w:rsidRDefault="00776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import </w:t>
      </w:r>
      <w:r>
        <w:rPr>
          <w:rFonts w:ascii="Times New Roman" w:eastAsia="Times New Roman" w:hAnsi="Times New Roman" w:cs="Times New Roman"/>
          <w:color w:val="000000"/>
          <w:sz w:val="24"/>
          <w:szCs w:val="24"/>
        </w:rPr>
        <w:t>java.io.OutputStream;</w:t>
      </w:r>
    </w:p>
    <w:p w:rsidR="004B6EC3" w:rsidRDefault="00776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import java.net.ServerSocket;</w:t>
      </w:r>
    </w:p>
    <w:p w:rsidR="004B6EC3" w:rsidRDefault="00776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import java.net.Socket;</w:t>
      </w:r>
    </w:p>
    <w:p w:rsidR="004B6EC3" w:rsidRDefault="004B6E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000000"/>
          <w:sz w:val="24"/>
          <w:szCs w:val="24"/>
        </w:rPr>
      </w:pPr>
    </w:p>
    <w:p w:rsidR="004B6EC3" w:rsidRDefault="00776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public class SimpleFileServer {</w:t>
      </w:r>
    </w:p>
    <w:p w:rsidR="004B6EC3" w:rsidRDefault="004B6E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000000"/>
          <w:sz w:val="24"/>
          <w:szCs w:val="24"/>
        </w:rPr>
      </w:pPr>
    </w:p>
    <w:p w:rsidR="004B6EC3" w:rsidRDefault="00776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public final static int SOCKET_PORT = 13267;  // you may change this</w:t>
      </w:r>
    </w:p>
    <w:p w:rsidR="004B6EC3" w:rsidRDefault="00776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public final static String FILE_TO_SEND = "e:/source1.txt";  // you may c</w:t>
      </w:r>
      <w:r>
        <w:rPr>
          <w:rFonts w:ascii="Times New Roman" w:eastAsia="Times New Roman" w:hAnsi="Times New Roman" w:cs="Times New Roman"/>
          <w:color w:val="000000"/>
          <w:sz w:val="24"/>
          <w:szCs w:val="24"/>
        </w:rPr>
        <w:t>hange this</w:t>
      </w:r>
    </w:p>
    <w:p w:rsidR="004B6EC3" w:rsidRDefault="004B6E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000000"/>
          <w:sz w:val="24"/>
          <w:szCs w:val="24"/>
        </w:rPr>
      </w:pPr>
    </w:p>
    <w:p w:rsidR="004B6EC3" w:rsidRDefault="00776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public static void main (String [] args ) throws IOException {</w:t>
      </w:r>
    </w:p>
    <w:p w:rsidR="004B6EC3" w:rsidRDefault="00776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FileInputStream fis = null;</w:t>
      </w:r>
    </w:p>
    <w:p w:rsidR="004B6EC3" w:rsidRDefault="00776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BufferedInputStream bis = null;</w:t>
      </w:r>
    </w:p>
    <w:p w:rsidR="004B6EC3" w:rsidRDefault="00776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OutputStream os = null;</w:t>
      </w:r>
    </w:p>
    <w:p w:rsidR="004B6EC3" w:rsidRDefault="00776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    ServerSocket servsock = null;</w:t>
      </w:r>
    </w:p>
    <w:p w:rsidR="004B6EC3" w:rsidRDefault="00776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Socket sock = null;</w:t>
      </w:r>
    </w:p>
    <w:p w:rsidR="004B6EC3" w:rsidRDefault="00776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try {</w:t>
      </w:r>
    </w:p>
    <w:p w:rsidR="004B6EC3" w:rsidRDefault="00776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servsock </w:t>
      </w:r>
      <w:r>
        <w:rPr>
          <w:rFonts w:ascii="Times New Roman" w:eastAsia="Times New Roman" w:hAnsi="Times New Roman" w:cs="Times New Roman"/>
          <w:color w:val="000000"/>
          <w:sz w:val="24"/>
          <w:szCs w:val="24"/>
        </w:rPr>
        <w:t>= new ServerSocket(SOCKET_PORT);</w:t>
      </w:r>
    </w:p>
    <w:p w:rsidR="004B6EC3" w:rsidRDefault="00776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while (true) {</w:t>
      </w:r>
    </w:p>
    <w:p w:rsidR="004B6EC3" w:rsidRDefault="00776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System.out.println("Waiting...");</w:t>
      </w:r>
    </w:p>
    <w:p w:rsidR="004B6EC3" w:rsidRDefault="00776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try {</w:t>
      </w:r>
    </w:p>
    <w:p w:rsidR="004B6EC3" w:rsidRDefault="00776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sock = servsock.accept();</w:t>
      </w:r>
    </w:p>
    <w:p w:rsidR="004B6EC3" w:rsidRDefault="00776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System.out.println("Accepted connection : " + sock);</w:t>
      </w:r>
    </w:p>
    <w:p w:rsidR="004B6EC3" w:rsidRDefault="00776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 send file</w:t>
      </w:r>
    </w:p>
    <w:p w:rsidR="004B6EC3" w:rsidRDefault="00776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File myFile = </w:t>
      </w:r>
      <w:r>
        <w:rPr>
          <w:rFonts w:ascii="Times New Roman" w:eastAsia="Times New Roman" w:hAnsi="Times New Roman" w:cs="Times New Roman"/>
          <w:color w:val="000000"/>
          <w:sz w:val="24"/>
          <w:szCs w:val="24"/>
        </w:rPr>
        <w:t>new File (FILE_TO_SEND);</w:t>
      </w:r>
    </w:p>
    <w:p w:rsidR="004B6EC3" w:rsidRDefault="00776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byte [] mybytearray  = new byte [(int)myFile.length()];</w:t>
      </w:r>
    </w:p>
    <w:p w:rsidR="004B6EC3" w:rsidRDefault="00776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fis = new FileInputStream(myFile);</w:t>
      </w:r>
    </w:p>
    <w:p w:rsidR="004B6EC3" w:rsidRDefault="00776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bis = new BufferedInputStream(fis);</w:t>
      </w:r>
    </w:p>
    <w:p w:rsidR="004B6EC3" w:rsidRDefault="00776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bis.read(mybytearray,0,mybytearray.length);</w:t>
      </w:r>
    </w:p>
    <w:p w:rsidR="004B6EC3" w:rsidRDefault="00776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os = sock.getOutputStream();</w:t>
      </w:r>
    </w:p>
    <w:p w:rsidR="004B6EC3" w:rsidRDefault="00776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System.out.println("Sending " + FILE_TO_SEND + "(" + mybytearray.length + " bytes)");</w:t>
      </w:r>
    </w:p>
    <w:p w:rsidR="004B6EC3" w:rsidRDefault="00776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os.write(mybytearray,0,mybytearray.length);</w:t>
      </w:r>
    </w:p>
    <w:p w:rsidR="004B6EC3" w:rsidRDefault="00776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os.flush();</w:t>
      </w:r>
    </w:p>
    <w:p w:rsidR="004B6EC3" w:rsidRDefault="00776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System.out.println("Done.");</w:t>
      </w:r>
    </w:p>
    <w:p w:rsidR="004B6EC3" w:rsidRDefault="00776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  }</w:t>
      </w:r>
    </w:p>
    <w:p w:rsidR="004B6EC3" w:rsidRDefault="00776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        finally {</w:t>
      </w:r>
    </w:p>
    <w:p w:rsidR="004B6EC3" w:rsidRDefault="00776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(bis != null) bis.close();</w:t>
      </w:r>
    </w:p>
    <w:p w:rsidR="004B6EC3" w:rsidRDefault="00776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(os != null) os.close();</w:t>
      </w:r>
    </w:p>
    <w:p w:rsidR="004B6EC3" w:rsidRDefault="00776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(sock!=null) sock.close();</w:t>
      </w:r>
    </w:p>
    <w:p w:rsidR="004B6EC3" w:rsidRDefault="00776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rsidR="004B6EC3" w:rsidRDefault="00776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rsidR="004B6EC3" w:rsidRDefault="00776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rsidR="004B6EC3" w:rsidRDefault="00776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finally {</w:t>
      </w:r>
    </w:p>
    <w:p w:rsidR="004B6EC3" w:rsidRDefault="00776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(servsock != null) servsock.close();</w:t>
      </w:r>
    </w:p>
    <w:p w:rsidR="004B6EC3" w:rsidRDefault="00776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rsidR="004B6EC3" w:rsidRDefault="00776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rsidR="004B6EC3" w:rsidRDefault="00776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p w:rsidR="004B6EC3" w:rsidRDefault="004B6EC3">
      <w:pPr>
        <w:rPr>
          <w:rFonts w:ascii="Times New Roman" w:hAnsi="Times New Roman" w:cs="Times New Roman"/>
          <w:sz w:val="24"/>
          <w:szCs w:val="24"/>
        </w:rPr>
      </w:pPr>
    </w:p>
    <w:p w:rsidR="004B6EC3" w:rsidRDefault="00776C69">
      <w:pPr>
        <w:jc w:val="center"/>
        <w:rPr>
          <w:rFonts w:ascii="Times New Roman" w:hAnsi="Times New Roman" w:cs="Times New Roman"/>
          <w:b/>
          <w:sz w:val="24"/>
          <w:szCs w:val="24"/>
        </w:rPr>
      </w:pPr>
      <w:r>
        <w:rPr>
          <w:rFonts w:ascii="Times New Roman" w:hAnsi="Times New Roman" w:cs="Times New Roman"/>
          <w:b/>
          <w:sz w:val="24"/>
          <w:szCs w:val="24"/>
        </w:rPr>
        <w:t>Client Program</w:t>
      </w:r>
    </w:p>
    <w:p w:rsidR="004B6EC3" w:rsidRDefault="00776C69">
      <w:pPr>
        <w:pStyle w:val="HTMLPreformatted"/>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import java.io.BufferedOutputStream;</w:t>
      </w:r>
    </w:p>
    <w:p w:rsidR="004B6EC3" w:rsidRDefault="00776C69">
      <w:pPr>
        <w:pStyle w:val="HTMLPreformatted"/>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import java.io.FileOutputStream;</w:t>
      </w:r>
    </w:p>
    <w:p w:rsidR="004B6EC3" w:rsidRDefault="00776C69">
      <w:pPr>
        <w:pStyle w:val="HTMLPreformatted"/>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import java.io.IOException;</w:t>
      </w:r>
    </w:p>
    <w:p w:rsidR="004B6EC3" w:rsidRDefault="00776C69">
      <w:pPr>
        <w:pStyle w:val="HTMLPreformatted"/>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import java.io.InputStream;</w:t>
      </w:r>
    </w:p>
    <w:p w:rsidR="004B6EC3" w:rsidRDefault="00776C69">
      <w:pPr>
        <w:pStyle w:val="HTMLPreformatted"/>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import java.net.Socket;</w:t>
      </w:r>
    </w:p>
    <w:p w:rsidR="004B6EC3" w:rsidRDefault="004B6EC3">
      <w:pPr>
        <w:pStyle w:val="HTMLPreformatted"/>
        <w:spacing w:line="360" w:lineRule="auto"/>
        <w:rPr>
          <w:rFonts w:ascii="Times New Roman" w:hAnsi="Times New Roman" w:cs="Times New Roman"/>
          <w:color w:val="000000"/>
          <w:sz w:val="24"/>
          <w:szCs w:val="24"/>
        </w:rPr>
      </w:pPr>
    </w:p>
    <w:p w:rsidR="004B6EC3" w:rsidRDefault="00776C69">
      <w:pPr>
        <w:pStyle w:val="HTMLPreformatted"/>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public class SimpleFileClient {</w:t>
      </w:r>
    </w:p>
    <w:p w:rsidR="004B6EC3" w:rsidRDefault="004B6EC3">
      <w:pPr>
        <w:pStyle w:val="HTMLPreformatted"/>
        <w:spacing w:line="360" w:lineRule="auto"/>
        <w:rPr>
          <w:rFonts w:ascii="Times New Roman" w:hAnsi="Times New Roman" w:cs="Times New Roman"/>
          <w:color w:val="000000"/>
          <w:sz w:val="24"/>
          <w:szCs w:val="24"/>
        </w:rPr>
      </w:pPr>
    </w:p>
    <w:p w:rsidR="004B6EC3" w:rsidRDefault="00776C69">
      <w:pPr>
        <w:pStyle w:val="HTMLPreformatted"/>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public final static int SOCKET_PORT = 13267;      // you may change th</w:t>
      </w:r>
      <w:r>
        <w:rPr>
          <w:rFonts w:ascii="Times New Roman" w:hAnsi="Times New Roman" w:cs="Times New Roman"/>
          <w:color w:val="000000"/>
          <w:sz w:val="24"/>
          <w:szCs w:val="24"/>
        </w:rPr>
        <w:t>is</w:t>
      </w:r>
    </w:p>
    <w:p w:rsidR="004B6EC3" w:rsidRDefault="00776C69">
      <w:pPr>
        <w:pStyle w:val="HTMLPreformatted"/>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public final static String SERVER = "127.0.0.1";  // localhost</w:t>
      </w:r>
    </w:p>
    <w:p w:rsidR="004B6EC3" w:rsidRDefault="00776C69">
      <w:pPr>
        <w:pStyle w:val="HTMLPreformatted"/>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public final static String</w:t>
      </w:r>
    </w:p>
    <w:p w:rsidR="004B6EC3" w:rsidRDefault="00776C69">
      <w:pPr>
        <w:pStyle w:val="HTMLPreformatted"/>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FILE_TO_RECEIVED = "e:/source-downloaded.txt";  // you may change this, I give a</w:t>
      </w:r>
    </w:p>
    <w:p w:rsidR="004B6EC3" w:rsidRDefault="00776C69">
      <w:pPr>
        <w:pStyle w:val="HTMLPreformatted"/>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 differen</w:t>
      </w:r>
      <w:r>
        <w:rPr>
          <w:rFonts w:ascii="Times New Roman" w:hAnsi="Times New Roman" w:cs="Times New Roman"/>
          <w:color w:val="000000"/>
          <w:sz w:val="24"/>
          <w:szCs w:val="24"/>
        </w:rPr>
        <w:t>t name because i don't want to</w:t>
      </w:r>
    </w:p>
    <w:p w:rsidR="004B6EC3" w:rsidRDefault="00776C69">
      <w:pPr>
        <w:pStyle w:val="HTMLPreformatted"/>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 overwrite the one used by server...</w:t>
      </w:r>
    </w:p>
    <w:p w:rsidR="004B6EC3" w:rsidRDefault="004B6EC3">
      <w:pPr>
        <w:pStyle w:val="HTMLPreformatted"/>
        <w:spacing w:line="360" w:lineRule="auto"/>
        <w:rPr>
          <w:rFonts w:ascii="Times New Roman" w:hAnsi="Times New Roman" w:cs="Times New Roman"/>
          <w:color w:val="000000"/>
          <w:sz w:val="24"/>
          <w:szCs w:val="24"/>
        </w:rPr>
      </w:pPr>
    </w:p>
    <w:p w:rsidR="004B6EC3" w:rsidRDefault="00776C69">
      <w:pPr>
        <w:pStyle w:val="HTMLPreformatted"/>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public final static int FILE_SIZE = 6022386; // file size temporary hard coded</w:t>
      </w:r>
    </w:p>
    <w:p w:rsidR="004B6EC3" w:rsidRDefault="00776C69">
      <w:pPr>
        <w:pStyle w:val="HTMLPreformatted"/>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   // should bigger than the file to be downloaded</w:t>
      </w:r>
    </w:p>
    <w:p w:rsidR="004B6EC3" w:rsidRDefault="004B6EC3">
      <w:pPr>
        <w:pStyle w:val="HTMLPreformatted"/>
        <w:spacing w:line="360" w:lineRule="auto"/>
        <w:rPr>
          <w:rFonts w:ascii="Times New Roman" w:hAnsi="Times New Roman" w:cs="Times New Roman"/>
          <w:color w:val="000000"/>
          <w:sz w:val="24"/>
          <w:szCs w:val="24"/>
        </w:rPr>
      </w:pPr>
    </w:p>
    <w:p w:rsidR="004B6EC3" w:rsidRDefault="00776C69">
      <w:pPr>
        <w:pStyle w:val="HTMLPreformatted"/>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public static void main (String [] args ) throws IOException {</w:t>
      </w:r>
    </w:p>
    <w:p w:rsidR="004B6EC3" w:rsidRDefault="00776C69">
      <w:pPr>
        <w:pStyle w:val="HTMLPreformatted"/>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int bytesRead;</w:t>
      </w:r>
    </w:p>
    <w:p w:rsidR="004B6EC3" w:rsidRDefault="00776C69">
      <w:pPr>
        <w:pStyle w:val="HTMLPreformatted"/>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int current = 0;</w:t>
      </w:r>
    </w:p>
    <w:p w:rsidR="004B6EC3" w:rsidRDefault="00776C69">
      <w:pPr>
        <w:pStyle w:val="HTMLPreformatted"/>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FileOutputStream fos = null;</w:t>
      </w:r>
    </w:p>
    <w:p w:rsidR="004B6EC3" w:rsidRDefault="00776C69">
      <w:pPr>
        <w:pStyle w:val="HTMLPreformatted"/>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BufferedOutputStream bos = null;</w:t>
      </w:r>
    </w:p>
    <w:p w:rsidR="004B6EC3" w:rsidRDefault="00776C69">
      <w:pPr>
        <w:pStyle w:val="HTMLPreformatted"/>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Socket sock = null;</w:t>
      </w:r>
    </w:p>
    <w:p w:rsidR="004B6EC3" w:rsidRDefault="00776C69">
      <w:pPr>
        <w:pStyle w:val="HTMLPreformatted"/>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try {</w:t>
      </w:r>
    </w:p>
    <w:p w:rsidR="004B6EC3" w:rsidRDefault="00776C69">
      <w:pPr>
        <w:pStyle w:val="HTMLPreformatted"/>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sock = new Socket(SERVER, SOCKET_PORT);</w:t>
      </w:r>
    </w:p>
    <w:p w:rsidR="004B6EC3" w:rsidRDefault="00776C69">
      <w:pPr>
        <w:pStyle w:val="HTMLPreformatted"/>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System.out.println("Connecting...");</w:t>
      </w:r>
    </w:p>
    <w:p w:rsidR="004B6EC3" w:rsidRDefault="004B6EC3">
      <w:pPr>
        <w:pStyle w:val="HTMLPreformatted"/>
        <w:spacing w:line="360" w:lineRule="auto"/>
        <w:rPr>
          <w:rFonts w:ascii="Times New Roman" w:hAnsi="Times New Roman" w:cs="Times New Roman"/>
          <w:color w:val="000000"/>
          <w:sz w:val="24"/>
          <w:szCs w:val="24"/>
        </w:rPr>
      </w:pPr>
    </w:p>
    <w:p w:rsidR="004B6EC3" w:rsidRDefault="00776C69">
      <w:pPr>
        <w:pStyle w:val="HTMLPreformatted"/>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 xml:space="preserve">      // receive file</w:t>
      </w:r>
    </w:p>
    <w:p w:rsidR="004B6EC3" w:rsidRDefault="00776C69">
      <w:pPr>
        <w:pStyle w:val="HTMLPreformatted"/>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byte [] mybytearray  = new byte [FILE_SIZE];</w:t>
      </w:r>
    </w:p>
    <w:p w:rsidR="004B6EC3" w:rsidRDefault="00776C69">
      <w:pPr>
        <w:pStyle w:val="HTMLPreformatted"/>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InputStream is = sock.getInputStream();</w:t>
      </w:r>
    </w:p>
    <w:p w:rsidR="004B6EC3" w:rsidRDefault="00776C69">
      <w:pPr>
        <w:pStyle w:val="HTMLPreformatted"/>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fos = new FileOutputStream(FILE_TO_RECEIVED);</w:t>
      </w:r>
    </w:p>
    <w:p w:rsidR="004B6EC3" w:rsidRDefault="00776C69">
      <w:pPr>
        <w:pStyle w:val="HTMLPreformatted"/>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bos = new BufferedOutputStream(fos);</w:t>
      </w:r>
    </w:p>
    <w:p w:rsidR="004B6EC3" w:rsidRDefault="00776C69">
      <w:pPr>
        <w:pStyle w:val="HTMLPreformatted"/>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bytesRead = is.read(mybytearray,0,mybytearray.length);</w:t>
      </w:r>
    </w:p>
    <w:p w:rsidR="004B6EC3" w:rsidRDefault="00776C69">
      <w:pPr>
        <w:pStyle w:val="HTMLPreformatted"/>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current = bytesRead;</w:t>
      </w:r>
    </w:p>
    <w:p w:rsidR="004B6EC3" w:rsidRDefault="004B6EC3">
      <w:pPr>
        <w:pStyle w:val="HTMLPreformatted"/>
        <w:spacing w:line="360" w:lineRule="auto"/>
        <w:rPr>
          <w:rFonts w:ascii="Times New Roman" w:hAnsi="Times New Roman" w:cs="Times New Roman"/>
          <w:color w:val="000000"/>
          <w:sz w:val="24"/>
          <w:szCs w:val="24"/>
        </w:rPr>
      </w:pPr>
    </w:p>
    <w:p w:rsidR="004B6EC3" w:rsidRDefault="00776C69">
      <w:pPr>
        <w:pStyle w:val="HTMLPreformatted"/>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do {</w:t>
      </w:r>
    </w:p>
    <w:p w:rsidR="004B6EC3" w:rsidRDefault="00776C69">
      <w:pPr>
        <w:pStyle w:val="HTMLPreformatted"/>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bytesRead =</w:t>
      </w:r>
    </w:p>
    <w:p w:rsidR="004B6EC3" w:rsidRDefault="00776C69">
      <w:pPr>
        <w:pStyle w:val="HTMLPreformatted"/>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is.read(mybytearray, current</w:t>
      </w:r>
      <w:r>
        <w:rPr>
          <w:rFonts w:ascii="Times New Roman" w:hAnsi="Times New Roman" w:cs="Times New Roman"/>
          <w:color w:val="000000"/>
          <w:sz w:val="24"/>
          <w:szCs w:val="24"/>
        </w:rPr>
        <w:t>, (mybytearray.length-current));</w:t>
      </w:r>
    </w:p>
    <w:p w:rsidR="004B6EC3" w:rsidRDefault="00776C69">
      <w:pPr>
        <w:pStyle w:val="HTMLPreformatted"/>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if(bytesRead &gt;= 0) current += bytesRead;</w:t>
      </w:r>
    </w:p>
    <w:p w:rsidR="004B6EC3" w:rsidRDefault="00776C69">
      <w:pPr>
        <w:pStyle w:val="HTMLPreformatted"/>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 while(bytesRead &gt; -1);</w:t>
      </w:r>
    </w:p>
    <w:p w:rsidR="004B6EC3" w:rsidRDefault="004B6EC3">
      <w:pPr>
        <w:pStyle w:val="HTMLPreformatted"/>
        <w:spacing w:line="360" w:lineRule="auto"/>
        <w:rPr>
          <w:rFonts w:ascii="Times New Roman" w:hAnsi="Times New Roman" w:cs="Times New Roman"/>
          <w:color w:val="000000"/>
          <w:sz w:val="24"/>
          <w:szCs w:val="24"/>
        </w:rPr>
      </w:pPr>
    </w:p>
    <w:p w:rsidR="004B6EC3" w:rsidRDefault="00776C69">
      <w:pPr>
        <w:pStyle w:val="HTMLPreformatted"/>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bos.write(mybytearray, 0 , current);</w:t>
      </w:r>
    </w:p>
    <w:p w:rsidR="004B6EC3" w:rsidRDefault="00776C69">
      <w:pPr>
        <w:pStyle w:val="HTMLPreformatted"/>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bos.flush();</w:t>
      </w:r>
    </w:p>
    <w:p w:rsidR="004B6EC3" w:rsidRDefault="00776C69">
      <w:pPr>
        <w:pStyle w:val="HTMLPreformatted"/>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System.out.println("File " + FILE_TO_RECEIVED</w:t>
      </w:r>
    </w:p>
    <w:p w:rsidR="004B6EC3" w:rsidRDefault="00776C69">
      <w:pPr>
        <w:pStyle w:val="HTMLPreformatted"/>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 " downloaded ("</w:t>
      </w:r>
      <w:r>
        <w:rPr>
          <w:rFonts w:ascii="Times New Roman" w:hAnsi="Times New Roman" w:cs="Times New Roman"/>
          <w:color w:val="000000"/>
          <w:sz w:val="24"/>
          <w:szCs w:val="24"/>
        </w:rPr>
        <w:t xml:space="preserve"> + current + " bytes read)");</w:t>
      </w:r>
    </w:p>
    <w:p w:rsidR="004B6EC3" w:rsidRDefault="00776C69">
      <w:pPr>
        <w:pStyle w:val="HTMLPreformatted"/>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4B6EC3" w:rsidRDefault="00776C69">
      <w:pPr>
        <w:pStyle w:val="HTMLPreformatted"/>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finally {</w:t>
      </w:r>
    </w:p>
    <w:p w:rsidR="004B6EC3" w:rsidRDefault="00776C69">
      <w:pPr>
        <w:pStyle w:val="HTMLPreformatted"/>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if (fos != null) fos.close();</w:t>
      </w:r>
    </w:p>
    <w:p w:rsidR="004B6EC3" w:rsidRDefault="00776C69">
      <w:pPr>
        <w:pStyle w:val="HTMLPreformatted"/>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 xml:space="preserve">      if (bos != null) bos.close();</w:t>
      </w:r>
    </w:p>
    <w:p w:rsidR="004B6EC3" w:rsidRDefault="00776C69">
      <w:pPr>
        <w:pStyle w:val="HTMLPreformatted"/>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if (sock != null) sock.close();</w:t>
      </w:r>
    </w:p>
    <w:p w:rsidR="004B6EC3" w:rsidRDefault="00776C69">
      <w:pPr>
        <w:pStyle w:val="HTMLPreformatted"/>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4B6EC3" w:rsidRDefault="00776C69">
      <w:pPr>
        <w:pStyle w:val="HTMLPreformatted"/>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4B6EC3" w:rsidRDefault="004B6EC3">
      <w:pPr>
        <w:pStyle w:val="HTMLPreformatted"/>
        <w:spacing w:line="360" w:lineRule="auto"/>
        <w:rPr>
          <w:rFonts w:ascii="Times New Roman" w:hAnsi="Times New Roman" w:cs="Times New Roman"/>
          <w:color w:val="000000"/>
          <w:sz w:val="24"/>
          <w:szCs w:val="24"/>
        </w:rPr>
      </w:pPr>
    </w:p>
    <w:p w:rsidR="004B6EC3" w:rsidRDefault="00776C69">
      <w:pPr>
        <w:pStyle w:val="HTMLPreformatted"/>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w:t>
      </w:r>
    </w:p>
    <w:p w:rsidR="004B6EC3" w:rsidRDefault="00776C69">
      <w:pPr>
        <w:pStyle w:val="Default"/>
      </w:pPr>
      <w:r>
        <w:rPr>
          <w:b/>
          <w:bCs/>
        </w:rPr>
        <w:t>10. Write a program on datagram socket for client/server to display the messages on</w:t>
      </w:r>
      <w:r>
        <w:rPr>
          <w:b/>
          <w:bCs/>
        </w:rPr>
        <w:t xml:space="preserve"> client side, typed at the server side. </w:t>
      </w:r>
    </w:p>
    <w:p w:rsidR="004B6EC3" w:rsidRDefault="004B6EC3">
      <w:pPr>
        <w:pStyle w:val="Default"/>
        <w:spacing w:line="360" w:lineRule="auto"/>
        <w:rPr>
          <w:b/>
          <w:bCs/>
        </w:rPr>
      </w:pPr>
    </w:p>
    <w:p w:rsidR="004B6EC3" w:rsidRDefault="00776C69">
      <w:pPr>
        <w:pStyle w:val="Default"/>
        <w:spacing w:line="360" w:lineRule="auto"/>
        <w:rPr>
          <w:b/>
          <w:bCs/>
        </w:rPr>
      </w:pPr>
      <w:r>
        <w:rPr>
          <w:b/>
          <w:bCs/>
        </w:rPr>
        <w:t>UDP Client</w:t>
      </w:r>
    </w:p>
    <w:p w:rsidR="004B6EC3" w:rsidRDefault="00776C69">
      <w:pPr>
        <w:pStyle w:val="Default"/>
        <w:spacing w:line="360" w:lineRule="auto"/>
      </w:pPr>
      <w:r>
        <w:t xml:space="preserve">import java.io.*; </w:t>
      </w:r>
    </w:p>
    <w:p w:rsidR="004B6EC3" w:rsidRDefault="00776C69">
      <w:pPr>
        <w:pStyle w:val="Default"/>
        <w:spacing w:line="360" w:lineRule="auto"/>
      </w:pPr>
      <w:r>
        <w:t xml:space="preserve">import java.net.*; </w:t>
      </w:r>
    </w:p>
    <w:p w:rsidR="004B6EC3" w:rsidRDefault="00776C69">
      <w:pPr>
        <w:pStyle w:val="Default"/>
        <w:spacing w:line="360" w:lineRule="auto"/>
      </w:pPr>
      <w:r>
        <w:t xml:space="preserve">public class UDPC </w:t>
      </w:r>
    </w:p>
    <w:p w:rsidR="004B6EC3" w:rsidRDefault="00776C69">
      <w:pPr>
        <w:pStyle w:val="Default"/>
        <w:spacing w:line="360" w:lineRule="auto"/>
      </w:pPr>
      <w:r>
        <w:t xml:space="preserve">{ </w:t>
      </w:r>
    </w:p>
    <w:p w:rsidR="004B6EC3" w:rsidRDefault="00776C69">
      <w:pPr>
        <w:pStyle w:val="Default"/>
        <w:spacing w:line="360" w:lineRule="auto"/>
      </w:pPr>
      <w:r>
        <w:t xml:space="preserve">public static void main(String[] args) </w:t>
      </w:r>
    </w:p>
    <w:p w:rsidR="004B6EC3" w:rsidRDefault="00776C69">
      <w:pPr>
        <w:pStyle w:val="Default"/>
        <w:spacing w:line="360" w:lineRule="auto"/>
      </w:pPr>
      <w:r>
        <w:t xml:space="preserve">{ </w:t>
      </w:r>
    </w:p>
    <w:p w:rsidR="004B6EC3" w:rsidRDefault="00776C69">
      <w:pPr>
        <w:pStyle w:val="Default"/>
        <w:spacing w:line="360" w:lineRule="auto"/>
      </w:pPr>
      <w:r>
        <w:t>DatagramSocket skt;</w:t>
      </w:r>
    </w:p>
    <w:p w:rsidR="004B6EC3" w:rsidRDefault="00776C69">
      <w:pPr>
        <w:pStyle w:val="Default"/>
        <w:spacing w:line="360" w:lineRule="auto"/>
      </w:pPr>
      <w:r>
        <w:t xml:space="preserve"> try { </w:t>
      </w:r>
    </w:p>
    <w:p w:rsidR="004B6EC3" w:rsidRDefault="00776C69">
      <w:pPr>
        <w:pStyle w:val="Default"/>
        <w:spacing w:line="360" w:lineRule="auto"/>
      </w:pPr>
      <w:r>
        <w:t>skt=new DatagramSocket(); String msg= "text message "</w:t>
      </w:r>
      <w:r>
        <w:t xml:space="preserve">; byte[] b = msg.getBytes(); </w:t>
      </w:r>
    </w:p>
    <w:p w:rsidR="004B6EC3" w:rsidRDefault="00776C69">
      <w:pPr>
        <w:pStyle w:val="Default"/>
        <w:spacing w:line="360" w:lineRule="auto"/>
      </w:pPr>
      <w:r>
        <w:t xml:space="preserve">InetAddress host=InetAddress.getByName("127.0.0.1"); int serverSocket=6788; </w:t>
      </w:r>
    </w:p>
    <w:p w:rsidR="004B6EC3" w:rsidRDefault="00776C69">
      <w:pPr>
        <w:pStyle w:val="Default"/>
        <w:spacing w:line="360" w:lineRule="auto"/>
      </w:pPr>
      <w:r>
        <w:t xml:space="preserve">DatagramPacket request =new DatagramPacket (b,b.length,host,serverSocket); skt.send(request); </w:t>
      </w:r>
    </w:p>
    <w:p w:rsidR="004B6EC3" w:rsidRDefault="00776C69">
      <w:pPr>
        <w:pStyle w:val="Default"/>
        <w:spacing w:line="360" w:lineRule="auto"/>
      </w:pPr>
      <w:r>
        <w:t xml:space="preserve">byte[] buffer =new byte[1000]; </w:t>
      </w:r>
    </w:p>
    <w:p w:rsidR="004B6EC3" w:rsidRDefault="00776C69">
      <w:pPr>
        <w:pStyle w:val="Default"/>
        <w:spacing w:line="360" w:lineRule="auto"/>
      </w:pPr>
      <w:r>
        <w:lastRenderedPageBreak/>
        <w:t xml:space="preserve">DatagramPacket reply= new DatagramPacket(buffer,buffer.length); skt.receive(reply); </w:t>
      </w:r>
    </w:p>
    <w:p w:rsidR="004B6EC3" w:rsidRDefault="00776C69">
      <w:pPr>
        <w:pStyle w:val="Default"/>
        <w:spacing w:line="360" w:lineRule="auto"/>
      </w:pPr>
      <w:r>
        <w:t xml:space="preserve">System.out.println("client received:" +new String(reply.getData())); skt.close(); </w:t>
      </w:r>
    </w:p>
    <w:p w:rsidR="004B6EC3" w:rsidRDefault="00776C69">
      <w:pPr>
        <w:pStyle w:val="Default"/>
        <w:spacing w:line="360" w:lineRule="auto"/>
      </w:pPr>
      <w:r>
        <w:t xml:space="preserve">} </w:t>
      </w:r>
    </w:p>
    <w:p w:rsidR="004B6EC3" w:rsidRDefault="00776C69">
      <w:pPr>
        <w:pStyle w:val="Default"/>
        <w:spacing w:line="360" w:lineRule="auto"/>
      </w:pPr>
      <w:r>
        <w:t xml:space="preserve">catch(Exception ex) </w:t>
      </w:r>
    </w:p>
    <w:p w:rsidR="004B6EC3" w:rsidRDefault="00776C69">
      <w:pPr>
        <w:pStyle w:val="Default"/>
        <w:spacing w:line="360" w:lineRule="auto"/>
      </w:pPr>
      <w:r>
        <w:t xml:space="preserve">{ </w:t>
      </w:r>
    </w:p>
    <w:p w:rsidR="004B6EC3" w:rsidRDefault="00776C69">
      <w:pPr>
        <w:pStyle w:val="Default"/>
        <w:spacing w:line="360" w:lineRule="auto"/>
      </w:pPr>
      <w:r>
        <w:t xml:space="preserve">} </w:t>
      </w:r>
    </w:p>
    <w:p w:rsidR="004B6EC3" w:rsidRDefault="00776C69">
      <w:pPr>
        <w:pStyle w:val="Default"/>
        <w:spacing w:line="360" w:lineRule="auto"/>
      </w:pPr>
      <w:r>
        <w:t xml:space="preserve">} </w:t>
      </w:r>
    </w:p>
    <w:p w:rsidR="004B6EC3" w:rsidRDefault="00776C69">
      <w:pPr>
        <w:pStyle w:val="Default"/>
        <w:spacing w:line="360" w:lineRule="auto"/>
      </w:pPr>
      <w:r>
        <w:t xml:space="preserve">} </w:t>
      </w:r>
    </w:p>
    <w:p w:rsidR="004B6EC3" w:rsidRDefault="00776C69">
      <w:pPr>
        <w:pStyle w:val="Default"/>
      </w:pPr>
      <w:r>
        <w:rPr>
          <w:b/>
          <w:bCs/>
        </w:rPr>
        <w:t xml:space="preserve">UDP Server </w:t>
      </w:r>
    </w:p>
    <w:p w:rsidR="004B6EC3" w:rsidRDefault="00776C69">
      <w:pPr>
        <w:pStyle w:val="Default"/>
        <w:spacing w:line="360" w:lineRule="auto"/>
      </w:pPr>
      <w:r>
        <w:t xml:space="preserve">import java.io.*; import java.net.*; </w:t>
      </w:r>
    </w:p>
    <w:p w:rsidR="004B6EC3" w:rsidRDefault="00776C69">
      <w:pPr>
        <w:pStyle w:val="Default"/>
        <w:spacing w:line="360" w:lineRule="auto"/>
      </w:pPr>
      <w:r>
        <w:t>pu</w:t>
      </w:r>
      <w:r>
        <w:t xml:space="preserve">blic class UDPS </w:t>
      </w:r>
    </w:p>
    <w:p w:rsidR="004B6EC3" w:rsidRDefault="00776C69">
      <w:pPr>
        <w:pStyle w:val="Default"/>
        <w:spacing w:line="360" w:lineRule="auto"/>
      </w:pPr>
      <w:r>
        <w:t xml:space="preserve">{ </w:t>
      </w:r>
    </w:p>
    <w:p w:rsidR="004B6EC3" w:rsidRDefault="00776C69">
      <w:pPr>
        <w:pStyle w:val="Default"/>
        <w:spacing w:line="360" w:lineRule="auto"/>
      </w:pPr>
      <w:r>
        <w:t xml:space="preserve">public static void main(String[] args) </w:t>
      </w:r>
    </w:p>
    <w:p w:rsidR="004B6EC3" w:rsidRDefault="00776C69">
      <w:pPr>
        <w:pStyle w:val="Default"/>
        <w:spacing w:line="360" w:lineRule="auto"/>
      </w:pPr>
      <w:r>
        <w:t xml:space="preserve">{ </w:t>
      </w:r>
    </w:p>
    <w:p w:rsidR="004B6EC3" w:rsidRDefault="00776C69">
      <w:pPr>
        <w:pStyle w:val="Default"/>
        <w:spacing w:line="360" w:lineRule="auto"/>
      </w:pPr>
      <w:r>
        <w:t xml:space="preserve">DatagramSocket skt=null; </w:t>
      </w:r>
    </w:p>
    <w:p w:rsidR="004B6EC3" w:rsidRDefault="00776C69">
      <w:pPr>
        <w:pStyle w:val="Default"/>
        <w:spacing w:line="360" w:lineRule="auto"/>
      </w:pPr>
      <w:r>
        <w:t xml:space="preserve">try </w:t>
      </w:r>
    </w:p>
    <w:p w:rsidR="004B6EC3" w:rsidRDefault="00776C69">
      <w:pPr>
        <w:pStyle w:val="Default"/>
        <w:spacing w:line="360" w:lineRule="auto"/>
      </w:pPr>
      <w:r>
        <w:t xml:space="preserve">{ </w:t>
      </w:r>
    </w:p>
    <w:p w:rsidR="004B6EC3" w:rsidRDefault="00776C69">
      <w:pPr>
        <w:pStyle w:val="Default"/>
        <w:spacing w:line="360" w:lineRule="auto"/>
      </w:pPr>
      <w:r>
        <w:t xml:space="preserve">skt=new DatagramSocket(6788); byte[] buffer = new byte[1000]; </w:t>
      </w:r>
    </w:p>
    <w:p w:rsidR="004B6EC3" w:rsidRDefault="00776C69">
      <w:pPr>
        <w:pStyle w:val="Default"/>
        <w:spacing w:line="360" w:lineRule="auto"/>
      </w:pPr>
      <w:r>
        <w:t xml:space="preserve">while(true) </w:t>
      </w:r>
    </w:p>
    <w:p w:rsidR="004B6EC3" w:rsidRDefault="00776C69">
      <w:pPr>
        <w:pStyle w:val="Default"/>
        <w:spacing w:line="360" w:lineRule="auto"/>
      </w:pPr>
      <w:r>
        <w:t xml:space="preserve">{ </w:t>
      </w:r>
    </w:p>
    <w:p w:rsidR="004B6EC3" w:rsidRDefault="00776C69">
      <w:pPr>
        <w:pStyle w:val="Default"/>
        <w:spacing w:line="360" w:lineRule="auto"/>
      </w:pPr>
      <w:r>
        <w:t>DatagramPacket request = new DatagramPacket(buffer,buffer.length);</w:t>
      </w:r>
    </w:p>
    <w:p w:rsidR="004B6EC3" w:rsidRDefault="00776C69">
      <w:pPr>
        <w:pStyle w:val="Default"/>
        <w:spacing w:line="360" w:lineRule="auto"/>
      </w:pPr>
      <w:r>
        <w:lastRenderedPageBreak/>
        <w:t xml:space="preserve"> skt.receive(request); </w:t>
      </w:r>
    </w:p>
    <w:p w:rsidR="004B6EC3" w:rsidRDefault="00776C69">
      <w:pPr>
        <w:pStyle w:val="Default"/>
        <w:spacing w:line="360" w:lineRule="auto"/>
      </w:pPr>
      <w:r>
        <w:t>String[] message = (new String(request.getData())).split("");</w:t>
      </w:r>
    </w:p>
    <w:p w:rsidR="004B6EC3" w:rsidRDefault="00776C69">
      <w:pPr>
        <w:pStyle w:val="Default"/>
        <w:spacing w:line="360" w:lineRule="auto"/>
      </w:pPr>
      <w:r>
        <w:t xml:space="preserve"> byte[] sendMsg= (message[1]+ " server processed").getBytes(); </w:t>
      </w:r>
    </w:p>
    <w:p w:rsidR="004B6EC3" w:rsidRDefault="00776C69">
      <w:pPr>
        <w:pStyle w:val="Default"/>
        <w:spacing w:line="360" w:lineRule="auto"/>
      </w:pPr>
      <w:r>
        <w:t xml:space="preserve">DatagramPacket reply = new DatagramPacket(sendMsg,sendMsg.length,request.getAddress(),request.getPort()); </w:t>
      </w:r>
    </w:p>
    <w:p w:rsidR="004B6EC3" w:rsidRDefault="00776C69">
      <w:pPr>
        <w:pStyle w:val="Default"/>
        <w:spacing w:line="360" w:lineRule="auto"/>
      </w:pPr>
      <w:r>
        <w:t xml:space="preserve">skt.send(reply); </w:t>
      </w:r>
    </w:p>
    <w:p w:rsidR="004B6EC3" w:rsidRDefault="00776C69">
      <w:pPr>
        <w:pStyle w:val="Default"/>
        <w:spacing w:line="360" w:lineRule="auto"/>
      </w:pPr>
      <w:r>
        <w:t xml:space="preserve">} </w:t>
      </w:r>
    </w:p>
    <w:p w:rsidR="004B6EC3" w:rsidRDefault="00776C69">
      <w:pPr>
        <w:pStyle w:val="Default"/>
        <w:spacing w:line="360" w:lineRule="auto"/>
      </w:pPr>
      <w:r>
        <w:t xml:space="preserve">} </w:t>
      </w:r>
    </w:p>
    <w:p w:rsidR="004B6EC3" w:rsidRDefault="00776C69">
      <w:pPr>
        <w:pStyle w:val="Default"/>
        <w:spacing w:line="360" w:lineRule="auto"/>
      </w:pPr>
      <w:r>
        <w:t xml:space="preserve">catch(Exception ex) </w:t>
      </w:r>
    </w:p>
    <w:p w:rsidR="004B6EC3" w:rsidRDefault="00776C69">
      <w:pPr>
        <w:pStyle w:val="Default"/>
        <w:spacing w:line="360" w:lineRule="auto"/>
      </w:pPr>
      <w:r>
        <w:t xml:space="preserve">{ </w:t>
      </w:r>
    </w:p>
    <w:p w:rsidR="004B6EC3" w:rsidRDefault="00776C69">
      <w:pPr>
        <w:pStyle w:val="Default"/>
        <w:spacing w:line="360" w:lineRule="auto"/>
      </w:pPr>
      <w:r>
        <w:t xml:space="preserve">} </w:t>
      </w:r>
    </w:p>
    <w:p w:rsidR="004B6EC3" w:rsidRDefault="00776C69">
      <w:pPr>
        <w:pStyle w:val="Default"/>
        <w:spacing w:line="360" w:lineRule="auto"/>
      </w:pPr>
      <w:r>
        <w:t xml:space="preserve">} </w:t>
      </w:r>
    </w:p>
    <w:p w:rsidR="004B6EC3" w:rsidRDefault="00776C69">
      <w:pPr>
        <w:pStyle w:val="Default"/>
        <w:spacing w:line="360" w:lineRule="auto"/>
      </w:pPr>
      <w:r>
        <w:t xml:space="preserve">} </w:t>
      </w:r>
    </w:p>
    <w:p w:rsidR="004B6EC3" w:rsidRDefault="004B6EC3">
      <w:pPr>
        <w:rPr>
          <w:rFonts w:ascii="Times New Roman" w:hAnsi="Times New Roman" w:cs="Times New Roman"/>
          <w:sz w:val="24"/>
          <w:szCs w:val="24"/>
        </w:rPr>
      </w:pPr>
    </w:p>
    <w:p w:rsidR="004B6EC3" w:rsidRDefault="00776C69">
      <w:pPr>
        <w:pStyle w:val="ListParagraph"/>
        <w:numPr>
          <w:ilvl w:val="0"/>
          <w:numId w:val="12"/>
        </w:numPr>
        <w:tabs>
          <w:tab w:val="left" w:pos="840"/>
        </w:tabs>
        <w:spacing w:after="0" w:line="0" w:lineRule="atLeast"/>
        <w:rPr>
          <w:rFonts w:ascii="Times New Roman" w:eastAsia="Times New Roman" w:hAnsi="Times New Roman"/>
          <w:b/>
          <w:color w:val="222222"/>
          <w:sz w:val="24"/>
          <w:szCs w:val="24"/>
        </w:rPr>
      </w:pPr>
      <w:r>
        <w:rPr>
          <w:rFonts w:ascii="Times New Roman" w:eastAsia="Times New Roman" w:hAnsi="Times New Roman"/>
          <w:b/>
          <w:color w:val="222222"/>
          <w:sz w:val="24"/>
          <w:szCs w:val="24"/>
        </w:rPr>
        <w:t>Write a program for simple RSA algorithm to encrypt and decrypt the data.</w:t>
      </w:r>
    </w:p>
    <w:p w:rsidR="004B6EC3" w:rsidRDefault="004B6EC3">
      <w:pPr>
        <w:jc w:val="center"/>
        <w:rPr>
          <w:rFonts w:ascii="Times New Roman" w:hAnsi="Times New Roman" w:cs="Times New Roman"/>
          <w:b/>
          <w:sz w:val="24"/>
          <w:szCs w:val="24"/>
        </w:rPr>
      </w:pPr>
    </w:p>
    <w:p w:rsidR="004B6EC3" w:rsidRDefault="00776C69">
      <w:pPr>
        <w:widowControl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Implementation of RSA Algorithm(Encryption and Decryption) in Java</w:t>
      </w:r>
    </w:p>
    <w:p w:rsidR="004B6EC3" w:rsidRDefault="004B6EC3">
      <w:pPr>
        <w:widowControl w:val="0"/>
        <w:autoSpaceDE w:val="0"/>
        <w:autoSpaceDN w:val="0"/>
        <w:adjustRightInd w:val="0"/>
        <w:rPr>
          <w:rFonts w:ascii="Times New Roman" w:hAnsi="Times New Roman" w:cs="Times New Roman"/>
          <w:sz w:val="24"/>
          <w:szCs w:val="24"/>
        </w:rPr>
      </w:pPr>
    </w:p>
    <w:p w:rsidR="004B6EC3" w:rsidRDefault="00776C69">
      <w:pPr>
        <w:widowControl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import java.math.BigInteger;</w:t>
      </w:r>
    </w:p>
    <w:p w:rsidR="004B6EC3" w:rsidRDefault="004B6EC3">
      <w:pPr>
        <w:widowControl w:val="0"/>
        <w:autoSpaceDE w:val="0"/>
        <w:autoSpaceDN w:val="0"/>
        <w:adjustRightInd w:val="0"/>
        <w:rPr>
          <w:rFonts w:ascii="Times New Roman" w:hAnsi="Times New Roman" w:cs="Times New Roman"/>
          <w:sz w:val="24"/>
          <w:szCs w:val="24"/>
        </w:rPr>
      </w:pPr>
    </w:p>
    <w:p w:rsidR="004B6EC3" w:rsidRDefault="00776C69">
      <w:pPr>
        <w:widowControl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import java.util.Random;</w:t>
      </w:r>
    </w:p>
    <w:p w:rsidR="004B6EC3" w:rsidRDefault="004B6EC3">
      <w:pPr>
        <w:widowControl w:val="0"/>
        <w:autoSpaceDE w:val="0"/>
        <w:autoSpaceDN w:val="0"/>
        <w:adjustRightInd w:val="0"/>
        <w:rPr>
          <w:rFonts w:ascii="Times New Roman" w:hAnsi="Times New Roman" w:cs="Times New Roman"/>
          <w:sz w:val="24"/>
          <w:szCs w:val="24"/>
        </w:rPr>
      </w:pPr>
    </w:p>
    <w:p w:rsidR="004B6EC3" w:rsidRDefault="00776C69">
      <w:pPr>
        <w:widowControl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import java.io.*;</w:t>
      </w:r>
    </w:p>
    <w:p w:rsidR="004B6EC3" w:rsidRDefault="004B6EC3">
      <w:pPr>
        <w:widowControl w:val="0"/>
        <w:autoSpaceDE w:val="0"/>
        <w:autoSpaceDN w:val="0"/>
        <w:adjustRightInd w:val="0"/>
        <w:rPr>
          <w:rFonts w:ascii="Times New Roman" w:hAnsi="Times New Roman" w:cs="Times New Roman"/>
          <w:sz w:val="24"/>
          <w:szCs w:val="24"/>
        </w:rPr>
      </w:pPr>
    </w:p>
    <w:p w:rsidR="004B6EC3" w:rsidRDefault="00776C69">
      <w:pPr>
        <w:widowControl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public class RSA {</w:t>
      </w:r>
    </w:p>
    <w:p w:rsidR="004B6EC3" w:rsidRDefault="004B6EC3">
      <w:pPr>
        <w:widowControl w:val="0"/>
        <w:autoSpaceDE w:val="0"/>
        <w:autoSpaceDN w:val="0"/>
        <w:adjustRightInd w:val="0"/>
        <w:rPr>
          <w:rFonts w:ascii="Times New Roman" w:hAnsi="Times New Roman" w:cs="Times New Roman"/>
          <w:sz w:val="24"/>
          <w:szCs w:val="24"/>
        </w:rPr>
      </w:pPr>
    </w:p>
    <w:p w:rsidR="004B6EC3" w:rsidRDefault="00776C69">
      <w:pPr>
        <w:widowControl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t>private BigInteger p;</w:t>
      </w:r>
    </w:p>
    <w:p w:rsidR="004B6EC3" w:rsidRDefault="004B6EC3">
      <w:pPr>
        <w:widowControl w:val="0"/>
        <w:autoSpaceDE w:val="0"/>
        <w:autoSpaceDN w:val="0"/>
        <w:adjustRightInd w:val="0"/>
        <w:rPr>
          <w:rFonts w:ascii="Times New Roman" w:hAnsi="Times New Roman" w:cs="Times New Roman"/>
          <w:sz w:val="24"/>
          <w:szCs w:val="24"/>
        </w:rPr>
      </w:pPr>
    </w:p>
    <w:p w:rsidR="004B6EC3" w:rsidRDefault="00776C69">
      <w:pPr>
        <w:widowControl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t>private BigInteger q;</w:t>
      </w:r>
    </w:p>
    <w:p w:rsidR="004B6EC3" w:rsidRDefault="004B6EC3">
      <w:pPr>
        <w:widowControl w:val="0"/>
        <w:autoSpaceDE w:val="0"/>
        <w:autoSpaceDN w:val="0"/>
        <w:adjustRightInd w:val="0"/>
        <w:rPr>
          <w:rFonts w:ascii="Times New Roman" w:hAnsi="Times New Roman" w:cs="Times New Roman"/>
          <w:sz w:val="24"/>
          <w:szCs w:val="24"/>
        </w:rPr>
      </w:pPr>
    </w:p>
    <w:p w:rsidR="004B6EC3" w:rsidRDefault="00776C69">
      <w:pPr>
        <w:widowControl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t>private BigInteger N;</w:t>
      </w:r>
    </w:p>
    <w:p w:rsidR="004B6EC3" w:rsidRDefault="004B6EC3">
      <w:pPr>
        <w:widowControl w:val="0"/>
        <w:autoSpaceDE w:val="0"/>
        <w:autoSpaceDN w:val="0"/>
        <w:adjustRightInd w:val="0"/>
        <w:rPr>
          <w:rFonts w:ascii="Times New Roman" w:hAnsi="Times New Roman" w:cs="Times New Roman"/>
          <w:sz w:val="24"/>
          <w:szCs w:val="24"/>
        </w:rPr>
      </w:pPr>
    </w:p>
    <w:p w:rsidR="004B6EC3" w:rsidRDefault="00776C69">
      <w:pPr>
        <w:widowControl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t>private BigInteger phi;</w:t>
      </w:r>
    </w:p>
    <w:p w:rsidR="004B6EC3" w:rsidRDefault="004B6EC3">
      <w:pPr>
        <w:widowControl w:val="0"/>
        <w:autoSpaceDE w:val="0"/>
        <w:autoSpaceDN w:val="0"/>
        <w:adjustRightInd w:val="0"/>
        <w:rPr>
          <w:rFonts w:ascii="Times New Roman" w:hAnsi="Times New Roman" w:cs="Times New Roman"/>
          <w:sz w:val="24"/>
          <w:szCs w:val="24"/>
        </w:rPr>
      </w:pPr>
    </w:p>
    <w:p w:rsidR="004B6EC3" w:rsidRDefault="00776C69">
      <w:pPr>
        <w:widowControl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t>private BigInteger e;</w:t>
      </w:r>
    </w:p>
    <w:p w:rsidR="004B6EC3" w:rsidRDefault="004B6EC3">
      <w:pPr>
        <w:widowControl w:val="0"/>
        <w:autoSpaceDE w:val="0"/>
        <w:autoSpaceDN w:val="0"/>
        <w:adjustRightInd w:val="0"/>
        <w:rPr>
          <w:rFonts w:ascii="Times New Roman" w:hAnsi="Times New Roman" w:cs="Times New Roman"/>
          <w:sz w:val="24"/>
          <w:szCs w:val="24"/>
        </w:rPr>
      </w:pPr>
    </w:p>
    <w:p w:rsidR="004B6EC3" w:rsidRDefault="00776C69">
      <w:pPr>
        <w:widowControl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t>private BigInteger d;</w:t>
      </w:r>
    </w:p>
    <w:p w:rsidR="004B6EC3" w:rsidRDefault="004B6EC3">
      <w:pPr>
        <w:widowControl w:val="0"/>
        <w:autoSpaceDE w:val="0"/>
        <w:autoSpaceDN w:val="0"/>
        <w:adjustRightInd w:val="0"/>
        <w:rPr>
          <w:rFonts w:ascii="Times New Roman" w:hAnsi="Times New Roman" w:cs="Times New Roman"/>
          <w:sz w:val="24"/>
          <w:szCs w:val="24"/>
        </w:rPr>
      </w:pPr>
    </w:p>
    <w:p w:rsidR="004B6EC3" w:rsidRDefault="00776C69">
      <w:pPr>
        <w:widowControl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t>private int bitlength = 1024;</w:t>
      </w:r>
    </w:p>
    <w:p w:rsidR="004B6EC3" w:rsidRDefault="004B6EC3">
      <w:pPr>
        <w:widowControl w:val="0"/>
        <w:autoSpaceDE w:val="0"/>
        <w:autoSpaceDN w:val="0"/>
        <w:adjustRightInd w:val="0"/>
        <w:rPr>
          <w:rFonts w:ascii="Times New Roman" w:hAnsi="Times New Roman" w:cs="Times New Roman"/>
          <w:sz w:val="24"/>
          <w:szCs w:val="24"/>
        </w:rPr>
      </w:pPr>
    </w:p>
    <w:p w:rsidR="004B6EC3" w:rsidRDefault="00776C69">
      <w:pPr>
        <w:widowControl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t>private int blocksize = 256;</w:t>
      </w:r>
    </w:p>
    <w:p w:rsidR="004B6EC3" w:rsidRDefault="004B6EC3">
      <w:pPr>
        <w:widowControl w:val="0"/>
        <w:autoSpaceDE w:val="0"/>
        <w:autoSpaceDN w:val="0"/>
        <w:adjustRightInd w:val="0"/>
        <w:rPr>
          <w:rFonts w:ascii="Times New Roman" w:hAnsi="Times New Roman" w:cs="Times New Roman"/>
          <w:sz w:val="24"/>
          <w:szCs w:val="24"/>
        </w:rPr>
      </w:pPr>
    </w:p>
    <w:p w:rsidR="004B6EC3" w:rsidRDefault="00776C69">
      <w:pPr>
        <w:widowControl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t>//blo</w:t>
      </w:r>
      <w:r>
        <w:rPr>
          <w:rFonts w:ascii="Times New Roman" w:hAnsi="Times New Roman" w:cs="Times New Roman"/>
          <w:sz w:val="24"/>
          <w:szCs w:val="24"/>
        </w:rPr>
        <w:t>cksize in byte</w:t>
      </w:r>
    </w:p>
    <w:p w:rsidR="004B6EC3" w:rsidRDefault="004B6EC3">
      <w:pPr>
        <w:widowControl w:val="0"/>
        <w:autoSpaceDE w:val="0"/>
        <w:autoSpaceDN w:val="0"/>
        <w:adjustRightInd w:val="0"/>
        <w:rPr>
          <w:rFonts w:ascii="Times New Roman" w:hAnsi="Times New Roman" w:cs="Times New Roman"/>
          <w:sz w:val="24"/>
          <w:szCs w:val="24"/>
        </w:rPr>
      </w:pPr>
    </w:p>
    <w:p w:rsidR="004B6EC3" w:rsidRDefault="00776C69">
      <w:pPr>
        <w:widowControl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t>private Random r;</w:t>
      </w:r>
    </w:p>
    <w:p w:rsidR="004B6EC3" w:rsidRDefault="004B6EC3">
      <w:pPr>
        <w:widowControl w:val="0"/>
        <w:autoSpaceDE w:val="0"/>
        <w:autoSpaceDN w:val="0"/>
        <w:adjustRightInd w:val="0"/>
        <w:rPr>
          <w:rFonts w:ascii="Times New Roman" w:hAnsi="Times New Roman" w:cs="Times New Roman"/>
          <w:sz w:val="24"/>
          <w:szCs w:val="24"/>
        </w:rPr>
      </w:pPr>
    </w:p>
    <w:p w:rsidR="004B6EC3" w:rsidRDefault="00776C69">
      <w:pPr>
        <w:widowControl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t>public RSA() {</w:t>
      </w:r>
    </w:p>
    <w:p w:rsidR="004B6EC3" w:rsidRDefault="004B6EC3">
      <w:pPr>
        <w:widowControl w:val="0"/>
        <w:autoSpaceDE w:val="0"/>
        <w:autoSpaceDN w:val="0"/>
        <w:adjustRightInd w:val="0"/>
        <w:rPr>
          <w:rFonts w:ascii="Times New Roman" w:hAnsi="Times New Roman" w:cs="Times New Roman"/>
          <w:sz w:val="24"/>
          <w:szCs w:val="24"/>
        </w:rPr>
      </w:pPr>
    </w:p>
    <w:p w:rsidR="004B6EC3" w:rsidRDefault="00776C69">
      <w:pPr>
        <w:widowControl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t>r = new Random();</w:t>
      </w:r>
    </w:p>
    <w:p w:rsidR="004B6EC3" w:rsidRDefault="004B6EC3">
      <w:pPr>
        <w:widowControl w:val="0"/>
        <w:autoSpaceDE w:val="0"/>
        <w:autoSpaceDN w:val="0"/>
        <w:adjustRightInd w:val="0"/>
        <w:rPr>
          <w:rFonts w:ascii="Times New Roman" w:hAnsi="Times New Roman" w:cs="Times New Roman"/>
          <w:sz w:val="24"/>
          <w:szCs w:val="24"/>
        </w:rPr>
      </w:pPr>
    </w:p>
    <w:p w:rsidR="004B6EC3" w:rsidRDefault="00776C69">
      <w:pPr>
        <w:widowControl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p = BigInteger.probablePrime(bitlength, r);</w:t>
      </w:r>
    </w:p>
    <w:p w:rsidR="004B6EC3" w:rsidRDefault="004B6EC3">
      <w:pPr>
        <w:widowControl w:val="0"/>
        <w:autoSpaceDE w:val="0"/>
        <w:autoSpaceDN w:val="0"/>
        <w:adjustRightInd w:val="0"/>
        <w:rPr>
          <w:rFonts w:ascii="Times New Roman" w:hAnsi="Times New Roman" w:cs="Times New Roman"/>
          <w:sz w:val="24"/>
          <w:szCs w:val="24"/>
        </w:rPr>
      </w:pPr>
    </w:p>
    <w:p w:rsidR="004B6EC3" w:rsidRDefault="00776C69">
      <w:pPr>
        <w:widowControl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q = BigInteger.probablePrime(bitlength, r);</w:t>
      </w:r>
    </w:p>
    <w:p w:rsidR="004B6EC3" w:rsidRDefault="004B6EC3">
      <w:pPr>
        <w:widowControl w:val="0"/>
        <w:autoSpaceDE w:val="0"/>
        <w:autoSpaceDN w:val="0"/>
        <w:adjustRightInd w:val="0"/>
        <w:rPr>
          <w:rFonts w:ascii="Times New Roman" w:hAnsi="Times New Roman" w:cs="Times New Roman"/>
          <w:sz w:val="24"/>
          <w:szCs w:val="24"/>
        </w:rPr>
      </w:pPr>
    </w:p>
    <w:p w:rsidR="004B6EC3" w:rsidRDefault="00776C69">
      <w:pPr>
        <w:widowControl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N = p.multiply(q);</w:t>
      </w:r>
    </w:p>
    <w:p w:rsidR="004B6EC3" w:rsidRDefault="004B6EC3">
      <w:pPr>
        <w:widowControl w:val="0"/>
        <w:autoSpaceDE w:val="0"/>
        <w:autoSpaceDN w:val="0"/>
        <w:adjustRightInd w:val="0"/>
        <w:rPr>
          <w:rFonts w:ascii="Times New Roman" w:hAnsi="Times New Roman" w:cs="Times New Roman"/>
          <w:sz w:val="24"/>
          <w:szCs w:val="24"/>
        </w:rPr>
      </w:pPr>
    </w:p>
    <w:p w:rsidR="004B6EC3" w:rsidRDefault="00776C69">
      <w:pPr>
        <w:widowControl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phi = </w:t>
      </w:r>
      <w:r>
        <w:rPr>
          <w:rFonts w:ascii="Times New Roman" w:hAnsi="Times New Roman" w:cs="Times New Roman"/>
          <w:sz w:val="24"/>
          <w:szCs w:val="24"/>
        </w:rPr>
        <w:t>p.subtract(BigInteger.ONE).multiply(q.subtract(BigInteger.ONE));</w:t>
      </w:r>
    </w:p>
    <w:p w:rsidR="004B6EC3" w:rsidRDefault="004B6EC3">
      <w:pPr>
        <w:widowControl w:val="0"/>
        <w:autoSpaceDE w:val="0"/>
        <w:autoSpaceDN w:val="0"/>
        <w:adjustRightInd w:val="0"/>
        <w:rPr>
          <w:rFonts w:ascii="Times New Roman" w:hAnsi="Times New Roman" w:cs="Times New Roman"/>
          <w:sz w:val="24"/>
          <w:szCs w:val="24"/>
        </w:rPr>
      </w:pPr>
    </w:p>
    <w:p w:rsidR="004B6EC3" w:rsidRDefault="00776C69">
      <w:pPr>
        <w:widowControl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e = BigInteger.probablePrime(bitlength/2, r);</w:t>
      </w:r>
    </w:p>
    <w:p w:rsidR="004B6EC3" w:rsidRDefault="004B6EC3">
      <w:pPr>
        <w:widowControl w:val="0"/>
        <w:autoSpaceDE w:val="0"/>
        <w:autoSpaceDN w:val="0"/>
        <w:adjustRightInd w:val="0"/>
        <w:rPr>
          <w:rFonts w:ascii="Times New Roman" w:hAnsi="Times New Roman" w:cs="Times New Roman"/>
          <w:sz w:val="24"/>
          <w:szCs w:val="24"/>
        </w:rPr>
      </w:pPr>
    </w:p>
    <w:p w:rsidR="004B6EC3" w:rsidRDefault="00776C69">
      <w:pPr>
        <w:widowControl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while (phi.gcd(e).compareTo(BigInteger.ONE) &gt; 0 &amp;&amp; e.compareTo(phi) &lt; 0 ) {</w:t>
      </w:r>
    </w:p>
    <w:p w:rsidR="004B6EC3" w:rsidRDefault="004B6EC3">
      <w:pPr>
        <w:widowControl w:val="0"/>
        <w:autoSpaceDE w:val="0"/>
        <w:autoSpaceDN w:val="0"/>
        <w:adjustRightInd w:val="0"/>
        <w:rPr>
          <w:rFonts w:ascii="Times New Roman" w:hAnsi="Times New Roman" w:cs="Times New Roman"/>
          <w:sz w:val="24"/>
          <w:szCs w:val="24"/>
        </w:rPr>
      </w:pPr>
    </w:p>
    <w:p w:rsidR="004B6EC3" w:rsidRDefault="00776C69">
      <w:pPr>
        <w:widowControl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e.add(BigInteger.ONE);</w:t>
      </w:r>
    </w:p>
    <w:p w:rsidR="004B6EC3" w:rsidRDefault="004B6EC3">
      <w:pPr>
        <w:widowControl w:val="0"/>
        <w:autoSpaceDE w:val="0"/>
        <w:autoSpaceDN w:val="0"/>
        <w:adjustRightInd w:val="0"/>
        <w:rPr>
          <w:rFonts w:ascii="Times New Roman" w:hAnsi="Times New Roman" w:cs="Times New Roman"/>
          <w:sz w:val="24"/>
          <w:szCs w:val="24"/>
        </w:rPr>
      </w:pPr>
    </w:p>
    <w:p w:rsidR="004B6EC3" w:rsidRDefault="00776C69">
      <w:pPr>
        <w:widowControl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w:t>
      </w:r>
    </w:p>
    <w:p w:rsidR="004B6EC3" w:rsidRDefault="004B6EC3">
      <w:pPr>
        <w:widowControl w:val="0"/>
        <w:autoSpaceDE w:val="0"/>
        <w:autoSpaceDN w:val="0"/>
        <w:adjustRightInd w:val="0"/>
        <w:rPr>
          <w:rFonts w:ascii="Times New Roman" w:hAnsi="Times New Roman" w:cs="Times New Roman"/>
          <w:sz w:val="24"/>
          <w:szCs w:val="24"/>
        </w:rPr>
      </w:pPr>
    </w:p>
    <w:p w:rsidR="004B6EC3" w:rsidRDefault="00776C69">
      <w:pPr>
        <w:widowControl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 = e.modInverse(phi);</w:t>
      </w:r>
    </w:p>
    <w:p w:rsidR="004B6EC3" w:rsidRDefault="004B6EC3">
      <w:pPr>
        <w:widowControl w:val="0"/>
        <w:autoSpaceDE w:val="0"/>
        <w:autoSpaceDN w:val="0"/>
        <w:adjustRightInd w:val="0"/>
        <w:rPr>
          <w:rFonts w:ascii="Times New Roman" w:hAnsi="Times New Roman" w:cs="Times New Roman"/>
          <w:sz w:val="24"/>
          <w:szCs w:val="24"/>
        </w:rPr>
      </w:pPr>
    </w:p>
    <w:p w:rsidR="004B6EC3" w:rsidRDefault="00776C69">
      <w:pPr>
        <w:widowControl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t>}</w:t>
      </w:r>
    </w:p>
    <w:p w:rsidR="004B6EC3" w:rsidRDefault="004B6EC3">
      <w:pPr>
        <w:widowControl w:val="0"/>
        <w:autoSpaceDE w:val="0"/>
        <w:autoSpaceDN w:val="0"/>
        <w:adjustRightInd w:val="0"/>
        <w:rPr>
          <w:rFonts w:ascii="Times New Roman" w:hAnsi="Times New Roman" w:cs="Times New Roman"/>
          <w:sz w:val="24"/>
          <w:szCs w:val="24"/>
        </w:rPr>
      </w:pPr>
    </w:p>
    <w:p w:rsidR="004B6EC3" w:rsidRDefault="00776C69">
      <w:pPr>
        <w:widowControl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t>public RSA(BigInteger e, BigInteger d, BigInteger N) {</w:t>
      </w:r>
    </w:p>
    <w:p w:rsidR="004B6EC3" w:rsidRDefault="004B6EC3">
      <w:pPr>
        <w:widowControl w:val="0"/>
        <w:autoSpaceDE w:val="0"/>
        <w:autoSpaceDN w:val="0"/>
        <w:adjustRightInd w:val="0"/>
        <w:rPr>
          <w:rFonts w:ascii="Times New Roman" w:hAnsi="Times New Roman" w:cs="Times New Roman"/>
          <w:sz w:val="24"/>
          <w:szCs w:val="24"/>
        </w:rPr>
      </w:pPr>
    </w:p>
    <w:p w:rsidR="004B6EC3" w:rsidRDefault="00776C69">
      <w:pPr>
        <w:widowControl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this.e = e;</w:t>
      </w:r>
    </w:p>
    <w:p w:rsidR="004B6EC3" w:rsidRDefault="004B6EC3">
      <w:pPr>
        <w:widowControl w:val="0"/>
        <w:autoSpaceDE w:val="0"/>
        <w:autoSpaceDN w:val="0"/>
        <w:adjustRightInd w:val="0"/>
        <w:rPr>
          <w:rFonts w:ascii="Times New Roman" w:hAnsi="Times New Roman" w:cs="Times New Roman"/>
          <w:sz w:val="24"/>
          <w:szCs w:val="24"/>
        </w:rPr>
      </w:pPr>
    </w:p>
    <w:p w:rsidR="004B6EC3" w:rsidRDefault="00776C69">
      <w:pPr>
        <w:widowControl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this.d = d;</w:t>
      </w:r>
    </w:p>
    <w:p w:rsidR="004B6EC3" w:rsidRDefault="004B6EC3">
      <w:pPr>
        <w:widowControl w:val="0"/>
        <w:autoSpaceDE w:val="0"/>
        <w:autoSpaceDN w:val="0"/>
        <w:adjustRightInd w:val="0"/>
        <w:rPr>
          <w:rFonts w:ascii="Times New Roman" w:hAnsi="Times New Roman" w:cs="Times New Roman"/>
          <w:sz w:val="24"/>
          <w:szCs w:val="24"/>
        </w:rPr>
      </w:pPr>
    </w:p>
    <w:p w:rsidR="004B6EC3" w:rsidRDefault="00776C69">
      <w:pPr>
        <w:widowControl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this.N = N;</w:t>
      </w:r>
    </w:p>
    <w:p w:rsidR="004B6EC3" w:rsidRDefault="004B6EC3">
      <w:pPr>
        <w:widowControl w:val="0"/>
        <w:autoSpaceDE w:val="0"/>
        <w:autoSpaceDN w:val="0"/>
        <w:adjustRightInd w:val="0"/>
        <w:rPr>
          <w:rFonts w:ascii="Times New Roman" w:hAnsi="Times New Roman" w:cs="Times New Roman"/>
          <w:sz w:val="24"/>
          <w:szCs w:val="24"/>
        </w:rPr>
      </w:pPr>
    </w:p>
    <w:p w:rsidR="004B6EC3" w:rsidRDefault="00776C69">
      <w:pPr>
        <w:widowControl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t>}</w:t>
      </w:r>
    </w:p>
    <w:p w:rsidR="004B6EC3" w:rsidRDefault="004B6EC3">
      <w:pPr>
        <w:widowControl w:val="0"/>
        <w:autoSpaceDE w:val="0"/>
        <w:autoSpaceDN w:val="0"/>
        <w:adjustRightInd w:val="0"/>
        <w:rPr>
          <w:rFonts w:ascii="Times New Roman" w:hAnsi="Times New Roman" w:cs="Times New Roman"/>
          <w:sz w:val="24"/>
          <w:szCs w:val="24"/>
        </w:rPr>
      </w:pPr>
    </w:p>
    <w:p w:rsidR="004B6EC3" w:rsidRDefault="00776C69">
      <w:pPr>
        <w:widowControl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t>public static void main (String[] args) throws IOException {</w:t>
      </w:r>
    </w:p>
    <w:p w:rsidR="004B6EC3" w:rsidRDefault="004B6EC3">
      <w:pPr>
        <w:widowControl w:val="0"/>
        <w:autoSpaceDE w:val="0"/>
        <w:autoSpaceDN w:val="0"/>
        <w:adjustRightInd w:val="0"/>
        <w:rPr>
          <w:rFonts w:ascii="Times New Roman" w:hAnsi="Times New Roman" w:cs="Times New Roman"/>
          <w:sz w:val="24"/>
          <w:szCs w:val="24"/>
        </w:rPr>
      </w:pPr>
    </w:p>
    <w:p w:rsidR="004B6EC3" w:rsidRDefault="00776C69">
      <w:pPr>
        <w:widowControl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RSA rsa = new RSA();</w:t>
      </w:r>
    </w:p>
    <w:p w:rsidR="004B6EC3" w:rsidRDefault="004B6EC3">
      <w:pPr>
        <w:widowControl w:val="0"/>
        <w:autoSpaceDE w:val="0"/>
        <w:autoSpaceDN w:val="0"/>
        <w:adjustRightInd w:val="0"/>
        <w:rPr>
          <w:rFonts w:ascii="Times New Roman" w:hAnsi="Times New Roman" w:cs="Times New Roman"/>
          <w:sz w:val="24"/>
          <w:szCs w:val="24"/>
        </w:rPr>
      </w:pPr>
    </w:p>
    <w:p w:rsidR="004B6EC3" w:rsidRDefault="00776C69">
      <w:pPr>
        <w:widowControl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DataInputStream in=new DataInputStream(System.in);</w:t>
      </w:r>
    </w:p>
    <w:p w:rsidR="004B6EC3" w:rsidRDefault="004B6EC3">
      <w:pPr>
        <w:widowControl w:val="0"/>
        <w:autoSpaceDE w:val="0"/>
        <w:autoSpaceDN w:val="0"/>
        <w:adjustRightInd w:val="0"/>
        <w:rPr>
          <w:rFonts w:ascii="Times New Roman" w:hAnsi="Times New Roman" w:cs="Times New Roman"/>
          <w:sz w:val="24"/>
          <w:szCs w:val="24"/>
        </w:rPr>
      </w:pPr>
    </w:p>
    <w:p w:rsidR="004B6EC3" w:rsidRDefault="00776C69">
      <w:pPr>
        <w:widowControl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String </w:t>
      </w:r>
      <w:r>
        <w:rPr>
          <w:rFonts w:ascii="Times New Roman" w:hAnsi="Times New Roman" w:cs="Times New Roman"/>
          <w:sz w:val="24"/>
          <w:szCs w:val="24"/>
        </w:rPr>
        <w:t>teststring ;</w:t>
      </w:r>
    </w:p>
    <w:p w:rsidR="004B6EC3" w:rsidRDefault="004B6EC3">
      <w:pPr>
        <w:widowControl w:val="0"/>
        <w:autoSpaceDE w:val="0"/>
        <w:autoSpaceDN w:val="0"/>
        <w:adjustRightInd w:val="0"/>
        <w:rPr>
          <w:rFonts w:ascii="Times New Roman" w:hAnsi="Times New Roman" w:cs="Times New Roman"/>
          <w:sz w:val="24"/>
          <w:szCs w:val="24"/>
        </w:rPr>
      </w:pPr>
    </w:p>
    <w:p w:rsidR="004B6EC3" w:rsidRDefault="00776C69">
      <w:pPr>
        <w:widowControl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System.out.println("Enter the plain text:");</w:t>
      </w:r>
    </w:p>
    <w:p w:rsidR="004B6EC3" w:rsidRDefault="004B6EC3">
      <w:pPr>
        <w:widowControl w:val="0"/>
        <w:autoSpaceDE w:val="0"/>
        <w:autoSpaceDN w:val="0"/>
        <w:adjustRightInd w:val="0"/>
        <w:rPr>
          <w:rFonts w:ascii="Times New Roman" w:hAnsi="Times New Roman" w:cs="Times New Roman"/>
          <w:sz w:val="24"/>
          <w:szCs w:val="24"/>
        </w:rPr>
      </w:pPr>
    </w:p>
    <w:p w:rsidR="004B6EC3" w:rsidRDefault="00776C69">
      <w:pPr>
        <w:widowControl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teststring=in.readLine();</w:t>
      </w:r>
    </w:p>
    <w:p w:rsidR="004B6EC3" w:rsidRDefault="004B6EC3">
      <w:pPr>
        <w:widowControl w:val="0"/>
        <w:autoSpaceDE w:val="0"/>
        <w:autoSpaceDN w:val="0"/>
        <w:adjustRightInd w:val="0"/>
        <w:rPr>
          <w:rFonts w:ascii="Times New Roman" w:hAnsi="Times New Roman" w:cs="Times New Roman"/>
          <w:sz w:val="24"/>
          <w:szCs w:val="24"/>
        </w:rPr>
      </w:pPr>
    </w:p>
    <w:p w:rsidR="004B6EC3" w:rsidRDefault="00776C69">
      <w:pPr>
        <w:widowControl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System.out.println("Encrypting String: " + teststring);</w:t>
      </w:r>
    </w:p>
    <w:p w:rsidR="004B6EC3" w:rsidRDefault="004B6EC3">
      <w:pPr>
        <w:widowControl w:val="0"/>
        <w:autoSpaceDE w:val="0"/>
        <w:autoSpaceDN w:val="0"/>
        <w:adjustRightInd w:val="0"/>
        <w:rPr>
          <w:rFonts w:ascii="Times New Roman" w:hAnsi="Times New Roman" w:cs="Times New Roman"/>
          <w:sz w:val="24"/>
          <w:szCs w:val="24"/>
        </w:rPr>
      </w:pPr>
    </w:p>
    <w:p w:rsidR="004B6EC3" w:rsidRDefault="00776C69">
      <w:pPr>
        <w:widowControl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System.out.println("String in Bytes: " + bytesToString(teststring.getBytes()));</w:t>
      </w:r>
    </w:p>
    <w:p w:rsidR="004B6EC3" w:rsidRDefault="004B6EC3">
      <w:pPr>
        <w:widowControl w:val="0"/>
        <w:autoSpaceDE w:val="0"/>
        <w:autoSpaceDN w:val="0"/>
        <w:adjustRightInd w:val="0"/>
        <w:rPr>
          <w:rFonts w:ascii="Times New Roman" w:hAnsi="Times New Roman" w:cs="Times New Roman"/>
          <w:sz w:val="24"/>
          <w:szCs w:val="24"/>
        </w:rPr>
      </w:pPr>
    </w:p>
    <w:p w:rsidR="004B6EC3" w:rsidRDefault="00776C69">
      <w:pPr>
        <w:widowControl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encrypt</w:t>
      </w:r>
    </w:p>
    <w:p w:rsidR="004B6EC3" w:rsidRDefault="004B6EC3">
      <w:pPr>
        <w:widowControl w:val="0"/>
        <w:autoSpaceDE w:val="0"/>
        <w:autoSpaceDN w:val="0"/>
        <w:adjustRightInd w:val="0"/>
        <w:rPr>
          <w:rFonts w:ascii="Times New Roman" w:hAnsi="Times New Roman" w:cs="Times New Roman"/>
          <w:sz w:val="24"/>
          <w:szCs w:val="24"/>
        </w:rPr>
      </w:pPr>
    </w:p>
    <w:p w:rsidR="004B6EC3" w:rsidRDefault="00776C69">
      <w:pPr>
        <w:widowControl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t xml:space="preserve">byte[] </w:t>
      </w:r>
      <w:r>
        <w:rPr>
          <w:rFonts w:ascii="Times New Roman" w:hAnsi="Times New Roman" w:cs="Times New Roman"/>
          <w:sz w:val="24"/>
          <w:szCs w:val="24"/>
        </w:rPr>
        <w:t>encrypted = rsa.encrypt(teststring.getBytes());</w:t>
      </w:r>
    </w:p>
    <w:p w:rsidR="004B6EC3" w:rsidRDefault="004B6EC3">
      <w:pPr>
        <w:widowControl w:val="0"/>
        <w:autoSpaceDE w:val="0"/>
        <w:autoSpaceDN w:val="0"/>
        <w:adjustRightInd w:val="0"/>
        <w:rPr>
          <w:rFonts w:ascii="Times New Roman" w:hAnsi="Times New Roman" w:cs="Times New Roman"/>
          <w:sz w:val="24"/>
          <w:szCs w:val="24"/>
        </w:rPr>
      </w:pPr>
    </w:p>
    <w:p w:rsidR="004B6EC3" w:rsidRDefault="00776C69">
      <w:pPr>
        <w:widowControl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System.out.println("Encrypted String in Bytes: " + bytesToString(encrypted));</w:t>
      </w:r>
    </w:p>
    <w:p w:rsidR="004B6EC3" w:rsidRDefault="004B6EC3">
      <w:pPr>
        <w:widowControl w:val="0"/>
        <w:autoSpaceDE w:val="0"/>
        <w:autoSpaceDN w:val="0"/>
        <w:adjustRightInd w:val="0"/>
        <w:rPr>
          <w:rFonts w:ascii="Times New Roman" w:hAnsi="Times New Roman" w:cs="Times New Roman"/>
          <w:sz w:val="24"/>
          <w:szCs w:val="24"/>
        </w:rPr>
      </w:pPr>
    </w:p>
    <w:p w:rsidR="004B6EC3" w:rsidRDefault="00776C69">
      <w:pPr>
        <w:widowControl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decrypt</w:t>
      </w:r>
    </w:p>
    <w:p w:rsidR="004B6EC3" w:rsidRDefault="004B6EC3">
      <w:pPr>
        <w:widowControl w:val="0"/>
        <w:autoSpaceDE w:val="0"/>
        <w:autoSpaceDN w:val="0"/>
        <w:adjustRightInd w:val="0"/>
        <w:rPr>
          <w:rFonts w:ascii="Times New Roman" w:hAnsi="Times New Roman" w:cs="Times New Roman"/>
          <w:sz w:val="24"/>
          <w:szCs w:val="24"/>
        </w:rPr>
      </w:pPr>
    </w:p>
    <w:p w:rsidR="004B6EC3" w:rsidRDefault="00776C69">
      <w:pPr>
        <w:widowControl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byte[] decrypted = rsa.decrypt(encrypted);</w:t>
      </w:r>
    </w:p>
    <w:p w:rsidR="004B6EC3" w:rsidRDefault="004B6EC3">
      <w:pPr>
        <w:widowControl w:val="0"/>
        <w:autoSpaceDE w:val="0"/>
        <w:autoSpaceDN w:val="0"/>
        <w:adjustRightInd w:val="0"/>
        <w:rPr>
          <w:rFonts w:ascii="Times New Roman" w:hAnsi="Times New Roman" w:cs="Times New Roman"/>
          <w:sz w:val="24"/>
          <w:szCs w:val="24"/>
        </w:rPr>
      </w:pPr>
    </w:p>
    <w:p w:rsidR="004B6EC3" w:rsidRDefault="00776C69">
      <w:pPr>
        <w:widowControl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System.out.println("Decrypted String in Bytes: " +  </w:t>
      </w:r>
      <w:r>
        <w:rPr>
          <w:rFonts w:ascii="Times New Roman" w:hAnsi="Times New Roman" w:cs="Times New Roman"/>
          <w:sz w:val="24"/>
          <w:szCs w:val="24"/>
        </w:rPr>
        <w:t>bytesToString(decrypted));</w:t>
      </w:r>
    </w:p>
    <w:p w:rsidR="004B6EC3" w:rsidRDefault="004B6EC3">
      <w:pPr>
        <w:widowControl w:val="0"/>
        <w:autoSpaceDE w:val="0"/>
        <w:autoSpaceDN w:val="0"/>
        <w:adjustRightInd w:val="0"/>
        <w:rPr>
          <w:rFonts w:ascii="Times New Roman" w:hAnsi="Times New Roman" w:cs="Times New Roman"/>
          <w:sz w:val="24"/>
          <w:szCs w:val="24"/>
        </w:rPr>
      </w:pPr>
    </w:p>
    <w:p w:rsidR="004B6EC3" w:rsidRDefault="00776C69">
      <w:pPr>
        <w:widowControl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System.out.println("Decrypted String: " + new String(decrypted));</w:t>
      </w:r>
    </w:p>
    <w:p w:rsidR="004B6EC3" w:rsidRDefault="004B6EC3">
      <w:pPr>
        <w:widowControl w:val="0"/>
        <w:autoSpaceDE w:val="0"/>
        <w:autoSpaceDN w:val="0"/>
        <w:adjustRightInd w:val="0"/>
        <w:rPr>
          <w:rFonts w:ascii="Times New Roman" w:hAnsi="Times New Roman" w:cs="Times New Roman"/>
          <w:sz w:val="24"/>
          <w:szCs w:val="24"/>
        </w:rPr>
      </w:pPr>
    </w:p>
    <w:p w:rsidR="004B6EC3" w:rsidRDefault="00776C69">
      <w:pPr>
        <w:widowControl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t>}</w:t>
      </w:r>
    </w:p>
    <w:p w:rsidR="004B6EC3" w:rsidRDefault="004B6EC3">
      <w:pPr>
        <w:widowControl w:val="0"/>
        <w:autoSpaceDE w:val="0"/>
        <w:autoSpaceDN w:val="0"/>
        <w:adjustRightInd w:val="0"/>
        <w:rPr>
          <w:rFonts w:ascii="Times New Roman" w:hAnsi="Times New Roman" w:cs="Times New Roman"/>
          <w:sz w:val="24"/>
          <w:szCs w:val="24"/>
        </w:rPr>
      </w:pPr>
    </w:p>
    <w:p w:rsidR="004B6EC3" w:rsidRDefault="00776C69">
      <w:pPr>
        <w:widowControl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t>private static String bytesToString(byte[] encrypted) {</w:t>
      </w:r>
    </w:p>
    <w:p w:rsidR="004B6EC3" w:rsidRDefault="004B6EC3">
      <w:pPr>
        <w:widowControl w:val="0"/>
        <w:autoSpaceDE w:val="0"/>
        <w:autoSpaceDN w:val="0"/>
        <w:adjustRightInd w:val="0"/>
        <w:rPr>
          <w:rFonts w:ascii="Times New Roman" w:hAnsi="Times New Roman" w:cs="Times New Roman"/>
          <w:sz w:val="24"/>
          <w:szCs w:val="24"/>
        </w:rPr>
      </w:pPr>
    </w:p>
    <w:p w:rsidR="004B6EC3" w:rsidRDefault="00776C69">
      <w:pPr>
        <w:widowControl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String test = "";</w:t>
      </w:r>
    </w:p>
    <w:p w:rsidR="004B6EC3" w:rsidRDefault="004B6EC3">
      <w:pPr>
        <w:widowControl w:val="0"/>
        <w:autoSpaceDE w:val="0"/>
        <w:autoSpaceDN w:val="0"/>
        <w:adjustRightInd w:val="0"/>
        <w:rPr>
          <w:rFonts w:ascii="Times New Roman" w:hAnsi="Times New Roman" w:cs="Times New Roman"/>
          <w:sz w:val="24"/>
          <w:szCs w:val="24"/>
        </w:rPr>
      </w:pPr>
    </w:p>
    <w:p w:rsidR="004B6EC3" w:rsidRDefault="00776C69">
      <w:pPr>
        <w:widowControl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for (byte b : encrypted) {</w:t>
      </w:r>
    </w:p>
    <w:p w:rsidR="004B6EC3" w:rsidRDefault="004B6EC3">
      <w:pPr>
        <w:widowControl w:val="0"/>
        <w:autoSpaceDE w:val="0"/>
        <w:autoSpaceDN w:val="0"/>
        <w:adjustRightInd w:val="0"/>
        <w:rPr>
          <w:rFonts w:ascii="Times New Roman" w:hAnsi="Times New Roman" w:cs="Times New Roman"/>
          <w:sz w:val="24"/>
          <w:szCs w:val="24"/>
        </w:rPr>
      </w:pPr>
    </w:p>
    <w:p w:rsidR="004B6EC3" w:rsidRDefault="00776C69">
      <w:pPr>
        <w:widowControl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test += Byte.toString(b);</w:t>
      </w:r>
    </w:p>
    <w:p w:rsidR="004B6EC3" w:rsidRDefault="004B6EC3">
      <w:pPr>
        <w:widowControl w:val="0"/>
        <w:autoSpaceDE w:val="0"/>
        <w:autoSpaceDN w:val="0"/>
        <w:adjustRightInd w:val="0"/>
        <w:rPr>
          <w:rFonts w:ascii="Times New Roman" w:hAnsi="Times New Roman" w:cs="Times New Roman"/>
          <w:sz w:val="24"/>
          <w:szCs w:val="24"/>
        </w:rPr>
      </w:pPr>
    </w:p>
    <w:p w:rsidR="004B6EC3" w:rsidRDefault="00776C69">
      <w:pPr>
        <w:widowControl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w:t>
      </w:r>
    </w:p>
    <w:p w:rsidR="004B6EC3" w:rsidRDefault="004B6EC3">
      <w:pPr>
        <w:widowControl w:val="0"/>
        <w:autoSpaceDE w:val="0"/>
        <w:autoSpaceDN w:val="0"/>
        <w:adjustRightInd w:val="0"/>
        <w:rPr>
          <w:rFonts w:ascii="Times New Roman" w:hAnsi="Times New Roman" w:cs="Times New Roman"/>
          <w:sz w:val="24"/>
          <w:szCs w:val="24"/>
        </w:rPr>
      </w:pPr>
    </w:p>
    <w:p w:rsidR="004B6EC3" w:rsidRDefault="00776C69">
      <w:pPr>
        <w:widowControl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return te</w:t>
      </w:r>
      <w:r>
        <w:rPr>
          <w:rFonts w:ascii="Times New Roman" w:hAnsi="Times New Roman" w:cs="Times New Roman"/>
          <w:sz w:val="24"/>
          <w:szCs w:val="24"/>
        </w:rPr>
        <w:t>st;</w:t>
      </w:r>
    </w:p>
    <w:p w:rsidR="004B6EC3" w:rsidRDefault="004B6EC3">
      <w:pPr>
        <w:widowControl w:val="0"/>
        <w:autoSpaceDE w:val="0"/>
        <w:autoSpaceDN w:val="0"/>
        <w:adjustRightInd w:val="0"/>
        <w:rPr>
          <w:rFonts w:ascii="Times New Roman" w:hAnsi="Times New Roman" w:cs="Times New Roman"/>
          <w:sz w:val="24"/>
          <w:szCs w:val="24"/>
        </w:rPr>
      </w:pPr>
    </w:p>
    <w:p w:rsidR="004B6EC3" w:rsidRDefault="00776C69">
      <w:pPr>
        <w:widowControl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t>}</w:t>
      </w:r>
    </w:p>
    <w:p w:rsidR="004B6EC3" w:rsidRDefault="004B6EC3">
      <w:pPr>
        <w:widowControl w:val="0"/>
        <w:autoSpaceDE w:val="0"/>
        <w:autoSpaceDN w:val="0"/>
        <w:adjustRightInd w:val="0"/>
        <w:rPr>
          <w:rFonts w:ascii="Times New Roman" w:hAnsi="Times New Roman" w:cs="Times New Roman"/>
          <w:sz w:val="24"/>
          <w:szCs w:val="24"/>
        </w:rPr>
      </w:pPr>
    </w:p>
    <w:p w:rsidR="004B6EC3" w:rsidRDefault="00776C69">
      <w:pPr>
        <w:widowControl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t>//Encrypt message</w:t>
      </w:r>
    </w:p>
    <w:p w:rsidR="004B6EC3" w:rsidRDefault="004B6EC3">
      <w:pPr>
        <w:widowControl w:val="0"/>
        <w:autoSpaceDE w:val="0"/>
        <w:autoSpaceDN w:val="0"/>
        <w:adjustRightInd w:val="0"/>
        <w:rPr>
          <w:rFonts w:ascii="Times New Roman" w:hAnsi="Times New Roman" w:cs="Times New Roman"/>
          <w:sz w:val="24"/>
          <w:szCs w:val="24"/>
        </w:rPr>
      </w:pPr>
    </w:p>
    <w:p w:rsidR="004B6EC3" w:rsidRDefault="00776C69">
      <w:pPr>
        <w:widowControl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t>public byte[] encrypt(byte[] message) {</w:t>
      </w:r>
    </w:p>
    <w:p w:rsidR="004B6EC3" w:rsidRDefault="004B6EC3">
      <w:pPr>
        <w:widowControl w:val="0"/>
        <w:autoSpaceDE w:val="0"/>
        <w:autoSpaceDN w:val="0"/>
        <w:adjustRightInd w:val="0"/>
        <w:rPr>
          <w:rFonts w:ascii="Times New Roman" w:hAnsi="Times New Roman" w:cs="Times New Roman"/>
          <w:sz w:val="24"/>
          <w:szCs w:val="24"/>
        </w:rPr>
      </w:pPr>
    </w:p>
    <w:p w:rsidR="004B6EC3" w:rsidRDefault="00776C69">
      <w:pPr>
        <w:widowControl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return (new BigInteger(message)).modPow(e, N).toByteArray();</w:t>
      </w:r>
    </w:p>
    <w:p w:rsidR="004B6EC3" w:rsidRDefault="004B6EC3">
      <w:pPr>
        <w:widowControl w:val="0"/>
        <w:autoSpaceDE w:val="0"/>
        <w:autoSpaceDN w:val="0"/>
        <w:adjustRightInd w:val="0"/>
        <w:rPr>
          <w:rFonts w:ascii="Times New Roman" w:hAnsi="Times New Roman" w:cs="Times New Roman"/>
          <w:sz w:val="24"/>
          <w:szCs w:val="24"/>
        </w:rPr>
      </w:pPr>
    </w:p>
    <w:p w:rsidR="004B6EC3" w:rsidRDefault="00776C69">
      <w:pPr>
        <w:widowControl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t>}</w:t>
      </w:r>
    </w:p>
    <w:p w:rsidR="004B6EC3" w:rsidRDefault="004B6EC3">
      <w:pPr>
        <w:widowControl w:val="0"/>
        <w:autoSpaceDE w:val="0"/>
        <w:autoSpaceDN w:val="0"/>
        <w:adjustRightInd w:val="0"/>
        <w:rPr>
          <w:rFonts w:ascii="Times New Roman" w:hAnsi="Times New Roman" w:cs="Times New Roman"/>
          <w:sz w:val="24"/>
          <w:szCs w:val="24"/>
        </w:rPr>
      </w:pPr>
    </w:p>
    <w:p w:rsidR="004B6EC3" w:rsidRDefault="00776C69">
      <w:pPr>
        <w:widowControl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t>// Decrypt message</w:t>
      </w:r>
    </w:p>
    <w:p w:rsidR="004B6EC3" w:rsidRDefault="004B6EC3">
      <w:pPr>
        <w:widowControl w:val="0"/>
        <w:autoSpaceDE w:val="0"/>
        <w:autoSpaceDN w:val="0"/>
        <w:adjustRightInd w:val="0"/>
        <w:rPr>
          <w:rFonts w:ascii="Times New Roman" w:hAnsi="Times New Roman" w:cs="Times New Roman"/>
          <w:sz w:val="24"/>
          <w:szCs w:val="24"/>
        </w:rPr>
      </w:pPr>
    </w:p>
    <w:p w:rsidR="004B6EC3" w:rsidRDefault="00776C69">
      <w:pPr>
        <w:widowControl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t>public byte[] decrypt(byte[] message) {</w:t>
      </w:r>
    </w:p>
    <w:p w:rsidR="004B6EC3" w:rsidRDefault="004B6EC3">
      <w:pPr>
        <w:widowControl w:val="0"/>
        <w:autoSpaceDE w:val="0"/>
        <w:autoSpaceDN w:val="0"/>
        <w:adjustRightInd w:val="0"/>
        <w:rPr>
          <w:rFonts w:ascii="Times New Roman" w:hAnsi="Times New Roman" w:cs="Times New Roman"/>
          <w:sz w:val="24"/>
          <w:szCs w:val="24"/>
        </w:rPr>
      </w:pPr>
    </w:p>
    <w:p w:rsidR="004B6EC3" w:rsidRDefault="00776C69">
      <w:pPr>
        <w:widowControl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return (new BigInteger(message)).modPow(d, </w:t>
      </w:r>
      <w:r>
        <w:rPr>
          <w:rFonts w:ascii="Times New Roman" w:hAnsi="Times New Roman" w:cs="Times New Roman"/>
          <w:sz w:val="24"/>
          <w:szCs w:val="24"/>
        </w:rPr>
        <w:t>N).toByteArray();</w:t>
      </w:r>
    </w:p>
    <w:p w:rsidR="004B6EC3" w:rsidRDefault="004B6EC3">
      <w:pPr>
        <w:widowControl w:val="0"/>
        <w:autoSpaceDE w:val="0"/>
        <w:autoSpaceDN w:val="0"/>
        <w:adjustRightInd w:val="0"/>
        <w:rPr>
          <w:rFonts w:ascii="Times New Roman" w:hAnsi="Times New Roman" w:cs="Times New Roman"/>
          <w:sz w:val="24"/>
          <w:szCs w:val="24"/>
        </w:rPr>
      </w:pPr>
    </w:p>
    <w:p w:rsidR="004B6EC3" w:rsidRDefault="00776C69">
      <w:pPr>
        <w:widowControl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t>}</w:t>
      </w:r>
    </w:p>
    <w:p w:rsidR="004B6EC3" w:rsidRDefault="004B6EC3">
      <w:pPr>
        <w:widowControl w:val="0"/>
        <w:autoSpaceDE w:val="0"/>
        <w:autoSpaceDN w:val="0"/>
        <w:adjustRightInd w:val="0"/>
        <w:rPr>
          <w:rFonts w:ascii="Times New Roman" w:hAnsi="Times New Roman" w:cs="Times New Roman"/>
          <w:sz w:val="24"/>
          <w:szCs w:val="24"/>
        </w:rPr>
      </w:pPr>
    </w:p>
    <w:p w:rsidR="004B6EC3" w:rsidRDefault="00776C69">
      <w:pPr>
        <w:widowControl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w:t>
      </w:r>
    </w:p>
    <w:p w:rsidR="004B6EC3" w:rsidRDefault="004B6EC3">
      <w:pPr>
        <w:widowControl w:val="0"/>
        <w:autoSpaceDE w:val="0"/>
        <w:autoSpaceDN w:val="0"/>
        <w:adjustRightInd w:val="0"/>
        <w:rPr>
          <w:rFonts w:ascii="Times New Roman" w:hAnsi="Times New Roman" w:cs="Times New Roman"/>
          <w:sz w:val="24"/>
          <w:szCs w:val="24"/>
        </w:rPr>
      </w:pPr>
    </w:p>
    <w:p w:rsidR="004B6EC3" w:rsidRDefault="004B6EC3">
      <w:pPr>
        <w:widowControl w:val="0"/>
        <w:autoSpaceDE w:val="0"/>
        <w:autoSpaceDN w:val="0"/>
        <w:adjustRightInd w:val="0"/>
        <w:rPr>
          <w:rFonts w:ascii="Times New Roman" w:hAnsi="Times New Roman" w:cs="Times New Roman"/>
          <w:sz w:val="24"/>
          <w:szCs w:val="24"/>
        </w:rPr>
      </w:pPr>
    </w:p>
    <w:p w:rsidR="004B6EC3" w:rsidRDefault="004B6EC3">
      <w:pPr>
        <w:widowControl w:val="0"/>
        <w:autoSpaceDE w:val="0"/>
        <w:autoSpaceDN w:val="0"/>
        <w:adjustRightInd w:val="0"/>
        <w:rPr>
          <w:rFonts w:ascii="Times New Roman" w:hAnsi="Times New Roman" w:cs="Times New Roman"/>
          <w:sz w:val="24"/>
          <w:szCs w:val="24"/>
        </w:rPr>
      </w:pPr>
    </w:p>
    <w:p w:rsidR="004B6EC3" w:rsidRDefault="004B6EC3">
      <w:pPr>
        <w:widowControl w:val="0"/>
        <w:autoSpaceDE w:val="0"/>
        <w:autoSpaceDN w:val="0"/>
        <w:adjustRightInd w:val="0"/>
        <w:rPr>
          <w:rFonts w:ascii="Times New Roman" w:hAnsi="Times New Roman" w:cs="Times New Roman"/>
          <w:sz w:val="24"/>
          <w:szCs w:val="24"/>
        </w:rPr>
      </w:pPr>
    </w:p>
    <w:p w:rsidR="004B6EC3" w:rsidRDefault="00776C69">
      <w:pPr>
        <w:pStyle w:val="ListParagraph"/>
        <w:widowControl w:val="0"/>
        <w:numPr>
          <w:ilvl w:val="0"/>
          <w:numId w:val="12"/>
        </w:numPr>
        <w:autoSpaceDE w:val="0"/>
        <w:autoSpaceDN w:val="0"/>
        <w:adjustRightInd w:val="0"/>
        <w:spacing w:after="0" w:line="240" w:lineRule="auto"/>
        <w:rPr>
          <w:rFonts w:ascii="Times New Roman" w:hAnsi="Times New Roman"/>
          <w:b/>
          <w:sz w:val="24"/>
          <w:szCs w:val="24"/>
        </w:rPr>
      </w:pPr>
      <w:r>
        <w:rPr>
          <w:rFonts w:ascii="Times New Roman" w:eastAsia="Times New Roman" w:hAnsi="Times New Roman"/>
          <w:b/>
          <w:color w:val="222222"/>
          <w:sz w:val="24"/>
          <w:szCs w:val="24"/>
        </w:rPr>
        <w:t>Write a program for congestion control using leaky bucket algorithm.</w:t>
      </w:r>
    </w:p>
    <w:p w:rsidR="004B6EC3" w:rsidRDefault="00776C69">
      <w:pPr>
        <w:widowControl w:val="0"/>
        <w:autoSpaceDE w:val="0"/>
        <w:autoSpaceDN w:val="0"/>
        <w:adjustRightInd w:val="0"/>
        <w:ind w:left="360"/>
        <w:rPr>
          <w:rFonts w:ascii="Times New Roman" w:hAnsi="Times New Roman" w:cs="Times New Roman"/>
          <w:sz w:val="24"/>
          <w:szCs w:val="24"/>
        </w:rPr>
      </w:pPr>
      <w:r>
        <w:rPr>
          <w:rFonts w:ascii="Times New Roman" w:hAnsi="Times New Roman" w:cs="Times New Roman"/>
          <w:sz w:val="24"/>
          <w:szCs w:val="24"/>
        </w:rPr>
        <w:lastRenderedPageBreak/>
        <w:t>filename:Licky.java</w:t>
      </w:r>
    </w:p>
    <w:p w:rsidR="004B6EC3" w:rsidRDefault="004B6EC3">
      <w:pPr>
        <w:widowControl w:val="0"/>
        <w:autoSpaceDE w:val="0"/>
        <w:autoSpaceDN w:val="0"/>
        <w:adjustRightInd w:val="0"/>
        <w:ind w:left="360"/>
        <w:rPr>
          <w:rFonts w:ascii="Times New Roman" w:hAnsi="Times New Roman" w:cs="Times New Roman"/>
          <w:sz w:val="24"/>
          <w:szCs w:val="24"/>
        </w:rPr>
      </w:pPr>
    </w:p>
    <w:p w:rsidR="004B6EC3" w:rsidRDefault="00776C69">
      <w:pPr>
        <w:widowControl w:val="0"/>
        <w:autoSpaceDE w:val="0"/>
        <w:autoSpaceDN w:val="0"/>
        <w:adjustRightInd w:val="0"/>
        <w:spacing w:line="360" w:lineRule="auto"/>
        <w:ind w:left="360"/>
        <w:rPr>
          <w:rFonts w:ascii="Times New Roman" w:hAnsi="Times New Roman" w:cs="Times New Roman"/>
          <w:sz w:val="24"/>
          <w:szCs w:val="24"/>
        </w:rPr>
      </w:pPr>
      <w:r>
        <w:rPr>
          <w:rFonts w:ascii="Times New Roman" w:hAnsi="Times New Roman" w:cs="Times New Roman"/>
          <w:sz w:val="24"/>
          <w:szCs w:val="24"/>
        </w:rPr>
        <w:t>import java.io.*;</w:t>
      </w:r>
    </w:p>
    <w:p w:rsidR="004B6EC3" w:rsidRDefault="00776C69">
      <w:pPr>
        <w:widowControl w:val="0"/>
        <w:autoSpaceDE w:val="0"/>
        <w:autoSpaceDN w:val="0"/>
        <w:adjustRightInd w:val="0"/>
        <w:spacing w:line="360" w:lineRule="auto"/>
        <w:ind w:left="360"/>
        <w:rPr>
          <w:rFonts w:ascii="Times New Roman" w:hAnsi="Times New Roman" w:cs="Times New Roman"/>
          <w:sz w:val="24"/>
          <w:szCs w:val="24"/>
        </w:rPr>
      </w:pPr>
      <w:r>
        <w:rPr>
          <w:rFonts w:ascii="Times New Roman" w:hAnsi="Times New Roman" w:cs="Times New Roman"/>
          <w:sz w:val="24"/>
          <w:szCs w:val="24"/>
        </w:rPr>
        <w:t>import java.util.*;</w:t>
      </w:r>
    </w:p>
    <w:p w:rsidR="004B6EC3" w:rsidRDefault="004B6EC3">
      <w:pPr>
        <w:widowControl w:val="0"/>
        <w:autoSpaceDE w:val="0"/>
        <w:autoSpaceDN w:val="0"/>
        <w:adjustRightInd w:val="0"/>
        <w:spacing w:line="360" w:lineRule="auto"/>
        <w:ind w:left="360"/>
        <w:rPr>
          <w:rFonts w:ascii="Times New Roman" w:hAnsi="Times New Roman" w:cs="Times New Roman"/>
          <w:sz w:val="24"/>
          <w:szCs w:val="24"/>
        </w:rPr>
      </w:pPr>
    </w:p>
    <w:p w:rsidR="004B6EC3" w:rsidRDefault="00776C69">
      <w:pPr>
        <w:widowControl w:val="0"/>
        <w:autoSpaceDE w:val="0"/>
        <w:autoSpaceDN w:val="0"/>
        <w:adjustRightInd w:val="0"/>
        <w:spacing w:line="360" w:lineRule="auto"/>
        <w:ind w:left="360"/>
        <w:rPr>
          <w:rFonts w:ascii="Times New Roman" w:hAnsi="Times New Roman" w:cs="Times New Roman"/>
          <w:sz w:val="24"/>
          <w:szCs w:val="24"/>
        </w:rPr>
      </w:pPr>
      <w:r>
        <w:rPr>
          <w:rFonts w:ascii="Times New Roman" w:hAnsi="Times New Roman" w:cs="Times New Roman"/>
          <w:sz w:val="24"/>
          <w:szCs w:val="24"/>
        </w:rPr>
        <w:t>class Queue</w:t>
      </w:r>
    </w:p>
    <w:p w:rsidR="004B6EC3" w:rsidRDefault="00776C69">
      <w:pPr>
        <w:widowControl w:val="0"/>
        <w:autoSpaceDE w:val="0"/>
        <w:autoSpaceDN w:val="0"/>
        <w:adjustRightInd w:val="0"/>
        <w:spacing w:line="360" w:lineRule="auto"/>
        <w:ind w:left="360"/>
        <w:rPr>
          <w:rFonts w:ascii="Times New Roman" w:hAnsi="Times New Roman" w:cs="Times New Roman"/>
          <w:sz w:val="24"/>
          <w:szCs w:val="24"/>
        </w:rPr>
      </w:pPr>
      <w:r>
        <w:rPr>
          <w:rFonts w:ascii="Times New Roman" w:hAnsi="Times New Roman" w:cs="Times New Roman"/>
          <w:sz w:val="24"/>
          <w:szCs w:val="24"/>
        </w:rPr>
        <w:t>{</w:t>
      </w:r>
    </w:p>
    <w:p w:rsidR="004B6EC3" w:rsidRDefault="00776C69">
      <w:pPr>
        <w:widowControl w:val="0"/>
        <w:autoSpaceDE w:val="0"/>
        <w:autoSpaceDN w:val="0"/>
        <w:adjustRightInd w:val="0"/>
        <w:spacing w:line="360" w:lineRule="auto"/>
        <w:ind w:left="360"/>
        <w:rPr>
          <w:rFonts w:ascii="Times New Roman" w:hAnsi="Times New Roman" w:cs="Times New Roman"/>
          <w:sz w:val="24"/>
          <w:szCs w:val="24"/>
        </w:rPr>
      </w:pPr>
      <w:r>
        <w:rPr>
          <w:rFonts w:ascii="Times New Roman" w:hAnsi="Times New Roman" w:cs="Times New Roman"/>
          <w:sz w:val="24"/>
          <w:szCs w:val="24"/>
        </w:rPr>
        <w:t>int q[],f=0,r=0,size;</w:t>
      </w:r>
    </w:p>
    <w:p w:rsidR="004B6EC3" w:rsidRDefault="00776C69">
      <w:pPr>
        <w:widowControl w:val="0"/>
        <w:autoSpaceDE w:val="0"/>
        <w:autoSpaceDN w:val="0"/>
        <w:adjustRightInd w:val="0"/>
        <w:spacing w:line="360" w:lineRule="auto"/>
        <w:ind w:left="360"/>
        <w:rPr>
          <w:rFonts w:ascii="Times New Roman" w:hAnsi="Times New Roman" w:cs="Times New Roman"/>
          <w:sz w:val="24"/>
          <w:szCs w:val="24"/>
        </w:rPr>
      </w:pPr>
      <w:r>
        <w:rPr>
          <w:rFonts w:ascii="Times New Roman" w:hAnsi="Times New Roman" w:cs="Times New Roman"/>
          <w:sz w:val="24"/>
          <w:szCs w:val="24"/>
        </w:rPr>
        <w:t>void insert(int n)</w:t>
      </w:r>
    </w:p>
    <w:p w:rsidR="004B6EC3" w:rsidRDefault="00776C69">
      <w:pPr>
        <w:widowControl w:val="0"/>
        <w:autoSpaceDE w:val="0"/>
        <w:autoSpaceDN w:val="0"/>
        <w:adjustRightInd w:val="0"/>
        <w:spacing w:line="360" w:lineRule="auto"/>
        <w:ind w:left="360"/>
        <w:rPr>
          <w:rFonts w:ascii="Times New Roman" w:hAnsi="Times New Roman" w:cs="Times New Roman"/>
          <w:sz w:val="24"/>
          <w:szCs w:val="24"/>
        </w:rPr>
      </w:pPr>
      <w:r>
        <w:rPr>
          <w:rFonts w:ascii="Times New Roman" w:hAnsi="Times New Roman" w:cs="Times New Roman"/>
          <w:sz w:val="24"/>
          <w:szCs w:val="24"/>
        </w:rPr>
        <w:t xml:space="preserve"> {</w:t>
      </w:r>
    </w:p>
    <w:p w:rsidR="004B6EC3" w:rsidRDefault="00776C69">
      <w:pPr>
        <w:widowControl w:val="0"/>
        <w:autoSpaceDE w:val="0"/>
        <w:autoSpaceDN w:val="0"/>
        <w:adjustRightInd w:val="0"/>
        <w:spacing w:line="360" w:lineRule="auto"/>
        <w:ind w:left="360"/>
        <w:rPr>
          <w:rFonts w:ascii="Times New Roman" w:hAnsi="Times New Roman" w:cs="Times New Roman"/>
          <w:sz w:val="24"/>
          <w:szCs w:val="24"/>
        </w:rPr>
      </w:pPr>
      <w:r>
        <w:rPr>
          <w:rFonts w:ascii="Times New Roman" w:hAnsi="Times New Roman" w:cs="Times New Roman"/>
          <w:sz w:val="24"/>
          <w:szCs w:val="24"/>
        </w:rPr>
        <w:t xml:space="preserve"> Scanner in = new Scanner(System.in);</w:t>
      </w:r>
    </w:p>
    <w:p w:rsidR="004B6EC3" w:rsidRDefault="00776C69">
      <w:pPr>
        <w:widowControl w:val="0"/>
        <w:autoSpaceDE w:val="0"/>
        <w:autoSpaceDN w:val="0"/>
        <w:adjustRightInd w:val="0"/>
        <w:spacing w:line="360" w:lineRule="auto"/>
        <w:ind w:left="360"/>
        <w:rPr>
          <w:rFonts w:ascii="Times New Roman" w:hAnsi="Times New Roman" w:cs="Times New Roman"/>
          <w:sz w:val="24"/>
          <w:szCs w:val="24"/>
        </w:rPr>
      </w:pPr>
      <w:r>
        <w:rPr>
          <w:rFonts w:ascii="Times New Roman" w:hAnsi="Times New Roman" w:cs="Times New Roman"/>
          <w:sz w:val="24"/>
          <w:szCs w:val="24"/>
        </w:rPr>
        <w:t xml:space="preserve"> q=new int[10]; </w:t>
      </w:r>
    </w:p>
    <w:p w:rsidR="004B6EC3" w:rsidRDefault="00776C69">
      <w:pPr>
        <w:widowControl w:val="0"/>
        <w:autoSpaceDE w:val="0"/>
        <w:autoSpaceDN w:val="0"/>
        <w:adjustRightInd w:val="0"/>
        <w:spacing w:line="360" w:lineRule="auto"/>
        <w:ind w:left="360"/>
        <w:rPr>
          <w:rFonts w:ascii="Times New Roman" w:hAnsi="Times New Roman" w:cs="Times New Roman"/>
          <w:sz w:val="24"/>
          <w:szCs w:val="24"/>
        </w:rPr>
      </w:pPr>
      <w:r>
        <w:rPr>
          <w:rFonts w:ascii="Times New Roman" w:hAnsi="Times New Roman" w:cs="Times New Roman"/>
          <w:sz w:val="24"/>
          <w:szCs w:val="24"/>
        </w:rPr>
        <w:t xml:space="preserve"> for(int i=0;i&lt;n;i++)</w:t>
      </w:r>
    </w:p>
    <w:p w:rsidR="004B6EC3" w:rsidRDefault="00776C69">
      <w:pPr>
        <w:widowControl w:val="0"/>
        <w:autoSpaceDE w:val="0"/>
        <w:autoSpaceDN w:val="0"/>
        <w:adjustRightInd w:val="0"/>
        <w:spacing w:line="360" w:lineRule="auto"/>
        <w:ind w:left="360"/>
        <w:rPr>
          <w:rFonts w:ascii="Times New Roman" w:hAnsi="Times New Roman" w:cs="Times New Roman"/>
          <w:sz w:val="24"/>
          <w:szCs w:val="24"/>
        </w:rPr>
      </w:pPr>
      <w:r>
        <w:rPr>
          <w:rFonts w:ascii="Times New Roman" w:hAnsi="Times New Roman" w:cs="Times New Roman"/>
          <w:sz w:val="24"/>
          <w:szCs w:val="24"/>
        </w:rPr>
        <w:t xml:space="preserve">  {</w:t>
      </w:r>
    </w:p>
    <w:p w:rsidR="004B6EC3" w:rsidRDefault="00776C69">
      <w:pPr>
        <w:widowControl w:val="0"/>
        <w:autoSpaceDE w:val="0"/>
        <w:autoSpaceDN w:val="0"/>
        <w:adjustRightInd w:val="0"/>
        <w:spacing w:line="360" w:lineRule="auto"/>
        <w:ind w:left="360"/>
        <w:rPr>
          <w:rFonts w:ascii="Times New Roman" w:hAnsi="Times New Roman" w:cs="Times New Roman"/>
          <w:sz w:val="24"/>
          <w:szCs w:val="24"/>
        </w:rPr>
      </w:pPr>
      <w:r>
        <w:rPr>
          <w:rFonts w:ascii="Times New Roman" w:hAnsi="Times New Roman" w:cs="Times New Roman"/>
          <w:sz w:val="24"/>
          <w:szCs w:val="24"/>
        </w:rPr>
        <w:t xml:space="preserve">  System.out.print("\nEnter " + i + " element: ");</w:t>
      </w:r>
    </w:p>
    <w:p w:rsidR="004B6EC3" w:rsidRDefault="00776C69">
      <w:pPr>
        <w:widowControl w:val="0"/>
        <w:autoSpaceDE w:val="0"/>
        <w:autoSpaceDN w:val="0"/>
        <w:adjustRightInd w:val="0"/>
        <w:spacing w:line="360" w:lineRule="auto"/>
        <w:ind w:left="360"/>
        <w:rPr>
          <w:rFonts w:ascii="Times New Roman" w:hAnsi="Times New Roman" w:cs="Times New Roman"/>
          <w:sz w:val="24"/>
          <w:szCs w:val="24"/>
        </w:rPr>
      </w:pPr>
      <w:r>
        <w:rPr>
          <w:rFonts w:ascii="Times New Roman" w:hAnsi="Times New Roman" w:cs="Times New Roman"/>
          <w:sz w:val="24"/>
          <w:szCs w:val="24"/>
        </w:rPr>
        <w:t xml:space="preserve">  int ele=in.nextInt();</w:t>
      </w:r>
    </w:p>
    <w:p w:rsidR="004B6EC3" w:rsidRDefault="004B6EC3">
      <w:pPr>
        <w:widowControl w:val="0"/>
        <w:autoSpaceDE w:val="0"/>
        <w:autoSpaceDN w:val="0"/>
        <w:adjustRightInd w:val="0"/>
        <w:spacing w:line="360" w:lineRule="auto"/>
        <w:ind w:left="360"/>
        <w:rPr>
          <w:rFonts w:ascii="Times New Roman" w:hAnsi="Times New Roman" w:cs="Times New Roman"/>
          <w:sz w:val="24"/>
          <w:szCs w:val="24"/>
        </w:rPr>
      </w:pPr>
    </w:p>
    <w:p w:rsidR="004B6EC3" w:rsidRDefault="00776C69">
      <w:pPr>
        <w:widowControl w:val="0"/>
        <w:autoSpaceDE w:val="0"/>
        <w:autoSpaceDN w:val="0"/>
        <w:adjustRightInd w:val="0"/>
        <w:spacing w:line="360" w:lineRule="auto"/>
        <w:ind w:left="360"/>
        <w:rPr>
          <w:rFonts w:ascii="Times New Roman" w:hAnsi="Times New Roman" w:cs="Times New Roman"/>
          <w:sz w:val="24"/>
          <w:szCs w:val="24"/>
        </w:rPr>
      </w:pPr>
      <w:r>
        <w:rPr>
          <w:rFonts w:ascii="Times New Roman" w:hAnsi="Times New Roman" w:cs="Times New Roman"/>
          <w:sz w:val="24"/>
          <w:szCs w:val="24"/>
        </w:rPr>
        <w:t xml:space="preserve">  if(r+1&gt;10)</w:t>
      </w:r>
    </w:p>
    <w:p w:rsidR="004B6EC3" w:rsidRDefault="00776C69">
      <w:pPr>
        <w:widowControl w:val="0"/>
        <w:autoSpaceDE w:val="0"/>
        <w:autoSpaceDN w:val="0"/>
        <w:adjustRightInd w:val="0"/>
        <w:spacing w:line="360" w:lineRule="auto"/>
        <w:ind w:left="360"/>
        <w:rPr>
          <w:rFonts w:ascii="Times New Roman" w:hAnsi="Times New Roman" w:cs="Times New Roman"/>
          <w:sz w:val="24"/>
          <w:szCs w:val="24"/>
        </w:rPr>
      </w:pPr>
      <w:r>
        <w:rPr>
          <w:rFonts w:ascii="Times New Roman" w:hAnsi="Times New Roman" w:cs="Times New Roman"/>
          <w:sz w:val="24"/>
          <w:szCs w:val="24"/>
        </w:rPr>
        <w:t xml:space="preserve">  {</w:t>
      </w:r>
    </w:p>
    <w:p w:rsidR="004B6EC3" w:rsidRDefault="00776C69">
      <w:pPr>
        <w:widowControl w:val="0"/>
        <w:autoSpaceDE w:val="0"/>
        <w:autoSpaceDN w:val="0"/>
        <w:adjustRightInd w:val="0"/>
        <w:spacing w:line="360" w:lineRule="auto"/>
        <w:ind w:left="360"/>
        <w:rPr>
          <w:rFonts w:ascii="Times New Roman" w:hAnsi="Times New Roman" w:cs="Times New Roman"/>
          <w:sz w:val="24"/>
          <w:szCs w:val="24"/>
        </w:rPr>
      </w:pPr>
      <w:r>
        <w:rPr>
          <w:rFonts w:ascii="Times New Roman" w:hAnsi="Times New Roman" w:cs="Times New Roman"/>
          <w:sz w:val="24"/>
          <w:szCs w:val="24"/>
        </w:rPr>
        <w:t xml:space="preserve">  System.out.println("\nQueue is full \nLost Packet: "+ele);</w:t>
      </w:r>
    </w:p>
    <w:p w:rsidR="004B6EC3" w:rsidRDefault="00776C69">
      <w:pPr>
        <w:widowControl w:val="0"/>
        <w:autoSpaceDE w:val="0"/>
        <w:autoSpaceDN w:val="0"/>
        <w:adjustRightInd w:val="0"/>
        <w:spacing w:line="360" w:lineRule="auto"/>
        <w:ind w:left="360"/>
        <w:rPr>
          <w:rFonts w:ascii="Times New Roman" w:hAnsi="Times New Roman" w:cs="Times New Roman"/>
          <w:sz w:val="24"/>
          <w:szCs w:val="24"/>
        </w:rPr>
      </w:pPr>
      <w:r>
        <w:rPr>
          <w:rFonts w:ascii="Times New Roman" w:hAnsi="Times New Roman" w:cs="Times New Roman"/>
          <w:sz w:val="24"/>
          <w:szCs w:val="24"/>
        </w:rPr>
        <w:t xml:space="preserve">  break;</w:t>
      </w:r>
    </w:p>
    <w:p w:rsidR="004B6EC3" w:rsidRDefault="00776C69">
      <w:pPr>
        <w:widowControl w:val="0"/>
        <w:autoSpaceDE w:val="0"/>
        <w:autoSpaceDN w:val="0"/>
        <w:adjustRightInd w:val="0"/>
        <w:spacing w:line="360" w:lineRule="auto"/>
        <w:ind w:left="360"/>
        <w:rPr>
          <w:rFonts w:ascii="Times New Roman" w:hAnsi="Times New Roman" w:cs="Times New Roman"/>
          <w:sz w:val="24"/>
          <w:szCs w:val="24"/>
        </w:rPr>
      </w:pPr>
      <w:r>
        <w:rPr>
          <w:rFonts w:ascii="Times New Roman" w:hAnsi="Times New Roman" w:cs="Times New Roman"/>
          <w:sz w:val="24"/>
          <w:szCs w:val="24"/>
        </w:rPr>
        <w:lastRenderedPageBreak/>
        <w:t xml:space="preserve">  }</w:t>
      </w:r>
    </w:p>
    <w:p w:rsidR="004B6EC3" w:rsidRDefault="00776C69">
      <w:pPr>
        <w:widowControl w:val="0"/>
        <w:autoSpaceDE w:val="0"/>
        <w:autoSpaceDN w:val="0"/>
        <w:adjustRightInd w:val="0"/>
        <w:spacing w:line="360" w:lineRule="auto"/>
        <w:ind w:left="360"/>
        <w:rPr>
          <w:rFonts w:ascii="Times New Roman" w:hAnsi="Times New Roman" w:cs="Times New Roman"/>
          <w:sz w:val="24"/>
          <w:szCs w:val="24"/>
        </w:rPr>
      </w:pPr>
      <w:r>
        <w:rPr>
          <w:rFonts w:ascii="Times New Roman" w:hAnsi="Times New Roman" w:cs="Times New Roman"/>
          <w:sz w:val="24"/>
          <w:szCs w:val="24"/>
        </w:rPr>
        <w:t xml:space="preserve">  else</w:t>
      </w:r>
    </w:p>
    <w:p w:rsidR="004B6EC3" w:rsidRDefault="00776C69">
      <w:pPr>
        <w:widowControl w:val="0"/>
        <w:autoSpaceDE w:val="0"/>
        <w:autoSpaceDN w:val="0"/>
        <w:adjustRightInd w:val="0"/>
        <w:spacing w:line="360" w:lineRule="auto"/>
        <w:ind w:left="360"/>
        <w:rPr>
          <w:rFonts w:ascii="Times New Roman" w:hAnsi="Times New Roman" w:cs="Times New Roman"/>
          <w:sz w:val="24"/>
          <w:szCs w:val="24"/>
        </w:rPr>
      </w:pPr>
      <w:r>
        <w:rPr>
          <w:rFonts w:ascii="Times New Roman" w:hAnsi="Times New Roman" w:cs="Times New Roman"/>
          <w:sz w:val="24"/>
          <w:szCs w:val="24"/>
        </w:rPr>
        <w:t xml:space="preserve">  {</w:t>
      </w:r>
    </w:p>
    <w:p w:rsidR="004B6EC3" w:rsidRDefault="00776C69">
      <w:pPr>
        <w:widowControl w:val="0"/>
        <w:autoSpaceDE w:val="0"/>
        <w:autoSpaceDN w:val="0"/>
        <w:adjustRightInd w:val="0"/>
        <w:spacing w:line="360" w:lineRule="auto"/>
        <w:ind w:left="360"/>
        <w:rPr>
          <w:rFonts w:ascii="Times New Roman" w:hAnsi="Times New Roman" w:cs="Times New Roman"/>
          <w:sz w:val="24"/>
          <w:szCs w:val="24"/>
        </w:rPr>
      </w:pPr>
      <w:r>
        <w:rPr>
          <w:rFonts w:ascii="Times New Roman" w:hAnsi="Times New Roman" w:cs="Times New Roman"/>
          <w:sz w:val="24"/>
          <w:szCs w:val="24"/>
        </w:rPr>
        <w:t xml:space="preserve">  r++;</w:t>
      </w:r>
    </w:p>
    <w:p w:rsidR="004B6EC3" w:rsidRDefault="00776C69">
      <w:pPr>
        <w:widowControl w:val="0"/>
        <w:autoSpaceDE w:val="0"/>
        <w:autoSpaceDN w:val="0"/>
        <w:adjustRightInd w:val="0"/>
        <w:spacing w:line="360" w:lineRule="auto"/>
        <w:ind w:left="360"/>
        <w:rPr>
          <w:rFonts w:ascii="Times New Roman" w:hAnsi="Times New Roman" w:cs="Times New Roman"/>
          <w:sz w:val="24"/>
          <w:szCs w:val="24"/>
        </w:rPr>
      </w:pPr>
      <w:r>
        <w:rPr>
          <w:rFonts w:ascii="Times New Roman" w:hAnsi="Times New Roman" w:cs="Times New Roman"/>
          <w:sz w:val="24"/>
          <w:szCs w:val="24"/>
        </w:rPr>
        <w:t xml:space="preserve">  q[i]=ele;</w:t>
      </w:r>
    </w:p>
    <w:p w:rsidR="004B6EC3" w:rsidRDefault="00776C69">
      <w:pPr>
        <w:widowControl w:val="0"/>
        <w:autoSpaceDE w:val="0"/>
        <w:autoSpaceDN w:val="0"/>
        <w:adjustRightInd w:val="0"/>
        <w:spacing w:line="360" w:lineRule="auto"/>
        <w:ind w:left="360"/>
        <w:rPr>
          <w:rFonts w:ascii="Times New Roman" w:hAnsi="Times New Roman" w:cs="Times New Roman"/>
          <w:sz w:val="24"/>
          <w:szCs w:val="24"/>
        </w:rPr>
      </w:pPr>
      <w:r>
        <w:rPr>
          <w:rFonts w:ascii="Times New Roman" w:hAnsi="Times New Roman" w:cs="Times New Roman"/>
          <w:sz w:val="24"/>
          <w:szCs w:val="24"/>
        </w:rPr>
        <w:t xml:space="preserve">  }</w:t>
      </w:r>
    </w:p>
    <w:p w:rsidR="004B6EC3" w:rsidRDefault="00776C69">
      <w:pPr>
        <w:widowControl w:val="0"/>
        <w:autoSpaceDE w:val="0"/>
        <w:autoSpaceDN w:val="0"/>
        <w:adjustRightInd w:val="0"/>
        <w:spacing w:line="360" w:lineRule="auto"/>
        <w:ind w:left="360"/>
        <w:rPr>
          <w:rFonts w:ascii="Times New Roman" w:hAnsi="Times New Roman" w:cs="Times New Roman"/>
          <w:sz w:val="24"/>
          <w:szCs w:val="24"/>
        </w:rPr>
      </w:pPr>
      <w:r>
        <w:rPr>
          <w:rFonts w:ascii="Times New Roman" w:hAnsi="Times New Roman" w:cs="Times New Roman"/>
          <w:sz w:val="24"/>
          <w:szCs w:val="24"/>
        </w:rPr>
        <w:t xml:space="preserve">  }</w:t>
      </w:r>
    </w:p>
    <w:p w:rsidR="004B6EC3" w:rsidRDefault="00776C69">
      <w:pPr>
        <w:widowControl w:val="0"/>
        <w:autoSpaceDE w:val="0"/>
        <w:autoSpaceDN w:val="0"/>
        <w:adjustRightInd w:val="0"/>
        <w:spacing w:line="360" w:lineRule="auto"/>
        <w:ind w:left="360"/>
        <w:rPr>
          <w:rFonts w:ascii="Times New Roman" w:hAnsi="Times New Roman" w:cs="Times New Roman"/>
          <w:sz w:val="24"/>
          <w:szCs w:val="24"/>
        </w:rPr>
      </w:pPr>
      <w:r>
        <w:rPr>
          <w:rFonts w:ascii="Times New Roman" w:hAnsi="Times New Roman" w:cs="Times New Roman"/>
          <w:sz w:val="24"/>
          <w:szCs w:val="24"/>
        </w:rPr>
        <w:t xml:space="preserve"> }</w:t>
      </w:r>
    </w:p>
    <w:p w:rsidR="004B6EC3" w:rsidRDefault="004B6EC3">
      <w:pPr>
        <w:widowControl w:val="0"/>
        <w:autoSpaceDE w:val="0"/>
        <w:autoSpaceDN w:val="0"/>
        <w:adjustRightInd w:val="0"/>
        <w:spacing w:line="360" w:lineRule="auto"/>
        <w:ind w:left="360"/>
        <w:rPr>
          <w:rFonts w:ascii="Times New Roman" w:hAnsi="Times New Roman" w:cs="Times New Roman"/>
          <w:sz w:val="24"/>
          <w:szCs w:val="24"/>
        </w:rPr>
      </w:pPr>
    </w:p>
    <w:p w:rsidR="004B6EC3" w:rsidRDefault="00776C69">
      <w:pPr>
        <w:widowControl w:val="0"/>
        <w:autoSpaceDE w:val="0"/>
        <w:autoSpaceDN w:val="0"/>
        <w:adjustRightInd w:val="0"/>
        <w:spacing w:line="360" w:lineRule="auto"/>
        <w:ind w:left="360"/>
        <w:rPr>
          <w:rFonts w:ascii="Times New Roman" w:hAnsi="Times New Roman" w:cs="Times New Roman"/>
          <w:sz w:val="24"/>
          <w:szCs w:val="24"/>
        </w:rPr>
      </w:pPr>
      <w:r>
        <w:rPr>
          <w:rFonts w:ascii="Times New Roman" w:hAnsi="Times New Roman" w:cs="Times New Roman"/>
          <w:sz w:val="24"/>
          <w:szCs w:val="24"/>
        </w:rPr>
        <w:t>void</w:t>
      </w:r>
      <w:r>
        <w:rPr>
          <w:rFonts w:ascii="Times New Roman" w:hAnsi="Times New Roman" w:cs="Times New Roman"/>
          <w:sz w:val="24"/>
          <w:szCs w:val="24"/>
        </w:rPr>
        <w:t xml:space="preserve"> delete()</w:t>
      </w:r>
    </w:p>
    <w:p w:rsidR="004B6EC3" w:rsidRDefault="00776C69">
      <w:pPr>
        <w:widowControl w:val="0"/>
        <w:autoSpaceDE w:val="0"/>
        <w:autoSpaceDN w:val="0"/>
        <w:adjustRightInd w:val="0"/>
        <w:spacing w:line="360" w:lineRule="auto"/>
        <w:ind w:left="360"/>
        <w:rPr>
          <w:rFonts w:ascii="Times New Roman" w:hAnsi="Times New Roman" w:cs="Times New Roman"/>
          <w:sz w:val="24"/>
          <w:szCs w:val="24"/>
        </w:rPr>
      </w:pPr>
      <w:r>
        <w:rPr>
          <w:rFonts w:ascii="Times New Roman" w:hAnsi="Times New Roman" w:cs="Times New Roman"/>
          <w:sz w:val="24"/>
          <w:szCs w:val="24"/>
        </w:rPr>
        <w:t xml:space="preserve"> {</w:t>
      </w:r>
    </w:p>
    <w:p w:rsidR="004B6EC3" w:rsidRDefault="00776C69">
      <w:pPr>
        <w:widowControl w:val="0"/>
        <w:autoSpaceDE w:val="0"/>
        <w:autoSpaceDN w:val="0"/>
        <w:adjustRightInd w:val="0"/>
        <w:spacing w:line="360" w:lineRule="auto"/>
        <w:ind w:left="360"/>
        <w:rPr>
          <w:rFonts w:ascii="Times New Roman" w:hAnsi="Times New Roman" w:cs="Times New Roman"/>
          <w:sz w:val="24"/>
          <w:szCs w:val="24"/>
        </w:rPr>
      </w:pPr>
      <w:r>
        <w:rPr>
          <w:rFonts w:ascii="Times New Roman" w:hAnsi="Times New Roman" w:cs="Times New Roman"/>
          <w:sz w:val="24"/>
          <w:szCs w:val="24"/>
        </w:rPr>
        <w:t xml:space="preserve"> Scanner in = new Scanner(System.in);</w:t>
      </w:r>
    </w:p>
    <w:p w:rsidR="004B6EC3" w:rsidRDefault="00776C69">
      <w:pPr>
        <w:widowControl w:val="0"/>
        <w:autoSpaceDE w:val="0"/>
        <w:autoSpaceDN w:val="0"/>
        <w:adjustRightInd w:val="0"/>
        <w:spacing w:line="360" w:lineRule="auto"/>
        <w:ind w:left="360"/>
        <w:rPr>
          <w:rFonts w:ascii="Times New Roman" w:hAnsi="Times New Roman" w:cs="Times New Roman"/>
          <w:sz w:val="24"/>
          <w:szCs w:val="24"/>
        </w:rPr>
      </w:pPr>
      <w:r>
        <w:rPr>
          <w:rFonts w:ascii="Times New Roman" w:hAnsi="Times New Roman" w:cs="Times New Roman"/>
          <w:sz w:val="24"/>
          <w:szCs w:val="24"/>
        </w:rPr>
        <w:t xml:space="preserve"> Thread t=new Thread(); </w:t>
      </w:r>
    </w:p>
    <w:p w:rsidR="004B6EC3" w:rsidRDefault="00776C69">
      <w:pPr>
        <w:widowControl w:val="0"/>
        <w:autoSpaceDE w:val="0"/>
        <w:autoSpaceDN w:val="0"/>
        <w:adjustRightInd w:val="0"/>
        <w:spacing w:line="360" w:lineRule="auto"/>
        <w:ind w:left="360"/>
        <w:rPr>
          <w:rFonts w:ascii="Times New Roman" w:hAnsi="Times New Roman" w:cs="Times New Roman"/>
          <w:sz w:val="24"/>
          <w:szCs w:val="24"/>
        </w:rPr>
      </w:pPr>
      <w:r>
        <w:rPr>
          <w:rFonts w:ascii="Times New Roman" w:hAnsi="Times New Roman" w:cs="Times New Roman"/>
          <w:sz w:val="24"/>
          <w:szCs w:val="24"/>
        </w:rPr>
        <w:t xml:space="preserve"> if(r==0)</w:t>
      </w:r>
    </w:p>
    <w:p w:rsidR="004B6EC3" w:rsidRDefault="00776C69">
      <w:pPr>
        <w:widowControl w:val="0"/>
        <w:autoSpaceDE w:val="0"/>
        <w:autoSpaceDN w:val="0"/>
        <w:adjustRightInd w:val="0"/>
        <w:spacing w:line="360" w:lineRule="auto"/>
        <w:ind w:left="360"/>
        <w:rPr>
          <w:rFonts w:ascii="Times New Roman" w:hAnsi="Times New Roman" w:cs="Times New Roman"/>
          <w:sz w:val="24"/>
          <w:szCs w:val="24"/>
        </w:rPr>
      </w:pPr>
      <w:r>
        <w:rPr>
          <w:rFonts w:ascii="Times New Roman" w:hAnsi="Times New Roman" w:cs="Times New Roman"/>
          <w:sz w:val="24"/>
          <w:szCs w:val="24"/>
        </w:rPr>
        <w:t xml:space="preserve"> System.out.print("\nQueue empty ");</w:t>
      </w:r>
    </w:p>
    <w:p w:rsidR="004B6EC3" w:rsidRDefault="004B6EC3">
      <w:pPr>
        <w:widowControl w:val="0"/>
        <w:autoSpaceDE w:val="0"/>
        <w:autoSpaceDN w:val="0"/>
        <w:adjustRightInd w:val="0"/>
        <w:spacing w:line="360" w:lineRule="auto"/>
        <w:ind w:left="360"/>
        <w:rPr>
          <w:rFonts w:ascii="Times New Roman" w:hAnsi="Times New Roman" w:cs="Times New Roman"/>
          <w:sz w:val="24"/>
          <w:szCs w:val="24"/>
        </w:rPr>
      </w:pPr>
    </w:p>
    <w:p w:rsidR="004B6EC3" w:rsidRDefault="00776C69">
      <w:pPr>
        <w:widowControl w:val="0"/>
        <w:autoSpaceDE w:val="0"/>
        <w:autoSpaceDN w:val="0"/>
        <w:adjustRightInd w:val="0"/>
        <w:spacing w:line="360" w:lineRule="auto"/>
        <w:ind w:left="360"/>
        <w:rPr>
          <w:rFonts w:ascii="Times New Roman" w:hAnsi="Times New Roman" w:cs="Times New Roman"/>
          <w:sz w:val="24"/>
          <w:szCs w:val="24"/>
        </w:rPr>
      </w:pPr>
      <w:r>
        <w:rPr>
          <w:rFonts w:ascii="Times New Roman" w:hAnsi="Times New Roman" w:cs="Times New Roman"/>
          <w:sz w:val="24"/>
          <w:szCs w:val="24"/>
        </w:rPr>
        <w:t xml:space="preserve">        else</w:t>
      </w:r>
    </w:p>
    <w:p w:rsidR="004B6EC3" w:rsidRDefault="00776C69">
      <w:pPr>
        <w:widowControl w:val="0"/>
        <w:autoSpaceDE w:val="0"/>
        <w:autoSpaceDN w:val="0"/>
        <w:adjustRightInd w:val="0"/>
        <w:spacing w:line="360" w:lineRule="auto"/>
        <w:ind w:left="360"/>
        <w:rPr>
          <w:rFonts w:ascii="Times New Roman" w:hAnsi="Times New Roman" w:cs="Times New Roman"/>
          <w:sz w:val="24"/>
          <w:szCs w:val="24"/>
        </w:rPr>
      </w:pPr>
      <w:r>
        <w:rPr>
          <w:rFonts w:ascii="Times New Roman" w:hAnsi="Times New Roman" w:cs="Times New Roman"/>
          <w:sz w:val="24"/>
          <w:szCs w:val="24"/>
        </w:rPr>
        <w:t xml:space="preserve"> {</w:t>
      </w:r>
    </w:p>
    <w:p w:rsidR="004B6EC3" w:rsidRDefault="00776C69">
      <w:pPr>
        <w:widowControl w:val="0"/>
        <w:autoSpaceDE w:val="0"/>
        <w:autoSpaceDN w:val="0"/>
        <w:adjustRightInd w:val="0"/>
        <w:spacing w:line="360" w:lineRule="auto"/>
        <w:ind w:left="360"/>
        <w:rPr>
          <w:rFonts w:ascii="Times New Roman" w:hAnsi="Times New Roman" w:cs="Times New Roman"/>
          <w:sz w:val="24"/>
          <w:szCs w:val="24"/>
        </w:rPr>
      </w:pPr>
      <w:r>
        <w:rPr>
          <w:rFonts w:ascii="Times New Roman" w:hAnsi="Times New Roman" w:cs="Times New Roman"/>
          <w:sz w:val="24"/>
          <w:szCs w:val="24"/>
        </w:rPr>
        <w:t xml:space="preserve">        for(int i=f;i&lt;r;i++)</w:t>
      </w:r>
    </w:p>
    <w:p w:rsidR="004B6EC3" w:rsidRDefault="00776C69">
      <w:pPr>
        <w:widowControl w:val="0"/>
        <w:autoSpaceDE w:val="0"/>
        <w:autoSpaceDN w:val="0"/>
        <w:adjustRightInd w:val="0"/>
        <w:spacing w:line="360" w:lineRule="auto"/>
        <w:ind w:left="360"/>
        <w:rPr>
          <w:rFonts w:ascii="Times New Roman" w:hAnsi="Times New Roman" w:cs="Times New Roman"/>
          <w:sz w:val="24"/>
          <w:szCs w:val="24"/>
        </w:rPr>
      </w:pPr>
      <w:r>
        <w:rPr>
          <w:rFonts w:ascii="Times New Roman" w:hAnsi="Times New Roman" w:cs="Times New Roman"/>
          <w:sz w:val="24"/>
          <w:szCs w:val="24"/>
        </w:rPr>
        <w:t xml:space="preserve">  {</w:t>
      </w:r>
    </w:p>
    <w:p w:rsidR="004B6EC3" w:rsidRDefault="00776C69">
      <w:pPr>
        <w:widowControl w:val="0"/>
        <w:autoSpaceDE w:val="0"/>
        <w:autoSpaceDN w:val="0"/>
        <w:adjustRightInd w:val="0"/>
        <w:spacing w:line="360" w:lineRule="auto"/>
        <w:ind w:left="360"/>
        <w:rPr>
          <w:rFonts w:ascii="Times New Roman" w:hAnsi="Times New Roman" w:cs="Times New Roman"/>
          <w:sz w:val="24"/>
          <w:szCs w:val="24"/>
        </w:rPr>
      </w:pPr>
      <w:r>
        <w:rPr>
          <w:rFonts w:ascii="Times New Roman" w:hAnsi="Times New Roman" w:cs="Times New Roman"/>
          <w:sz w:val="24"/>
          <w:szCs w:val="24"/>
        </w:rPr>
        <w:t xml:space="preserve">  try</w:t>
      </w:r>
    </w:p>
    <w:p w:rsidR="004B6EC3" w:rsidRDefault="00776C69">
      <w:pPr>
        <w:widowControl w:val="0"/>
        <w:autoSpaceDE w:val="0"/>
        <w:autoSpaceDN w:val="0"/>
        <w:adjustRightInd w:val="0"/>
        <w:spacing w:line="360" w:lineRule="auto"/>
        <w:ind w:left="360"/>
        <w:rPr>
          <w:rFonts w:ascii="Times New Roman" w:hAnsi="Times New Roman" w:cs="Times New Roman"/>
          <w:sz w:val="24"/>
          <w:szCs w:val="24"/>
        </w:rPr>
      </w:pPr>
      <w:r>
        <w:rPr>
          <w:rFonts w:ascii="Times New Roman" w:hAnsi="Times New Roman" w:cs="Times New Roman"/>
          <w:sz w:val="24"/>
          <w:szCs w:val="24"/>
        </w:rPr>
        <w:lastRenderedPageBreak/>
        <w:t xml:space="preserve">   {</w:t>
      </w:r>
    </w:p>
    <w:p w:rsidR="004B6EC3" w:rsidRDefault="00776C69">
      <w:pPr>
        <w:widowControl w:val="0"/>
        <w:autoSpaceDE w:val="0"/>
        <w:autoSpaceDN w:val="0"/>
        <w:adjustRightInd w:val="0"/>
        <w:spacing w:line="360" w:lineRule="auto"/>
        <w:ind w:left="360"/>
        <w:rPr>
          <w:rFonts w:ascii="Times New Roman" w:hAnsi="Times New Roman" w:cs="Times New Roman"/>
          <w:sz w:val="24"/>
          <w:szCs w:val="24"/>
        </w:rPr>
      </w:pPr>
      <w:r>
        <w:rPr>
          <w:rFonts w:ascii="Times New Roman" w:hAnsi="Times New Roman" w:cs="Times New Roman"/>
          <w:sz w:val="24"/>
          <w:szCs w:val="24"/>
        </w:rPr>
        <w:t xml:space="preserve">                 t.sleep(1000);</w:t>
      </w:r>
    </w:p>
    <w:p w:rsidR="004B6EC3" w:rsidRDefault="00776C69">
      <w:pPr>
        <w:widowControl w:val="0"/>
        <w:autoSpaceDE w:val="0"/>
        <w:autoSpaceDN w:val="0"/>
        <w:adjustRightInd w:val="0"/>
        <w:spacing w:line="360" w:lineRule="auto"/>
        <w:ind w:left="360"/>
        <w:rPr>
          <w:rFonts w:ascii="Times New Roman" w:hAnsi="Times New Roman" w:cs="Times New Roman"/>
          <w:sz w:val="24"/>
          <w:szCs w:val="24"/>
        </w:rPr>
      </w:pPr>
      <w:r>
        <w:rPr>
          <w:rFonts w:ascii="Times New Roman" w:hAnsi="Times New Roman" w:cs="Times New Roman"/>
          <w:sz w:val="24"/>
          <w:szCs w:val="24"/>
        </w:rPr>
        <w:t xml:space="preserve">   }</w:t>
      </w:r>
    </w:p>
    <w:p w:rsidR="004B6EC3" w:rsidRDefault="00776C69">
      <w:pPr>
        <w:widowControl w:val="0"/>
        <w:autoSpaceDE w:val="0"/>
        <w:autoSpaceDN w:val="0"/>
        <w:adjustRightInd w:val="0"/>
        <w:spacing w:line="360" w:lineRule="auto"/>
        <w:ind w:left="360"/>
        <w:rPr>
          <w:rFonts w:ascii="Times New Roman" w:hAnsi="Times New Roman" w:cs="Times New Roman"/>
          <w:sz w:val="24"/>
          <w:szCs w:val="24"/>
        </w:rPr>
      </w:pPr>
      <w:r>
        <w:rPr>
          <w:rFonts w:ascii="Times New Roman" w:hAnsi="Times New Roman" w:cs="Times New Roman"/>
          <w:sz w:val="24"/>
          <w:szCs w:val="24"/>
        </w:rPr>
        <w:t xml:space="preserve">  catch(Exception e){}</w:t>
      </w:r>
    </w:p>
    <w:p w:rsidR="004B6EC3" w:rsidRDefault="00776C69">
      <w:pPr>
        <w:widowControl w:val="0"/>
        <w:autoSpaceDE w:val="0"/>
        <w:autoSpaceDN w:val="0"/>
        <w:adjustRightInd w:val="0"/>
        <w:spacing w:line="360" w:lineRule="auto"/>
        <w:ind w:left="360"/>
        <w:rPr>
          <w:rFonts w:ascii="Times New Roman" w:hAnsi="Times New Roman" w:cs="Times New Roman"/>
          <w:sz w:val="24"/>
          <w:szCs w:val="24"/>
        </w:rPr>
      </w:pPr>
      <w:r>
        <w:rPr>
          <w:rFonts w:ascii="Times New Roman" w:hAnsi="Times New Roman" w:cs="Times New Roman"/>
          <w:sz w:val="24"/>
          <w:szCs w:val="24"/>
        </w:rPr>
        <w:t xml:space="preserve">  System.out.print("\nLeaked Packet: "+q[i]);</w:t>
      </w:r>
    </w:p>
    <w:p w:rsidR="004B6EC3" w:rsidRDefault="00776C69">
      <w:pPr>
        <w:widowControl w:val="0"/>
        <w:autoSpaceDE w:val="0"/>
        <w:autoSpaceDN w:val="0"/>
        <w:adjustRightInd w:val="0"/>
        <w:spacing w:line="360" w:lineRule="auto"/>
        <w:ind w:left="360"/>
        <w:rPr>
          <w:rFonts w:ascii="Times New Roman" w:hAnsi="Times New Roman" w:cs="Times New Roman"/>
          <w:sz w:val="24"/>
          <w:szCs w:val="24"/>
        </w:rPr>
      </w:pPr>
      <w:r>
        <w:rPr>
          <w:rFonts w:ascii="Times New Roman" w:hAnsi="Times New Roman" w:cs="Times New Roman"/>
          <w:sz w:val="24"/>
          <w:szCs w:val="24"/>
        </w:rPr>
        <w:t xml:space="preserve">  f++;</w:t>
      </w:r>
    </w:p>
    <w:p w:rsidR="004B6EC3" w:rsidRDefault="00776C69">
      <w:pPr>
        <w:widowControl w:val="0"/>
        <w:autoSpaceDE w:val="0"/>
        <w:autoSpaceDN w:val="0"/>
        <w:adjustRightInd w:val="0"/>
        <w:spacing w:line="360" w:lineRule="auto"/>
        <w:ind w:left="360"/>
        <w:rPr>
          <w:rFonts w:ascii="Times New Roman" w:hAnsi="Times New Roman" w:cs="Times New Roman"/>
          <w:sz w:val="24"/>
          <w:szCs w:val="24"/>
        </w:rPr>
      </w:pPr>
      <w:r>
        <w:rPr>
          <w:rFonts w:ascii="Times New Roman" w:hAnsi="Times New Roman" w:cs="Times New Roman"/>
          <w:sz w:val="24"/>
          <w:szCs w:val="24"/>
        </w:rPr>
        <w:t xml:space="preserve">  }</w:t>
      </w:r>
    </w:p>
    <w:p w:rsidR="004B6EC3" w:rsidRDefault="00776C69">
      <w:pPr>
        <w:widowControl w:val="0"/>
        <w:autoSpaceDE w:val="0"/>
        <w:autoSpaceDN w:val="0"/>
        <w:adjustRightInd w:val="0"/>
        <w:spacing w:line="360" w:lineRule="auto"/>
        <w:ind w:left="360"/>
        <w:rPr>
          <w:rFonts w:ascii="Times New Roman" w:hAnsi="Times New Roman" w:cs="Times New Roman"/>
          <w:sz w:val="24"/>
          <w:szCs w:val="24"/>
        </w:rPr>
      </w:pPr>
      <w:r>
        <w:rPr>
          <w:rFonts w:ascii="Times New Roman" w:hAnsi="Times New Roman" w:cs="Times New Roman"/>
          <w:sz w:val="24"/>
          <w:szCs w:val="24"/>
        </w:rPr>
        <w:t xml:space="preserve"> }</w:t>
      </w:r>
    </w:p>
    <w:p w:rsidR="004B6EC3" w:rsidRDefault="00776C69">
      <w:pPr>
        <w:widowControl w:val="0"/>
        <w:autoSpaceDE w:val="0"/>
        <w:autoSpaceDN w:val="0"/>
        <w:adjustRightInd w:val="0"/>
        <w:spacing w:line="360" w:lineRule="auto"/>
        <w:ind w:left="360"/>
        <w:rPr>
          <w:rFonts w:ascii="Times New Roman" w:hAnsi="Times New Roman" w:cs="Times New Roman"/>
          <w:sz w:val="24"/>
          <w:szCs w:val="24"/>
        </w:rPr>
      </w:pPr>
      <w:r>
        <w:rPr>
          <w:rFonts w:ascii="Times New Roman" w:hAnsi="Times New Roman" w:cs="Times New Roman"/>
          <w:sz w:val="24"/>
          <w:szCs w:val="24"/>
        </w:rPr>
        <w:t xml:space="preserve"> System.out.println();</w:t>
      </w:r>
    </w:p>
    <w:p w:rsidR="004B6EC3" w:rsidRDefault="00776C69">
      <w:pPr>
        <w:widowControl w:val="0"/>
        <w:autoSpaceDE w:val="0"/>
        <w:autoSpaceDN w:val="0"/>
        <w:adjustRightInd w:val="0"/>
        <w:spacing w:line="360" w:lineRule="auto"/>
        <w:ind w:left="360"/>
        <w:rPr>
          <w:rFonts w:ascii="Times New Roman" w:hAnsi="Times New Roman" w:cs="Times New Roman"/>
          <w:sz w:val="24"/>
          <w:szCs w:val="24"/>
        </w:rPr>
      </w:pPr>
      <w:r>
        <w:rPr>
          <w:rFonts w:ascii="Times New Roman" w:hAnsi="Times New Roman" w:cs="Times New Roman"/>
          <w:sz w:val="24"/>
          <w:szCs w:val="24"/>
        </w:rPr>
        <w:t xml:space="preserve">        }</w:t>
      </w:r>
    </w:p>
    <w:p w:rsidR="004B6EC3" w:rsidRDefault="004B6EC3">
      <w:pPr>
        <w:widowControl w:val="0"/>
        <w:autoSpaceDE w:val="0"/>
        <w:autoSpaceDN w:val="0"/>
        <w:adjustRightInd w:val="0"/>
        <w:spacing w:line="360" w:lineRule="auto"/>
        <w:ind w:left="360"/>
        <w:rPr>
          <w:rFonts w:ascii="Times New Roman" w:hAnsi="Times New Roman" w:cs="Times New Roman"/>
          <w:sz w:val="24"/>
          <w:szCs w:val="24"/>
        </w:rPr>
      </w:pPr>
    </w:p>
    <w:p w:rsidR="004B6EC3" w:rsidRDefault="00776C69">
      <w:pPr>
        <w:widowControl w:val="0"/>
        <w:autoSpaceDE w:val="0"/>
        <w:autoSpaceDN w:val="0"/>
        <w:adjustRightInd w:val="0"/>
        <w:spacing w:line="360" w:lineRule="auto"/>
        <w:ind w:left="360"/>
        <w:rPr>
          <w:rFonts w:ascii="Times New Roman" w:hAnsi="Times New Roman" w:cs="Times New Roman"/>
          <w:sz w:val="24"/>
          <w:szCs w:val="24"/>
        </w:rPr>
      </w:pPr>
      <w:r>
        <w:rPr>
          <w:rFonts w:ascii="Times New Roman" w:hAnsi="Times New Roman" w:cs="Times New Roman"/>
          <w:sz w:val="24"/>
          <w:szCs w:val="24"/>
        </w:rPr>
        <w:t>}</w:t>
      </w:r>
    </w:p>
    <w:p w:rsidR="004B6EC3" w:rsidRDefault="004B6EC3">
      <w:pPr>
        <w:widowControl w:val="0"/>
        <w:autoSpaceDE w:val="0"/>
        <w:autoSpaceDN w:val="0"/>
        <w:adjustRightInd w:val="0"/>
        <w:spacing w:line="360" w:lineRule="auto"/>
        <w:ind w:left="360"/>
        <w:rPr>
          <w:rFonts w:ascii="Times New Roman" w:hAnsi="Times New Roman" w:cs="Times New Roman"/>
          <w:sz w:val="24"/>
          <w:szCs w:val="24"/>
        </w:rPr>
      </w:pPr>
    </w:p>
    <w:p w:rsidR="004B6EC3" w:rsidRDefault="00776C69">
      <w:pPr>
        <w:widowControl w:val="0"/>
        <w:autoSpaceDE w:val="0"/>
        <w:autoSpaceDN w:val="0"/>
        <w:adjustRightInd w:val="0"/>
        <w:spacing w:line="360" w:lineRule="auto"/>
        <w:ind w:left="360"/>
        <w:rPr>
          <w:rFonts w:ascii="Times New Roman" w:hAnsi="Times New Roman" w:cs="Times New Roman"/>
          <w:sz w:val="24"/>
          <w:szCs w:val="24"/>
        </w:rPr>
      </w:pPr>
      <w:r>
        <w:rPr>
          <w:rFonts w:ascii="Times New Roman" w:hAnsi="Times New Roman" w:cs="Times New Roman"/>
          <w:sz w:val="24"/>
          <w:szCs w:val="24"/>
        </w:rPr>
        <w:t>class Licky extends Thread</w:t>
      </w:r>
    </w:p>
    <w:p w:rsidR="004B6EC3" w:rsidRDefault="00776C69">
      <w:pPr>
        <w:widowControl w:val="0"/>
        <w:autoSpaceDE w:val="0"/>
        <w:autoSpaceDN w:val="0"/>
        <w:adjustRightInd w:val="0"/>
        <w:spacing w:line="360" w:lineRule="auto"/>
        <w:ind w:left="360"/>
        <w:rPr>
          <w:rFonts w:ascii="Times New Roman" w:hAnsi="Times New Roman" w:cs="Times New Roman"/>
          <w:sz w:val="24"/>
          <w:szCs w:val="24"/>
        </w:rPr>
      </w:pPr>
      <w:r>
        <w:rPr>
          <w:rFonts w:ascii="Times New Roman" w:hAnsi="Times New Roman" w:cs="Times New Roman"/>
          <w:sz w:val="24"/>
          <w:szCs w:val="24"/>
        </w:rPr>
        <w:t>{</w:t>
      </w:r>
    </w:p>
    <w:p w:rsidR="004B6EC3" w:rsidRDefault="00776C69">
      <w:pPr>
        <w:widowControl w:val="0"/>
        <w:autoSpaceDE w:val="0"/>
        <w:autoSpaceDN w:val="0"/>
        <w:adjustRightInd w:val="0"/>
        <w:spacing w:line="360" w:lineRule="auto"/>
        <w:ind w:left="360"/>
        <w:rPr>
          <w:rFonts w:ascii="Times New Roman" w:hAnsi="Times New Roman" w:cs="Times New Roman"/>
          <w:sz w:val="24"/>
          <w:szCs w:val="24"/>
        </w:rPr>
      </w:pPr>
      <w:r>
        <w:rPr>
          <w:rFonts w:ascii="Times New Roman" w:hAnsi="Times New Roman" w:cs="Times New Roman"/>
          <w:sz w:val="24"/>
          <w:szCs w:val="24"/>
        </w:rPr>
        <w:t>public static void main(String ar[])throws Exception</w:t>
      </w:r>
    </w:p>
    <w:p w:rsidR="004B6EC3" w:rsidRDefault="00776C69">
      <w:pPr>
        <w:widowControl w:val="0"/>
        <w:autoSpaceDE w:val="0"/>
        <w:autoSpaceDN w:val="0"/>
        <w:adjustRightInd w:val="0"/>
        <w:spacing w:line="360" w:lineRule="auto"/>
        <w:ind w:left="360"/>
        <w:rPr>
          <w:rFonts w:ascii="Times New Roman" w:hAnsi="Times New Roman" w:cs="Times New Roman"/>
          <w:sz w:val="24"/>
          <w:szCs w:val="24"/>
        </w:rPr>
      </w:pPr>
      <w:r>
        <w:rPr>
          <w:rFonts w:ascii="Times New Roman" w:hAnsi="Times New Roman" w:cs="Times New Roman"/>
          <w:sz w:val="24"/>
          <w:szCs w:val="24"/>
        </w:rPr>
        <w:t>{</w:t>
      </w:r>
    </w:p>
    <w:p w:rsidR="004B6EC3" w:rsidRDefault="00776C69">
      <w:pPr>
        <w:widowControl w:val="0"/>
        <w:autoSpaceDE w:val="0"/>
        <w:autoSpaceDN w:val="0"/>
        <w:adjustRightInd w:val="0"/>
        <w:spacing w:line="360" w:lineRule="auto"/>
        <w:ind w:left="360"/>
        <w:rPr>
          <w:rFonts w:ascii="Times New Roman" w:hAnsi="Times New Roman" w:cs="Times New Roman"/>
          <w:sz w:val="24"/>
          <w:szCs w:val="24"/>
        </w:rPr>
      </w:pPr>
      <w:r>
        <w:rPr>
          <w:rFonts w:ascii="Times New Roman" w:hAnsi="Times New Roman" w:cs="Times New Roman"/>
          <w:sz w:val="24"/>
          <w:szCs w:val="24"/>
        </w:rPr>
        <w:t>Queue q=new Queue();</w:t>
      </w:r>
    </w:p>
    <w:p w:rsidR="004B6EC3" w:rsidRDefault="00776C69">
      <w:pPr>
        <w:widowControl w:val="0"/>
        <w:autoSpaceDE w:val="0"/>
        <w:autoSpaceDN w:val="0"/>
        <w:adjustRightInd w:val="0"/>
        <w:spacing w:line="360" w:lineRule="auto"/>
        <w:ind w:left="360"/>
        <w:rPr>
          <w:rFonts w:ascii="Times New Roman" w:hAnsi="Times New Roman" w:cs="Times New Roman"/>
          <w:sz w:val="24"/>
          <w:szCs w:val="24"/>
        </w:rPr>
      </w:pPr>
      <w:r>
        <w:rPr>
          <w:rFonts w:ascii="Times New Roman" w:hAnsi="Times New Roman" w:cs="Times New Roman"/>
          <w:sz w:val="24"/>
          <w:szCs w:val="24"/>
        </w:rPr>
        <w:t>Scanner src=new Scanner(System.in);</w:t>
      </w:r>
    </w:p>
    <w:p w:rsidR="004B6EC3" w:rsidRDefault="00776C69">
      <w:pPr>
        <w:widowControl w:val="0"/>
        <w:autoSpaceDE w:val="0"/>
        <w:autoSpaceDN w:val="0"/>
        <w:adjustRightInd w:val="0"/>
        <w:spacing w:line="360" w:lineRule="auto"/>
        <w:ind w:left="360"/>
        <w:rPr>
          <w:rFonts w:ascii="Times New Roman" w:hAnsi="Times New Roman" w:cs="Times New Roman"/>
          <w:sz w:val="24"/>
          <w:szCs w:val="24"/>
        </w:rPr>
      </w:pPr>
      <w:r>
        <w:rPr>
          <w:rFonts w:ascii="Times New Roman" w:hAnsi="Times New Roman" w:cs="Times New Roman"/>
          <w:sz w:val="24"/>
          <w:szCs w:val="24"/>
        </w:rPr>
        <w:t>System.out.println</w:t>
      </w:r>
      <w:r>
        <w:rPr>
          <w:rFonts w:ascii="Times New Roman" w:hAnsi="Times New Roman" w:cs="Times New Roman"/>
          <w:sz w:val="24"/>
          <w:szCs w:val="24"/>
        </w:rPr>
        <w:t>("\nEnter the packets to be sent:");</w:t>
      </w:r>
    </w:p>
    <w:p w:rsidR="004B6EC3" w:rsidRDefault="00776C69">
      <w:pPr>
        <w:widowControl w:val="0"/>
        <w:autoSpaceDE w:val="0"/>
        <w:autoSpaceDN w:val="0"/>
        <w:adjustRightInd w:val="0"/>
        <w:spacing w:line="360" w:lineRule="auto"/>
        <w:ind w:left="360"/>
        <w:rPr>
          <w:rFonts w:ascii="Times New Roman" w:hAnsi="Times New Roman" w:cs="Times New Roman"/>
          <w:sz w:val="24"/>
          <w:szCs w:val="24"/>
        </w:rPr>
      </w:pPr>
      <w:r>
        <w:rPr>
          <w:rFonts w:ascii="Times New Roman" w:hAnsi="Times New Roman" w:cs="Times New Roman"/>
          <w:sz w:val="24"/>
          <w:szCs w:val="24"/>
        </w:rPr>
        <w:t>int size=src.nextInt();</w:t>
      </w:r>
    </w:p>
    <w:p w:rsidR="004B6EC3" w:rsidRDefault="00776C69">
      <w:pPr>
        <w:widowControl w:val="0"/>
        <w:autoSpaceDE w:val="0"/>
        <w:autoSpaceDN w:val="0"/>
        <w:adjustRightInd w:val="0"/>
        <w:spacing w:line="360" w:lineRule="auto"/>
        <w:ind w:left="360"/>
        <w:rPr>
          <w:rFonts w:ascii="Times New Roman" w:hAnsi="Times New Roman" w:cs="Times New Roman"/>
          <w:sz w:val="24"/>
          <w:szCs w:val="24"/>
        </w:rPr>
      </w:pPr>
      <w:r>
        <w:rPr>
          <w:rFonts w:ascii="Times New Roman" w:hAnsi="Times New Roman" w:cs="Times New Roman"/>
          <w:sz w:val="24"/>
          <w:szCs w:val="24"/>
        </w:rPr>
        <w:lastRenderedPageBreak/>
        <w:t>q.insert(size);</w:t>
      </w:r>
    </w:p>
    <w:p w:rsidR="004B6EC3" w:rsidRDefault="00776C69">
      <w:pPr>
        <w:widowControl w:val="0"/>
        <w:autoSpaceDE w:val="0"/>
        <w:autoSpaceDN w:val="0"/>
        <w:adjustRightInd w:val="0"/>
        <w:spacing w:line="360" w:lineRule="auto"/>
        <w:ind w:left="360"/>
        <w:rPr>
          <w:rFonts w:ascii="Times New Roman" w:hAnsi="Times New Roman" w:cs="Times New Roman"/>
          <w:sz w:val="24"/>
          <w:szCs w:val="24"/>
        </w:rPr>
      </w:pPr>
      <w:r>
        <w:rPr>
          <w:rFonts w:ascii="Times New Roman" w:hAnsi="Times New Roman" w:cs="Times New Roman"/>
          <w:sz w:val="24"/>
          <w:szCs w:val="24"/>
        </w:rPr>
        <w:t>q.delete();</w:t>
      </w:r>
    </w:p>
    <w:p w:rsidR="004B6EC3" w:rsidRDefault="004B6EC3">
      <w:pPr>
        <w:widowControl w:val="0"/>
        <w:autoSpaceDE w:val="0"/>
        <w:autoSpaceDN w:val="0"/>
        <w:adjustRightInd w:val="0"/>
        <w:spacing w:line="360" w:lineRule="auto"/>
        <w:ind w:left="360"/>
        <w:rPr>
          <w:rFonts w:ascii="Times New Roman" w:hAnsi="Times New Roman" w:cs="Times New Roman"/>
          <w:sz w:val="24"/>
          <w:szCs w:val="24"/>
        </w:rPr>
      </w:pPr>
    </w:p>
    <w:p w:rsidR="004B6EC3" w:rsidRDefault="00776C69">
      <w:pPr>
        <w:widowControl w:val="0"/>
        <w:autoSpaceDE w:val="0"/>
        <w:autoSpaceDN w:val="0"/>
        <w:adjustRightInd w:val="0"/>
        <w:spacing w:line="360" w:lineRule="auto"/>
        <w:ind w:left="360"/>
        <w:rPr>
          <w:rFonts w:ascii="Times New Roman" w:hAnsi="Times New Roman" w:cs="Times New Roman"/>
          <w:sz w:val="24"/>
          <w:szCs w:val="24"/>
        </w:rPr>
      </w:pPr>
      <w:r>
        <w:rPr>
          <w:rFonts w:ascii="Times New Roman" w:hAnsi="Times New Roman" w:cs="Times New Roman"/>
          <w:sz w:val="24"/>
          <w:szCs w:val="24"/>
        </w:rPr>
        <w:t>}</w:t>
      </w:r>
    </w:p>
    <w:p w:rsidR="004B6EC3" w:rsidRDefault="00776C69">
      <w:pPr>
        <w:widowControl w:val="0"/>
        <w:autoSpaceDE w:val="0"/>
        <w:autoSpaceDN w:val="0"/>
        <w:adjustRightInd w:val="0"/>
        <w:spacing w:line="360" w:lineRule="auto"/>
        <w:ind w:left="360"/>
        <w:rPr>
          <w:rFonts w:ascii="Times New Roman" w:hAnsi="Times New Roman" w:cs="Times New Roman"/>
          <w:sz w:val="24"/>
          <w:szCs w:val="24"/>
        </w:rPr>
      </w:pPr>
      <w:r>
        <w:rPr>
          <w:rFonts w:ascii="Times New Roman" w:hAnsi="Times New Roman" w:cs="Times New Roman"/>
          <w:sz w:val="24"/>
          <w:szCs w:val="24"/>
        </w:rPr>
        <w:t>}</w:t>
      </w:r>
    </w:p>
    <w:p w:rsidR="004B6EC3" w:rsidRDefault="004B6EC3">
      <w:pPr>
        <w:widowControl w:val="0"/>
        <w:autoSpaceDE w:val="0"/>
        <w:autoSpaceDN w:val="0"/>
        <w:adjustRightInd w:val="0"/>
        <w:spacing w:line="360" w:lineRule="auto"/>
        <w:ind w:left="360"/>
        <w:rPr>
          <w:rFonts w:ascii="Times New Roman" w:hAnsi="Times New Roman" w:cs="Times New Roman"/>
          <w:sz w:val="24"/>
          <w:szCs w:val="24"/>
        </w:rPr>
      </w:pPr>
    </w:p>
    <w:p w:rsidR="004B6EC3" w:rsidRDefault="00776C69">
      <w:pPr>
        <w:widowControl w:val="0"/>
        <w:autoSpaceDE w:val="0"/>
        <w:autoSpaceDN w:val="0"/>
        <w:adjustRightInd w:val="0"/>
        <w:ind w:left="360"/>
        <w:rPr>
          <w:rFonts w:ascii="Times New Roman" w:hAnsi="Times New Roman" w:cs="Times New Roman"/>
          <w:sz w:val="24"/>
          <w:szCs w:val="24"/>
        </w:rPr>
      </w:pPr>
      <w:r>
        <w:rPr>
          <w:rFonts w:ascii="Times New Roman" w:hAnsi="Times New Roman" w:cs="Times New Roman"/>
          <w:sz w:val="24"/>
          <w:szCs w:val="24"/>
        </w:rPr>
        <w:t>/*</w:t>
      </w:r>
    </w:p>
    <w:p w:rsidR="004B6EC3" w:rsidRDefault="00776C69">
      <w:pPr>
        <w:widowControl w:val="0"/>
        <w:autoSpaceDE w:val="0"/>
        <w:autoSpaceDN w:val="0"/>
        <w:adjustRightInd w:val="0"/>
        <w:ind w:left="360"/>
        <w:rPr>
          <w:rFonts w:ascii="Times New Roman" w:hAnsi="Times New Roman" w:cs="Times New Roman"/>
          <w:sz w:val="24"/>
          <w:szCs w:val="24"/>
        </w:rPr>
      </w:pPr>
      <w:r>
        <w:rPr>
          <w:rFonts w:ascii="Times New Roman" w:hAnsi="Times New Roman" w:cs="Times New Roman"/>
          <w:sz w:val="24"/>
          <w:szCs w:val="24"/>
        </w:rPr>
        <w:t>OUTPUT</w:t>
      </w:r>
    </w:p>
    <w:p w:rsidR="004B6EC3" w:rsidRDefault="004B6EC3">
      <w:pPr>
        <w:widowControl w:val="0"/>
        <w:autoSpaceDE w:val="0"/>
        <w:autoSpaceDN w:val="0"/>
        <w:adjustRightInd w:val="0"/>
        <w:ind w:left="360"/>
        <w:rPr>
          <w:rFonts w:ascii="Times New Roman" w:hAnsi="Times New Roman" w:cs="Times New Roman"/>
          <w:sz w:val="24"/>
          <w:szCs w:val="24"/>
        </w:rPr>
      </w:pPr>
    </w:p>
    <w:p w:rsidR="004B6EC3" w:rsidRDefault="00776C69">
      <w:pPr>
        <w:widowControl w:val="0"/>
        <w:autoSpaceDE w:val="0"/>
        <w:autoSpaceDN w:val="0"/>
        <w:adjustRightInd w:val="0"/>
        <w:ind w:left="360"/>
        <w:rPr>
          <w:rFonts w:ascii="Times New Roman" w:hAnsi="Times New Roman" w:cs="Times New Roman"/>
          <w:sz w:val="24"/>
          <w:szCs w:val="24"/>
        </w:rPr>
      </w:pPr>
      <w:r>
        <w:rPr>
          <w:rFonts w:ascii="Times New Roman" w:hAnsi="Times New Roman" w:cs="Times New Roman"/>
          <w:sz w:val="24"/>
          <w:szCs w:val="24"/>
        </w:rPr>
        <w:t>bash-3.00$ javac Licky.java</w:t>
      </w:r>
    </w:p>
    <w:p w:rsidR="004B6EC3" w:rsidRDefault="00776C69">
      <w:pPr>
        <w:widowControl w:val="0"/>
        <w:autoSpaceDE w:val="0"/>
        <w:autoSpaceDN w:val="0"/>
        <w:adjustRightInd w:val="0"/>
        <w:ind w:left="360"/>
        <w:rPr>
          <w:rFonts w:ascii="Times New Roman" w:hAnsi="Times New Roman" w:cs="Times New Roman"/>
          <w:sz w:val="24"/>
          <w:szCs w:val="24"/>
        </w:rPr>
      </w:pPr>
      <w:r>
        <w:rPr>
          <w:rFonts w:ascii="Times New Roman" w:hAnsi="Times New Roman" w:cs="Times New Roman"/>
          <w:sz w:val="24"/>
          <w:szCs w:val="24"/>
        </w:rPr>
        <w:t>bash-3.00$ java Licky</w:t>
      </w:r>
    </w:p>
    <w:p w:rsidR="004B6EC3" w:rsidRDefault="004B6EC3">
      <w:pPr>
        <w:widowControl w:val="0"/>
        <w:autoSpaceDE w:val="0"/>
        <w:autoSpaceDN w:val="0"/>
        <w:adjustRightInd w:val="0"/>
        <w:ind w:left="360"/>
        <w:rPr>
          <w:rFonts w:ascii="Times New Roman" w:hAnsi="Times New Roman" w:cs="Times New Roman"/>
          <w:sz w:val="24"/>
          <w:szCs w:val="24"/>
        </w:rPr>
      </w:pPr>
    </w:p>
    <w:p w:rsidR="004B6EC3" w:rsidRDefault="00776C69">
      <w:pPr>
        <w:widowControl w:val="0"/>
        <w:autoSpaceDE w:val="0"/>
        <w:autoSpaceDN w:val="0"/>
        <w:adjustRightInd w:val="0"/>
        <w:ind w:left="360"/>
        <w:rPr>
          <w:rFonts w:ascii="Times New Roman" w:hAnsi="Times New Roman" w:cs="Times New Roman"/>
          <w:sz w:val="24"/>
          <w:szCs w:val="24"/>
        </w:rPr>
      </w:pPr>
      <w:r>
        <w:rPr>
          <w:rFonts w:ascii="Times New Roman" w:hAnsi="Times New Roman" w:cs="Times New Roman"/>
          <w:sz w:val="24"/>
          <w:szCs w:val="24"/>
        </w:rPr>
        <w:t>Enter the packets to be sent:</w:t>
      </w:r>
    </w:p>
    <w:p w:rsidR="004B6EC3" w:rsidRDefault="00776C69">
      <w:pPr>
        <w:widowControl w:val="0"/>
        <w:autoSpaceDE w:val="0"/>
        <w:autoSpaceDN w:val="0"/>
        <w:adjustRightInd w:val="0"/>
        <w:ind w:left="360"/>
        <w:rPr>
          <w:rFonts w:ascii="Times New Roman" w:hAnsi="Times New Roman" w:cs="Times New Roman"/>
          <w:sz w:val="24"/>
          <w:szCs w:val="24"/>
        </w:rPr>
      </w:pPr>
      <w:r>
        <w:rPr>
          <w:rFonts w:ascii="Times New Roman" w:hAnsi="Times New Roman" w:cs="Times New Roman"/>
          <w:sz w:val="24"/>
          <w:szCs w:val="24"/>
        </w:rPr>
        <w:t>11</w:t>
      </w:r>
    </w:p>
    <w:p w:rsidR="004B6EC3" w:rsidRDefault="004B6EC3">
      <w:pPr>
        <w:widowControl w:val="0"/>
        <w:autoSpaceDE w:val="0"/>
        <w:autoSpaceDN w:val="0"/>
        <w:adjustRightInd w:val="0"/>
        <w:ind w:left="360"/>
        <w:rPr>
          <w:rFonts w:ascii="Times New Roman" w:hAnsi="Times New Roman" w:cs="Times New Roman"/>
          <w:sz w:val="24"/>
          <w:szCs w:val="24"/>
        </w:rPr>
      </w:pPr>
    </w:p>
    <w:p w:rsidR="004B6EC3" w:rsidRDefault="00776C69">
      <w:pPr>
        <w:widowControl w:val="0"/>
        <w:autoSpaceDE w:val="0"/>
        <w:autoSpaceDN w:val="0"/>
        <w:adjustRightInd w:val="0"/>
        <w:ind w:left="360"/>
        <w:rPr>
          <w:rFonts w:ascii="Times New Roman" w:hAnsi="Times New Roman" w:cs="Times New Roman"/>
          <w:sz w:val="24"/>
          <w:szCs w:val="24"/>
        </w:rPr>
      </w:pPr>
      <w:r>
        <w:rPr>
          <w:rFonts w:ascii="Times New Roman" w:hAnsi="Times New Roman" w:cs="Times New Roman"/>
          <w:sz w:val="24"/>
          <w:szCs w:val="24"/>
        </w:rPr>
        <w:t>Enter 0 element: 1</w:t>
      </w:r>
    </w:p>
    <w:p w:rsidR="004B6EC3" w:rsidRDefault="004B6EC3">
      <w:pPr>
        <w:widowControl w:val="0"/>
        <w:autoSpaceDE w:val="0"/>
        <w:autoSpaceDN w:val="0"/>
        <w:adjustRightInd w:val="0"/>
        <w:ind w:left="360"/>
        <w:rPr>
          <w:rFonts w:ascii="Times New Roman" w:hAnsi="Times New Roman" w:cs="Times New Roman"/>
          <w:sz w:val="24"/>
          <w:szCs w:val="24"/>
        </w:rPr>
      </w:pPr>
    </w:p>
    <w:p w:rsidR="004B6EC3" w:rsidRDefault="00776C69">
      <w:pPr>
        <w:widowControl w:val="0"/>
        <w:autoSpaceDE w:val="0"/>
        <w:autoSpaceDN w:val="0"/>
        <w:adjustRightInd w:val="0"/>
        <w:ind w:left="360"/>
        <w:rPr>
          <w:rFonts w:ascii="Times New Roman" w:hAnsi="Times New Roman" w:cs="Times New Roman"/>
          <w:sz w:val="24"/>
          <w:szCs w:val="24"/>
        </w:rPr>
      </w:pPr>
      <w:r>
        <w:rPr>
          <w:rFonts w:ascii="Times New Roman" w:hAnsi="Times New Roman" w:cs="Times New Roman"/>
          <w:sz w:val="24"/>
          <w:szCs w:val="24"/>
        </w:rPr>
        <w:t>Enter 1 element: 0</w:t>
      </w:r>
    </w:p>
    <w:p w:rsidR="004B6EC3" w:rsidRDefault="004B6EC3">
      <w:pPr>
        <w:widowControl w:val="0"/>
        <w:autoSpaceDE w:val="0"/>
        <w:autoSpaceDN w:val="0"/>
        <w:adjustRightInd w:val="0"/>
        <w:ind w:left="360"/>
        <w:rPr>
          <w:rFonts w:ascii="Times New Roman" w:hAnsi="Times New Roman" w:cs="Times New Roman"/>
          <w:sz w:val="24"/>
          <w:szCs w:val="24"/>
        </w:rPr>
      </w:pPr>
    </w:p>
    <w:p w:rsidR="004B6EC3" w:rsidRDefault="00776C69">
      <w:pPr>
        <w:widowControl w:val="0"/>
        <w:autoSpaceDE w:val="0"/>
        <w:autoSpaceDN w:val="0"/>
        <w:adjustRightInd w:val="0"/>
        <w:ind w:left="360"/>
        <w:rPr>
          <w:rFonts w:ascii="Times New Roman" w:hAnsi="Times New Roman" w:cs="Times New Roman"/>
          <w:sz w:val="24"/>
          <w:szCs w:val="24"/>
        </w:rPr>
      </w:pPr>
      <w:r>
        <w:rPr>
          <w:rFonts w:ascii="Times New Roman" w:hAnsi="Times New Roman" w:cs="Times New Roman"/>
          <w:sz w:val="24"/>
          <w:szCs w:val="24"/>
        </w:rPr>
        <w:t>Enter 2 element: 2</w:t>
      </w:r>
    </w:p>
    <w:p w:rsidR="004B6EC3" w:rsidRDefault="004B6EC3">
      <w:pPr>
        <w:widowControl w:val="0"/>
        <w:autoSpaceDE w:val="0"/>
        <w:autoSpaceDN w:val="0"/>
        <w:adjustRightInd w:val="0"/>
        <w:ind w:left="360"/>
        <w:rPr>
          <w:rFonts w:ascii="Times New Roman" w:hAnsi="Times New Roman" w:cs="Times New Roman"/>
          <w:sz w:val="24"/>
          <w:szCs w:val="24"/>
        </w:rPr>
      </w:pPr>
    </w:p>
    <w:p w:rsidR="004B6EC3" w:rsidRDefault="00776C69">
      <w:pPr>
        <w:widowControl w:val="0"/>
        <w:autoSpaceDE w:val="0"/>
        <w:autoSpaceDN w:val="0"/>
        <w:adjustRightInd w:val="0"/>
        <w:ind w:left="360"/>
        <w:rPr>
          <w:rFonts w:ascii="Times New Roman" w:hAnsi="Times New Roman" w:cs="Times New Roman"/>
          <w:sz w:val="24"/>
          <w:szCs w:val="24"/>
        </w:rPr>
      </w:pPr>
      <w:r>
        <w:rPr>
          <w:rFonts w:ascii="Times New Roman" w:hAnsi="Times New Roman" w:cs="Times New Roman"/>
          <w:sz w:val="24"/>
          <w:szCs w:val="24"/>
        </w:rPr>
        <w:t>Enter</w:t>
      </w:r>
      <w:r>
        <w:rPr>
          <w:rFonts w:ascii="Times New Roman" w:hAnsi="Times New Roman" w:cs="Times New Roman"/>
          <w:sz w:val="24"/>
          <w:szCs w:val="24"/>
        </w:rPr>
        <w:t xml:space="preserve"> 3 element: 3</w:t>
      </w:r>
    </w:p>
    <w:p w:rsidR="004B6EC3" w:rsidRDefault="004B6EC3">
      <w:pPr>
        <w:widowControl w:val="0"/>
        <w:autoSpaceDE w:val="0"/>
        <w:autoSpaceDN w:val="0"/>
        <w:adjustRightInd w:val="0"/>
        <w:ind w:left="360"/>
        <w:rPr>
          <w:rFonts w:ascii="Times New Roman" w:hAnsi="Times New Roman" w:cs="Times New Roman"/>
          <w:sz w:val="24"/>
          <w:szCs w:val="24"/>
        </w:rPr>
      </w:pPr>
    </w:p>
    <w:p w:rsidR="004B6EC3" w:rsidRDefault="00776C69">
      <w:pPr>
        <w:widowControl w:val="0"/>
        <w:autoSpaceDE w:val="0"/>
        <w:autoSpaceDN w:val="0"/>
        <w:adjustRightInd w:val="0"/>
        <w:ind w:left="360"/>
        <w:rPr>
          <w:rFonts w:ascii="Times New Roman" w:hAnsi="Times New Roman" w:cs="Times New Roman"/>
          <w:sz w:val="24"/>
          <w:szCs w:val="24"/>
        </w:rPr>
      </w:pPr>
      <w:r>
        <w:rPr>
          <w:rFonts w:ascii="Times New Roman" w:hAnsi="Times New Roman" w:cs="Times New Roman"/>
          <w:sz w:val="24"/>
          <w:szCs w:val="24"/>
        </w:rPr>
        <w:t>Enter 4 element: 4</w:t>
      </w:r>
    </w:p>
    <w:p w:rsidR="004B6EC3" w:rsidRDefault="004B6EC3">
      <w:pPr>
        <w:widowControl w:val="0"/>
        <w:autoSpaceDE w:val="0"/>
        <w:autoSpaceDN w:val="0"/>
        <w:adjustRightInd w:val="0"/>
        <w:ind w:left="360"/>
        <w:rPr>
          <w:rFonts w:ascii="Times New Roman" w:hAnsi="Times New Roman" w:cs="Times New Roman"/>
          <w:sz w:val="24"/>
          <w:szCs w:val="24"/>
        </w:rPr>
      </w:pPr>
    </w:p>
    <w:p w:rsidR="004B6EC3" w:rsidRDefault="00776C69">
      <w:pPr>
        <w:widowControl w:val="0"/>
        <w:autoSpaceDE w:val="0"/>
        <w:autoSpaceDN w:val="0"/>
        <w:adjustRightInd w:val="0"/>
        <w:ind w:left="360"/>
        <w:rPr>
          <w:rFonts w:ascii="Times New Roman" w:hAnsi="Times New Roman" w:cs="Times New Roman"/>
          <w:sz w:val="24"/>
          <w:szCs w:val="24"/>
        </w:rPr>
      </w:pPr>
      <w:r>
        <w:rPr>
          <w:rFonts w:ascii="Times New Roman" w:hAnsi="Times New Roman" w:cs="Times New Roman"/>
          <w:sz w:val="24"/>
          <w:szCs w:val="24"/>
        </w:rPr>
        <w:t>Enter 5 element: 5</w:t>
      </w:r>
    </w:p>
    <w:p w:rsidR="004B6EC3" w:rsidRDefault="004B6EC3">
      <w:pPr>
        <w:widowControl w:val="0"/>
        <w:autoSpaceDE w:val="0"/>
        <w:autoSpaceDN w:val="0"/>
        <w:adjustRightInd w:val="0"/>
        <w:ind w:left="360"/>
        <w:rPr>
          <w:rFonts w:ascii="Times New Roman" w:hAnsi="Times New Roman" w:cs="Times New Roman"/>
          <w:sz w:val="24"/>
          <w:szCs w:val="24"/>
        </w:rPr>
      </w:pPr>
    </w:p>
    <w:p w:rsidR="004B6EC3" w:rsidRDefault="00776C69">
      <w:pPr>
        <w:widowControl w:val="0"/>
        <w:autoSpaceDE w:val="0"/>
        <w:autoSpaceDN w:val="0"/>
        <w:adjustRightInd w:val="0"/>
        <w:ind w:left="360"/>
        <w:rPr>
          <w:rFonts w:ascii="Times New Roman" w:hAnsi="Times New Roman" w:cs="Times New Roman"/>
          <w:sz w:val="24"/>
          <w:szCs w:val="24"/>
        </w:rPr>
      </w:pPr>
      <w:r>
        <w:rPr>
          <w:rFonts w:ascii="Times New Roman" w:hAnsi="Times New Roman" w:cs="Times New Roman"/>
          <w:sz w:val="24"/>
          <w:szCs w:val="24"/>
        </w:rPr>
        <w:t>Enter 6 element: 6</w:t>
      </w:r>
    </w:p>
    <w:p w:rsidR="004B6EC3" w:rsidRDefault="004B6EC3">
      <w:pPr>
        <w:widowControl w:val="0"/>
        <w:autoSpaceDE w:val="0"/>
        <w:autoSpaceDN w:val="0"/>
        <w:adjustRightInd w:val="0"/>
        <w:ind w:left="360"/>
        <w:rPr>
          <w:rFonts w:ascii="Times New Roman" w:hAnsi="Times New Roman" w:cs="Times New Roman"/>
          <w:sz w:val="24"/>
          <w:szCs w:val="24"/>
        </w:rPr>
      </w:pPr>
    </w:p>
    <w:p w:rsidR="004B6EC3" w:rsidRDefault="00776C69">
      <w:pPr>
        <w:widowControl w:val="0"/>
        <w:autoSpaceDE w:val="0"/>
        <w:autoSpaceDN w:val="0"/>
        <w:adjustRightInd w:val="0"/>
        <w:ind w:left="360"/>
        <w:rPr>
          <w:rFonts w:ascii="Times New Roman" w:hAnsi="Times New Roman" w:cs="Times New Roman"/>
          <w:sz w:val="24"/>
          <w:szCs w:val="24"/>
        </w:rPr>
      </w:pPr>
      <w:r>
        <w:rPr>
          <w:rFonts w:ascii="Times New Roman" w:hAnsi="Times New Roman" w:cs="Times New Roman"/>
          <w:sz w:val="24"/>
          <w:szCs w:val="24"/>
        </w:rPr>
        <w:t>Enter 7 element: 7</w:t>
      </w:r>
    </w:p>
    <w:p w:rsidR="004B6EC3" w:rsidRDefault="004B6EC3">
      <w:pPr>
        <w:widowControl w:val="0"/>
        <w:autoSpaceDE w:val="0"/>
        <w:autoSpaceDN w:val="0"/>
        <w:adjustRightInd w:val="0"/>
        <w:ind w:left="360"/>
        <w:rPr>
          <w:rFonts w:ascii="Times New Roman" w:hAnsi="Times New Roman" w:cs="Times New Roman"/>
          <w:sz w:val="24"/>
          <w:szCs w:val="24"/>
        </w:rPr>
      </w:pPr>
    </w:p>
    <w:p w:rsidR="004B6EC3" w:rsidRDefault="00776C69">
      <w:pPr>
        <w:widowControl w:val="0"/>
        <w:autoSpaceDE w:val="0"/>
        <w:autoSpaceDN w:val="0"/>
        <w:adjustRightInd w:val="0"/>
        <w:ind w:left="360"/>
        <w:rPr>
          <w:rFonts w:ascii="Times New Roman" w:hAnsi="Times New Roman" w:cs="Times New Roman"/>
          <w:sz w:val="24"/>
          <w:szCs w:val="24"/>
        </w:rPr>
      </w:pPr>
      <w:r>
        <w:rPr>
          <w:rFonts w:ascii="Times New Roman" w:hAnsi="Times New Roman" w:cs="Times New Roman"/>
          <w:sz w:val="24"/>
          <w:szCs w:val="24"/>
        </w:rPr>
        <w:t>Enter 8 element: 8</w:t>
      </w:r>
    </w:p>
    <w:p w:rsidR="004B6EC3" w:rsidRDefault="004B6EC3">
      <w:pPr>
        <w:widowControl w:val="0"/>
        <w:autoSpaceDE w:val="0"/>
        <w:autoSpaceDN w:val="0"/>
        <w:adjustRightInd w:val="0"/>
        <w:ind w:left="360"/>
        <w:rPr>
          <w:rFonts w:ascii="Times New Roman" w:hAnsi="Times New Roman" w:cs="Times New Roman"/>
          <w:sz w:val="24"/>
          <w:szCs w:val="24"/>
        </w:rPr>
      </w:pPr>
    </w:p>
    <w:p w:rsidR="004B6EC3" w:rsidRDefault="00776C69">
      <w:pPr>
        <w:widowControl w:val="0"/>
        <w:autoSpaceDE w:val="0"/>
        <w:autoSpaceDN w:val="0"/>
        <w:adjustRightInd w:val="0"/>
        <w:ind w:left="360"/>
        <w:rPr>
          <w:rFonts w:ascii="Times New Roman" w:hAnsi="Times New Roman" w:cs="Times New Roman"/>
          <w:sz w:val="24"/>
          <w:szCs w:val="24"/>
        </w:rPr>
      </w:pPr>
      <w:r>
        <w:rPr>
          <w:rFonts w:ascii="Times New Roman" w:hAnsi="Times New Roman" w:cs="Times New Roman"/>
          <w:sz w:val="24"/>
          <w:szCs w:val="24"/>
        </w:rPr>
        <w:t>Enter 9 element: 9</w:t>
      </w:r>
    </w:p>
    <w:p w:rsidR="004B6EC3" w:rsidRDefault="004B6EC3">
      <w:pPr>
        <w:widowControl w:val="0"/>
        <w:autoSpaceDE w:val="0"/>
        <w:autoSpaceDN w:val="0"/>
        <w:adjustRightInd w:val="0"/>
        <w:ind w:left="360"/>
        <w:rPr>
          <w:rFonts w:ascii="Times New Roman" w:hAnsi="Times New Roman" w:cs="Times New Roman"/>
          <w:sz w:val="24"/>
          <w:szCs w:val="24"/>
        </w:rPr>
      </w:pPr>
    </w:p>
    <w:p w:rsidR="004B6EC3" w:rsidRDefault="00776C69">
      <w:pPr>
        <w:widowControl w:val="0"/>
        <w:autoSpaceDE w:val="0"/>
        <w:autoSpaceDN w:val="0"/>
        <w:adjustRightInd w:val="0"/>
        <w:ind w:left="360"/>
        <w:rPr>
          <w:rFonts w:ascii="Times New Roman" w:hAnsi="Times New Roman" w:cs="Times New Roman"/>
          <w:sz w:val="24"/>
          <w:szCs w:val="24"/>
        </w:rPr>
      </w:pPr>
      <w:r>
        <w:rPr>
          <w:rFonts w:ascii="Times New Roman" w:hAnsi="Times New Roman" w:cs="Times New Roman"/>
          <w:sz w:val="24"/>
          <w:szCs w:val="24"/>
        </w:rPr>
        <w:t>Enter 10 element: 10</w:t>
      </w:r>
    </w:p>
    <w:p w:rsidR="004B6EC3" w:rsidRDefault="004B6EC3">
      <w:pPr>
        <w:widowControl w:val="0"/>
        <w:autoSpaceDE w:val="0"/>
        <w:autoSpaceDN w:val="0"/>
        <w:adjustRightInd w:val="0"/>
        <w:ind w:left="360"/>
        <w:rPr>
          <w:rFonts w:ascii="Times New Roman" w:hAnsi="Times New Roman" w:cs="Times New Roman"/>
          <w:sz w:val="24"/>
          <w:szCs w:val="24"/>
        </w:rPr>
      </w:pPr>
    </w:p>
    <w:p w:rsidR="004B6EC3" w:rsidRDefault="00776C69">
      <w:pPr>
        <w:widowControl w:val="0"/>
        <w:autoSpaceDE w:val="0"/>
        <w:autoSpaceDN w:val="0"/>
        <w:adjustRightInd w:val="0"/>
        <w:ind w:left="360"/>
        <w:rPr>
          <w:rFonts w:ascii="Times New Roman" w:hAnsi="Times New Roman" w:cs="Times New Roman"/>
          <w:sz w:val="24"/>
          <w:szCs w:val="24"/>
        </w:rPr>
      </w:pPr>
      <w:r>
        <w:rPr>
          <w:rFonts w:ascii="Times New Roman" w:hAnsi="Times New Roman" w:cs="Times New Roman"/>
          <w:sz w:val="24"/>
          <w:szCs w:val="24"/>
        </w:rPr>
        <w:t>Queue is full</w:t>
      </w:r>
    </w:p>
    <w:p w:rsidR="004B6EC3" w:rsidRDefault="00776C69">
      <w:pPr>
        <w:widowControl w:val="0"/>
        <w:autoSpaceDE w:val="0"/>
        <w:autoSpaceDN w:val="0"/>
        <w:adjustRightInd w:val="0"/>
        <w:ind w:left="360"/>
        <w:rPr>
          <w:rFonts w:ascii="Times New Roman" w:hAnsi="Times New Roman" w:cs="Times New Roman"/>
          <w:sz w:val="24"/>
          <w:szCs w:val="24"/>
        </w:rPr>
      </w:pPr>
      <w:r>
        <w:rPr>
          <w:rFonts w:ascii="Times New Roman" w:hAnsi="Times New Roman" w:cs="Times New Roman"/>
          <w:sz w:val="24"/>
          <w:szCs w:val="24"/>
        </w:rPr>
        <w:t>Lost Packet: 10</w:t>
      </w:r>
    </w:p>
    <w:p w:rsidR="004B6EC3" w:rsidRDefault="004B6EC3">
      <w:pPr>
        <w:widowControl w:val="0"/>
        <w:autoSpaceDE w:val="0"/>
        <w:autoSpaceDN w:val="0"/>
        <w:adjustRightInd w:val="0"/>
        <w:ind w:left="360"/>
        <w:rPr>
          <w:rFonts w:ascii="Times New Roman" w:hAnsi="Times New Roman" w:cs="Times New Roman"/>
          <w:sz w:val="24"/>
          <w:szCs w:val="24"/>
        </w:rPr>
      </w:pPr>
    </w:p>
    <w:p w:rsidR="004B6EC3" w:rsidRDefault="00776C69">
      <w:pPr>
        <w:widowControl w:val="0"/>
        <w:autoSpaceDE w:val="0"/>
        <w:autoSpaceDN w:val="0"/>
        <w:adjustRightInd w:val="0"/>
        <w:spacing w:line="360" w:lineRule="auto"/>
        <w:ind w:left="360"/>
        <w:rPr>
          <w:rFonts w:ascii="Times New Roman" w:hAnsi="Times New Roman" w:cs="Times New Roman"/>
          <w:sz w:val="24"/>
          <w:szCs w:val="24"/>
        </w:rPr>
      </w:pPr>
      <w:r>
        <w:rPr>
          <w:rFonts w:ascii="Times New Roman" w:hAnsi="Times New Roman" w:cs="Times New Roman"/>
          <w:sz w:val="24"/>
          <w:szCs w:val="24"/>
        </w:rPr>
        <w:t>Leaked Packet: 1</w:t>
      </w:r>
    </w:p>
    <w:p w:rsidR="004B6EC3" w:rsidRDefault="00776C69">
      <w:pPr>
        <w:widowControl w:val="0"/>
        <w:autoSpaceDE w:val="0"/>
        <w:autoSpaceDN w:val="0"/>
        <w:adjustRightInd w:val="0"/>
        <w:spacing w:line="360" w:lineRule="auto"/>
        <w:ind w:left="360"/>
        <w:rPr>
          <w:rFonts w:ascii="Times New Roman" w:hAnsi="Times New Roman" w:cs="Times New Roman"/>
          <w:sz w:val="24"/>
          <w:szCs w:val="24"/>
        </w:rPr>
      </w:pPr>
      <w:r>
        <w:rPr>
          <w:rFonts w:ascii="Times New Roman" w:hAnsi="Times New Roman" w:cs="Times New Roman"/>
          <w:sz w:val="24"/>
          <w:szCs w:val="24"/>
        </w:rPr>
        <w:t>Leaked Packet: 0</w:t>
      </w:r>
    </w:p>
    <w:p w:rsidR="004B6EC3" w:rsidRDefault="00776C69">
      <w:pPr>
        <w:widowControl w:val="0"/>
        <w:autoSpaceDE w:val="0"/>
        <w:autoSpaceDN w:val="0"/>
        <w:adjustRightInd w:val="0"/>
        <w:spacing w:line="360" w:lineRule="auto"/>
        <w:ind w:left="360"/>
        <w:rPr>
          <w:rFonts w:ascii="Times New Roman" w:hAnsi="Times New Roman" w:cs="Times New Roman"/>
          <w:sz w:val="24"/>
          <w:szCs w:val="24"/>
        </w:rPr>
      </w:pPr>
      <w:r>
        <w:rPr>
          <w:rFonts w:ascii="Times New Roman" w:hAnsi="Times New Roman" w:cs="Times New Roman"/>
          <w:sz w:val="24"/>
          <w:szCs w:val="24"/>
        </w:rPr>
        <w:t>Leaked Packet: 2</w:t>
      </w:r>
    </w:p>
    <w:p w:rsidR="004B6EC3" w:rsidRDefault="00776C69">
      <w:pPr>
        <w:widowControl w:val="0"/>
        <w:autoSpaceDE w:val="0"/>
        <w:autoSpaceDN w:val="0"/>
        <w:adjustRightInd w:val="0"/>
        <w:spacing w:line="360" w:lineRule="auto"/>
        <w:ind w:left="360"/>
        <w:rPr>
          <w:rFonts w:ascii="Times New Roman" w:hAnsi="Times New Roman" w:cs="Times New Roman"/>
          <w:sz w:val="24"/>
          <w:szCs w:val="24"/>
        </w:rPr>
      </w:pPr>
      <w:r>
        <w:rPr>
          <w:rFonts w:ascii="Times New Roman" w:hAnsi="Times New Roman" w:cs="Times New Roman"/>
          <w:sz w:val="24"/>
          <w:szCs w:val="24"/>
        </w:rPr>
        <w:t>Leaked Packet: 3</w:t>
      </w:r>
    </w:p>
    <w:p w:rsidR="004B6EC3" w:rsidRDefault="00776C69">
      <w:pPr>
        <w:widowControl w:val="0"/>
        <w:autoSpaceDE w:val="0"/>
        <w:autoSpaceDN w:val="0"/>
        <w:adjustRightInd w:val="0"/>
        <w:spacing w:line="360" w:lineRule="auto"/>
        <w:ind w:left="360"/>
        <w:rPr>
          <w:rFonts w:ascii="Times New Roman" w:hAnsi="Times New Roman" w:cs="Times New Roman"/>
          <w:sz w:val="24"/>
          <w:szCs w:val="24"/>
        </w:rPr>
      </w:pPr>
      <w:r>
        <w:rPr>
          <w:rFonts w:ascii="Times New Roman" w:hAnsi="Times New Roman" w:cs="Times New Roman"/>
          <w:sz w:val="24"/>
          <w:szCs w:val="24"/>
        </w:rPr>
        <w:t>Leaked Packet: 4</w:t>
      </w:r>
    </w:p>
    <w:p w:rsidR="004B6EC3" w:rsidRDefault="00776C69">
      <w:pPr>
        <w:widowControl w:val="0"/>
        <w:autoSpaceDE w:val="0"/>
        <w:autoSpaceDN w:val="0"/>
        <w:adjustRightInd w:val="0"/>
        <w:spacing w:line="360" w:lineRule="auto"/>
        <w:ind w:left="360"/>
        <w:rPr>
          <w:rFonts w:ascii="Times New Roman" w:hAnsi="Times New Roman" w:cs="Times New Roman"/>
          <w:sz w:val="24"/>
          <w:szCs w:val="24"/>
        </w:rPr>
      </w:pPr>
      <w:r>
        <w:rPr>
          <w:rFonts w:ascii="Times New Roman" w:hAnsi="Times New Roman" w:cs="Times New Roman"/>
          <w:sz w:val="24"/>
          <w:szCs w:val="24"/>
        </w:rPr>
        <w:t>Leaked Packet: 5</w:t>
      </w:r>
    </w:p>
    <w:p w:rsidR="004B6EC3" w:rsidRDefault="00776C69">
      <w:pPr>
        <w:widowControl w:val="0"/>
        <w:autoSpaceDE w:val="0"/>
        <w:autoSpaceDN w:val="0"/>
        <w:adjustRightInd w:val="0"/>
        <w:spacing w:line="360" w:lineRule="auto"/>
        <w:ind w:left="360"/>
        <w:rPr>
          <w:rFonts w:ascii="Times New Roman" w:hAnsi="Times New Roman" w:cs="Times New Roman"/>
          <w:sz w:val="24"/>
          <w:szCs w:val="24"/>
        </w:rPr>
      </w:pPr>
      <w:r>
        <w:rPr>
          <w:rFonts w:ascii="Times New Roman" w:hAnsi="Times New Roman" w:cs="Times New Roman"/>
          <w:sz w:val="24"/>
          <w:szCs w:val="24"/>
        </w:rPr>
        <w:t>Leaked Packet: 6</w:t>
      </w:r>
    </w:p>
    <w:p w:rsidR="004B6EC3" w:rsidRDefault="00776C69">
      <w:pPr>
        <w:widowControl w:val="0"/>
        <w:autoSpaceDE w:val="0"/>
        <w:autoSpaceDN w:val="0"/>
        <w:adjustRightInd w:val="0"/>
        <w:spacing w:line="360" w:lineRule="auto"/>
        <w:ind w:left="360"/>
        <w:rPr>
          <w:rFonts w:ascii="Times New Roman" w:hAnsi="Times New Roman" w:cs="Times New Roman"/>
          <w:sz w:val="24"/>
          <w:szCs w:val="24"/>
        </w:rPr>
      </w:pPr>
      <w:r>
        <w:rPr>
          <w:rFonts w:ascii="Times New Roman" w:hAnsi="Times New Roman" w:cs="Times New Roman"/>
          <w:sz w:val="24"/>
          <w:szCs w:val="24"/>
        </w:rPr>
        <w:t>Leaked Packet: 7</w:t>
      </w:r>
    </w:p>
    <w:p w:rsidR="004B6EC3" w:rsidRDefault="00776C69">
      <w:pPr>
        <w:widowControl w:val="0"/>
        <w:autoSpaceDE w:val="0"/>
        <w:autoSpaceDN w:val="0"/>
        <w:adjustRightInd w:val="0"/>
        <w:spacing w:line="360" w:lineRule="auto"/>
        <w:ind w:left="360"/>
        <w:rPr>
          <w:rFonts w:ascii="Times New Roman" w:hAnsi="Times New Roman" w:cs="Times New Roman"/>
          <w:sz w:val="24"/>
          <w:szCs w:val="24"/>
        </w:rPr>
      </w:pPr>
      <w:r>
        <w:rPr>
          <w:rFonts w:ascii="Times New Roman" w:hAnsi="Times New Roman" w:cs="Times New Roman"/>
          <w:sz w:val="24"/>
          <w:szCs w:val="24"/>
        </w:rPr>
        <w:lastRenderedPageBreak/>
        <w:t>Leaked Packet: 8</w:t>
      </w:r>
    </w:p>
    <w:p w:rsidR="004B6EC3" w:rsidRDefault="00776C69">
      <w:pPr>
        <w:widowControl w:val="0"/>
        <w:autoSpaceDE w:val="0"/>
        <w:autoSpaceDN w:val="0"/>
        <w:adjustRightInd w:val="0"/>
        <w:spacing w:line="360" w:lineRule="auto"/>
        <w:ind w:left="360"/>
        <w:rPr>
          <w:rFonts w:ascii="Times New Roman" w:hAnsi="Times New Roman" w:cs="Times New Roman"/>
          <w:sz w:val="24"/>
          <w:szCs w:val="24"/>
        </w:rPr>
      </w:pPr>
      <w:r>
        <w:rPr>
          <w:rFonts w:ascii="Times New Roman" w:hAnsi="Times New Roman" w:cs="Times New Roman"/>
          <w:sz w:val="24"/>
          <w:szCs w:val="24"/>
        </w:rPr>
        <w:t>Leaked Packet: 9</w:t>
      </w:r>
    </w:p>
    <w:p w:rsidR="004B6EC3" w:rsidRDefault="004B6EC3">
      <w:pPr>
        <w:rPr>
          <w:rFonts w:ascii="Times New Roman" w:eastAsia="Times New Roman" w:hAnsi="Times New Roman" w:cs="Times New Roman"/>
          <w:b/>
          <w:sz w:val="32"/>
          <w:szCs w:val="32"/>
        </w:rPr>
      </w:pPr>
    </w:p>
    <w:sectPr w:rsidR="004B6EC3" w:rsidSect="004B6EC3">
      <w:pgSz w:w="12240" w:h="15840"/>
      <w:pgMar w:top="1440" w:right="1080" w:bottom="1440" w:left="1080" w:header="0" w:footer="0" w:gutter="0"/>
      <w:cols w:space="720" w:equalWidth="0">
        <w:col w:w="10340"/>
      </w:cols>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76C69" w:rsidRDefault="00776C69" w:rsidP="004B6EC3">
      <w:pPr>
        <w:spacing w:after="0" w:line="240" w:lineRule="auto"/>
      </w:pPr>
      <w:r>
        <w:separator/>
      </w:r>
    </w:p>
  </w:endnote>
  <w:endnote w:type="continuationSeparator" w:id="1">
    <w:p w:rsidR="00776C69" w:rsidRDefault="00776C69" w:rsidP="004B6EC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rebuchet MS">
    <w:panose1 w:val="020B0603020202020204"/>
    <w:charset w:val="00"/>
    <w:family w:val="swiss"/>
    <w:pitch w:val="variable"/>
    <w:sig w:usb0="00000287" w:usb1="000000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6EC3" w:rsidRDefault="00776C69">
    <w:pPr>
      <w:pStyle w:val="Footer"/>
      <w:pBdr>
        <w:top w:val="thinThickSmallGap" w:sz="24" w:space="1" w:color="622423" w:themeColor="accent2" w:themeShade="7F"/>
      </w:pBdr>
      <w:rPr>
        <w:rFonts w:asciiTheme="majorHAnsi" w:hAnsiTheme="majorHAnsi"/>
      </w:rPr>
    </w:pPr>
    <w:r>
      <w:rPr>
        <w:rFonts w:asciiTheme="majorHAnsi" w:hAnsiTheme="majorHAnsi"/>
      </w:rPr>
      <w:t>Dept of ISE, RNSIT.</w:t>
    </w:r>
    <w:r>
      <w:rPr>
        <w:rFonts w:asciiTheme="majorHAnsi" w:hAnsiTheme="majorHAnsi"/>
      </w:rPr>
      <w:ptab w:relativeTo="margin" w:alignment="right" w:leader="none"/>
    </w:r>
    <w:r>
      <w:rPr>
        <w:rFonts w:asciiTheme="majorHAnsi" w:hAnsiTheme="majorHAnsi"/>
      </w:rPr>
      <w:t xml:space="preserve">Page </w:t>
    </w:r>
    <w:r w:rsidR="004B6EC3" w:rsidRPr="004B6EC3">
      <w:fldChar w:fldCharType="begin"/>
    </w:r>
    <w:r>
      <w:instrText xml:space="preserve"> PAGE   \* MERGEFORMAT </w:instrText>
    </w:r>
    <w:r w:rsidR="004B6EC3" w:rsidRPr="004B6EC3">
      <w:fldChar w:fldCharType="separate"/>
    </w:r>
    <w:r w:rsidR="001C72E2" w:rsidRPr="001C72E2">
      <w:rPr>
        <w:rFonts w:asciiTheme="majorHAnsi" w:hAnsiTheme="majorHAnsi"/>
        <w:noProof/>
      </w:rPr>
      <w:t>30</w:t>
    </w:r>
    <w:r w:rsidR="004B6EC3">
      <w:rPr>
        <w:rFonts w:asciiTheme="majorHAnsi" w:hAnsiTheme="majorHAnsi"/>
      </w:rPr>
      <w:fldChar w:fldCharType="end"/>
    </w:r>
  </w:p>
  <w:p w:rsidR="004B6EC3" w:rsidRDefault="004B6EC3">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6EC3" w:rsidRDefault="00776C69">
    <w:pPr>
      <w:pStyle w:val="Footer"/>
      <w:pBdr>
        <w:top w:val="thinThickSmallGap" w:sz="24" w:space="1" w:color="622423" w:themeColor="accent2" w:themeShade="7F"/>
      </w:pBdr>
      <w:rPr>
        <w:rFonts w:asciiTheme="majorHAnsi" w:hAnsiTheme="majorHAnsi"/>
      </w:rPr>
    </w:pPr>
    <w:r>
      <w:rPr>
        <w:rFonts w:asciiTheme="majorHAnsi" w:hAnsiTheme="majorHAnsi"/>
      </w:rPr>
      <w:t>Dept of ISE, RNSIT.</w:t>
    </w:r>
    <w:r w:rsidR="00D510CE">
      <w:rPr>
        <w:rFonts w:asciiTheme="majorHAnsi" w:hAnsiTheme="majorHAnsi"/>
      </w:rPr>
      <w:tab/>
    </w:r>
    <w:r w:rsidR="00556884">
      <w:rPr>
        <w:rFonts w:asciiTheme="majorHAnsi" w:hAnsiTheme="majorHAnsi"/>
      </w:rPr>
      <w:t xml:space="preserve">                                                                                                                                                         </w:t>
    </w:r>
    <w:r>
      <w:rPr>
        <w:rFonts w:asciiTheme="majorHAnsi" w:hAnsiTheme="majorHAnsi"/>
      </w:rPr>
      <w:t xml:space="preserve">Page </w:t>
    </w:r>
    <w:r w:rsidR="004B6EC3" w:rsidRPr="004B6EC3">
      <w:fldChar w:fldCharType="begin"/>
    </w:r>
    <w:r>
      <w:instrText xml:space="preserve"> PAGE   \* MERGEFORMAT </w:instrText>
    </w:r>
    <w:r w:rsidR="004B6EC3" w:rsidRPr="004B6EC3">
      <w:fldChar w:fldCharType="separate"/>
    </w:r>
    <w:r w:rsidR="001C72E2" w:rsidRPr="001C72E2">
      <w:rPr>
        <w:rFonts w:asciiTheme="majorHAnsi" w:hAnsiTheme="majorHAnsi"/>
        <w:noProof/>
      </w:rPr>
      <w:t>72</w:t>
    </w:r>
    <w:r w:rsidR="004B6EC3">
      <w:rPr>
        <w:rFonts w:asciiTheme="majorHAnsi" w:hAnsiTheme="majorHAnsi"/>
      </w:rPr>
      <w:fldChar w:fldCharType="end"/>
    </w:r>
  </w:p>
  <w:p w:rsidR="004B6EC3" w:rsidRDefault="004B6EC3">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6EC3" w:rsidRDefault="004B6EC3">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76C69" w:rsidRDefault="00776C69" w:rsidP="004B6EC3">
      <w:pPr>
        <w:spacing w:after="0" w:line="240" w:lineRule="auto"/>
      </w:pPr>
      <w:r>
        <w:separator/>
      </w:r>
    </w:p>
  </w:footnote>
  <w:footnote w:type="continuationSeparator" w:id="1">
    <w:p w:rsidR="00776C69" w:rsidRDefault="00776C69" w:rsidP="004B6EC3">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6EC3" w:rsidRPr="006349D4" w:rsidRDefault="00776C69" w:rsidP="006349D4">
    <w:pPr>
      <w:pStyle w:val="Header"/>
      <w:pBdr>
        <w:bottom w:val="thickThinSmallGap" w:sz="24" w:space="1" w:color="622423" w:themeColor="accent2" w:themeShade="7F"/>
      </w:pBdr>
      <w:rPr>
        <w:sz w:val="16"/>
      </w:rPr>
    </w:pPr>
    <w:r w:rsidRPr="006349D4">
      <w:rPr>
        <w:rFonts w:asciiTheme="majorHAnsi" w:eastAsiaTheme="majorEastAsia" w:hAnsiTheme="majorHAnsi" w:cstheme="majorBidi"/>
        <w:sz w:val="24"/>
        <w:szCs w:val="32"/>
      </w:rPr>
      <w:t xml:space="preserve">5th sem , </w:t>
    </w:r>
    <w:r w:rsidRPr="006349D4">
      <w:rPr>
        <w:rFonts w:asciiTheme="majorHAnsi" w:eastAsiaTheme="majorEastAsia" w:hAnsiTheme="majorHAnsi" w:cstheme="majorBidi"/>
        <w:sz w:val="24"/>
        <w:szCs w:val="32"/>
      </w:rPr>
      <w:t xml:space="preserve">CN Lab Manual                                                                              </w:t>
    </w:r>
    <w:r w:rsidR="006349D4">
      <w:rPr>
        <w:rFonts w:asciiTheme="majorHAnsi" w:eastAsiaTheme="majorEastAsia" w:hAnsiTheme="majorHAnsi" w:cstheme="majorBidi"/>
        <w:sz w:val="24"/>
        <w:szCs w:val="32"/>
      </w:rPr>
      <w:t xml:space="preserve">                                               </w:t>
    </w:r>
    <w:r w:rsidRPr="006349D4">
      <w:rPr>
        <w:rFonts w:asciiTheme="majorHAnsi" w:eastAsiaTheme="majorEastAsia" w:hAnsiTheme="majorHAnsi" w:cstheme="majorBidi"/>
        <w:sz w:val="24"/>
        <w:szCs w:val="32"/>
      </w:rPr>
      <w:t>10CSL57</w:t>
    </w:r>
    <w:r w:rsidR="004B6EC3" w:rsidRPr="006349D4">
      <w:rPr>
        <w:rFonts w:asciiTheme="majorHAnsi" w:eastAsiaTheme="majorEastAsia" w:hAnsiTheme="majorHAnsi" w:cstheme="majorBidi"/>
        <w:sz w:val="24"/>
        <w:szCs w:val="32"/>
      </w:rPr>
    </w:r>
  </w:p>
  <w:p w:rsidR="006349D4" w:rsidRDefault="006349D4"/>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heme="majorHAnsi" w:eastAsiaTheme="majorEastAsia" w:hAnsiTheme="majorHAnsi" w:cstheme="majorBidi"/>
        <w:sz w:val="24"/>
        <w:szCs w:val="32"/>
      </w:rPr>
      <w:alias w:val="Title"/>
      <w:id w:val="77738743"/>
      <w:placeholder>
        <w:docPart w:val="{aa94af31-20f5-4d16-861d-316e92d29081}"/>
      </w:placeholder>
      <w:text/>
    </w:sdtPr>
    <w:sdtContent>
      <w:p w:rsidR="004B6EC3" w:rsidRPr="00D510CE" w:rsidRDefault="00776C69">
        <w:pPr>
          <w:pStyle w:val="Header"/>
          <w:pBdr>
            <w:bottom w:val="thickThinSmallGap" w:sz="24" w:space="1" w:color="622423" w:themeColor="accent2" w:themeShade="7F"/>
          </w:pBdr>
          <w:rPr>
            <w:sz w:val="16"/>
          </w:rPr>
        </w:pPr>
        <w:r w:rsidRPr="00D510CE">
          <w:rPr>
            <w:rFonts w:asciiTheme="majorHAnsi" w:eastAsiaTheme="majorEastAsia" w:hAnsiTheme="majorHAnsi" w:cstheme="majorBidi"/>
            <w:sz w:val="24"/>
            <w:szCs w:val="32"/>
          </w:rPr>
          <w:t xml:space="preserve">5th sem , CN Lab Manual                                                               </w:t>
        </w:r>
        <w:r w:rsidR="006D652D">
          <w:rPr>
            <w:rFonts w:asciiTheme="majorHAnsi" w:eastAsiaTheme="majorEastAsia" w:hAnsiTheme="majorHAnsi" w:cstheme="majorBidi"/>
            <w:sz w:val="24"/>
            <w:szCs w:val="32"/>
          </w:rPr>
          <w:t xml:space="preserve">                                          </w:t>
        </w:r>
        <w:r w:rsidRPr="00D510CE">
          <w:rPr>
            <w:rFonts w:asciiTheme="majorHAnsi" w:eastAsiaTheme="majorEastAsia" w:hAnsiTheme="majorHAnsi" w:cstheme="majorBidi"/>
            <w:sz w:val="24"/>
            <w:szCs w:val="32"/>
          </w:rPr>
          <w:t>10CSL57</w:t>
        </w:r>
      </w:p>
    </w:sdtContent>
  </w:sdt>
  <w:p w:rsidR="004B6EC3" w:rsidRPr="00D510CE" w:rsidRDefault="004B6EC3">
    <w:pPr>
      <w:pStyle w:val="Header"/>
      <w:rPr>
        <w:sz w:val="16"/>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6EC3" w:rsidRDefault="004B6EC3">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
    <w:nsid w:val="00000002"/>
    <w:multiLevelType w:val="multilevel"/>
    <w:tmpl w:val="00000002"/>
    <w:lvl w:ilvl="0">
      <w:start w:val="2"/>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2">
    <w:nsid w:val="00000003"/>
    <w:multiLevelType w:val="multilevel"/>
    <w:tmpl w:val="00000003"/>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3">
    <w:nsid w:val="00000004"/>
    <w:multiLevelType w:val="multilevel"/>
    <w:tmpl w:val="00000004"/>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4">
    <w:nsid w:val="00000005"/>
    <w:multiLevelType w:val="multilevel"/>
    <w:tmpl w:val="00000005"/>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5">
    <w:nsid w:val="00000006"/>
    <w:multiLevelType w:val="multilevel"/>
    <w:tmpl w:val="00000006"/>
    <w:lvl w:ilvl="0">
      <w:start w:val="3"/>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6">
    <w:nsid w:val="00000007"/>
    <w:multiLevelType w:val="multilevel"/>
    <w:tmpl w:val="00000007"/>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7">
    <w:nsid w:val="00000008"/>
    <w:multiLevelType w:val="multilevel"/>
    <w:tmpl w:val="00000008"/>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8">
    <w:nsid w:val="0000000A"/>
    <w:multiLevelType w:val="multilevel"/>
    <w:tmpl w:val="0000000A"/>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9">
    <w:nsid w:val="0000000B"/>
    <w:multiLevelType w:val="multilevel"/>
    <w:tmpl w:val="0000000B"/>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0">
    <w:nsid w:val="31C50E3B"/>
    <w:multiLevelType w:val="multilevel"/>
    <w:tmpl w:val="31C50E3B"/>
    <w:lvl w:ilvl="0">
      <w:start w:val="7"/>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nsid w:val="48157F85"/>
    <w:multiLevelType w:val="multilevel"/>
    <w:tmpl w:val="48157F85"/>
    <w:lvl w:ilvl="0">
      <w:start w:val="1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00"/>
  <w:displayHorizontalDrawingGridEvery w:val="2"/>
  <w:characterSpacingControl w:val="doNotCompress"/>
  <w:footnotePr>
    <w:footnote w:id="0"/>
    <w:footnote w:id="1"/>
  </w:footnotePr>
  <w:endnotePr>
    <w:endnote w:id="0"/>
    <w:endnote w:id="1"/>
  </w:endnotePr>
  <w:compat/>
  <w:rsids>
    <w:rsidRoot w:val="0024290C"/>
    <w:rsid w:val="0003030D"/>
    <w:rsid w:val="00197C10"/>
    <w:rsid w:val="001C72E2"/>
    <w:rsid w:val="0024290C"/>
    <w:rsid w:val="004157D2"/>
    <w:rsid w:val="004B6EC3"/>
    <w:rsid w:val="00556884"/>
    <w:rsid w:val="006175E7"/>
    <w:rsid w:val="006349D4"/>
    <w:rsid w:val="006D652D"/>
    <w:rsid w:val="00776C69"/>
    <w:rsid w:val="00837414"/>
    <w:rsid w:val="0096036F"/>
    <w:rsid w:val="00975913"/>
    <w:rsid w:val="00A25FBC"/>
    <w:rsid w:val="00A32716"/>
    <w:rsid w:val="00C02A72"/>
    <w:rsid w:val="00D12A7B"/>
    <w:rsid w:val="00D50E92"/>
    <w:rsid w:val="00D510CE"/>
    <w:rsid w:val="00DD2106"/>
    <w:rsid w:val="00DD75D8"/>
    <w:rsid w:val="00ED43E1"/>
    <w:rsid w:val="00F02DE5"/>
    <w:rsid w:val="0FD77F2D"/>
    <w:rsid w:val="1DC103BC"/>
    <w:rsid w:val="4F1A1153"/>
    <w:rsid w:val="5F2260BB"/>
    <w:rsid w:val="6C5D18F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Arial"/>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lsdException w:name="footer" w:semiHidden="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HTML Preformatted" w:semiHidden="0"/>
    <w:lsdException w:name="Normal Table" w:qFormat="1"/>
    <w:lsdException w:name="Table Grid" w:semiHidden="0" w:uiPriority="5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B6EC3"/>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B6EC3"/>
    <w:rPr>
      <w:rFonts w:ascii="Tahoma" w:hAnsi="Tahoma" w:cs="Tahoma"/>
      <w:sz w:val="16"/>
      <w:szCs w:val="16"/>
    </w:rPr>
  </w:style>
  <w:style w:type="paragraph" w:styleId="Footer">
    <w:name w:val="footer"/>
    <w:basedOn w:val="Normal"/>
    <w:link w:val="FooterChar"/>
    <w:uiPriority w:val="99"/>
    <w:unhideWhenUsed/>
    <w:rsid w:val="004B6EC3"/>
    <w:pPr>
      <w:tabs>
        <w:tab w:val="center" w:pos="4680"/>
        <w:tab w:val="right" w:pos="9360"/>
      </w:tabs>
    </w:pPr>
  </w:style>
  <w:style w:type="paragraph" w:styleId="Header">
    <w:name w:val="header"/>
    <w:basedOn w:val="Normal"/>
    <w:link w:val="HeaderChar"/>
    <w:uiPriority w:val="99"/>
    <w:unhideWhenUsed/>
    <w:rsid w:val="004B6EC3"/>
    <w:pPr>
      <w:tabs>
        <w:tab w:val="center" w:pos="4680"/>
        <w:tab w:val="right" w:pos="9360"/>
      </w:tabs>
    </w:pPr>
  </w:style>
  <w:style w:type="paragraph" w:styleId="HTMLPreformatted">
    <w:name w:val="HTML Preformatted"/>
    <w:basedOn w:val="Normal"/>
    <w:link w:val="HTMLPreformattedChar"/>
    <w:uiPriority w:val="99"/>
    <w:unhideWhenUsed/>
    <w:rsid w:val="004B6E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rPr>
  </w:style>
  <w:style w:type="character" w:customStyle="1" w:styleId="HeaderChar">
    <w:name w:val="Header Char"/>
    <w:basedOn w:val="DefaultParagraphFont"/>
    <w:link w:val="Header"/>
    <w:uiPriority w:val="99"/>
    <w:rsid w:val="004B6EC3"/>
  </w:style>
  <w:style w:type="character" w:customStyle="1" w:styleId="FooterChar">
    <w:name w:val="Footer Char"/>
    <w:basedOn w:val="DefaultParagraphFont"/>
    <w:link w:val="Footer"/>
    <w:uiPriority w:val="99"/>
    <w:rsid w:val="004B6EC3"/>
  </w:style>
  <w:style w:type="character" w:customStyle="1" w:styleId="apple-converted-space">
    <w:name w:val="apple-converted-space"/>
    <w:basedOn w:val="DefaultParagraphFont"/>
    <w:rsid w:val="004B6EC3"/>
  </w:style>
  <w:style w:type="paragraph" w:customStyle="1" w:styleId="Default">
    <w:name w:val="Default"/>
    <w:rsid w:val="004B6EC3"/>
    <w:pPr>
      <w:autoSpaceDE w:val="0"/>
      <w:autoSpaceDN w:val="0"/>
      <w:adjustRightInd w:val="0"/>
    </w:pPr>
    <w:rPr>
      <w:rFonts w:ascii="Times New Roman" w:hAnsi="Times New Roman" w:cs="Times New Roman"/>
      <w:color w:val="000000"/>
      <w:sz w:val="24"/>
      <w:szCs w:val="24"/>
    </w:rPr>
  </w:style>
  <w:style w:type="paragraph" w:styleId="ListParagraph">
    <w:name w:val="List Paragraph"/>
    <w:basedOn w:val="Normal"/>
    <w:uiPriority w:val="34"/>
    <w:qFormat/>
    <w:rsid w:val="004B6EC3"/>
    <w:pPr>
      <w:ind w:left="720"/>
      <w:contextualSpacing/>
    </w:pPr>
    <w:rPr>
      <w:rFonts w:cs="Times New Roman"/>
      <w:sz w:val="22"/>
      <w:szCs w:val="22"/>
    </w:rPr>
  </w:style>
  <w:style w:type="character" w:customStyle="1" w:styleId="HTMLPreformattedChar">
    <w:name w:val="HTML Preformatted Char"/>
    <w:basedOn w:val="DefaultParagraphFont"/>
    <w:link w:val="HTMLPreformatted"/>
    <w:uiPriority w:val="99"/>
    <w:rsid w:val="004B6EC3"/>
    <w:rPr>
      <w:rFonts w:ascii="Courier New" w:eastAsia="Times New Roman" w:hAnsi="Courier New" w:cs="Courier New"/>
    </w:rPr>
  </w:style>
  <w:style w:type="character" w:customStyle="1" w:styleId="BalloonTextChar">
    <w:name w:val="Balloon Text Char"/>
    <w:basedOn w:val="DefaultParagraphFont"/>
    <w:link w:val="BalloonText"/>
    <w:uiPriority w:val="99"/>
    <w:semiHidden/>
    <w:rsid w:val="004B6EC3"/>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emf"/><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emf"/><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footer" Target="footer2.xml"/><Relationship Id="rId10" Type="http://schemas.openxmlformats.org/officeDocument/2006/relationships/image" Target="media/image1.jpeg"/><Relationship Id="rId19" Type="http://schemas.openxmlformats.org/officeDocument/2006/relationships/image" Target="media/image10.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header" Target="header2.xml"/><Relationship Id="rId30" Type="http://schemas.openxmlformats.org/officeDocument/2006/relationships/footer" Target="footer3.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aa94af31-20f5-4d16-861d-316e92d29081}"/>
        <w:category>
          <w:name w:val="General"/>
          <w:gallery w:val="placeholder"/>
        </w:category>
        <w:types>
          <w:type w:val="bbPlcHdr"/>
        </w:types>
        <w:behaviors>
          <w:behavior w:val="content"/>
        </w:behaviors>
        <w:guid w:val="{AA94AF31-20F5-4D16-861D-316E92D29081}"/>
      </w:docPartPr>
      <w:docPartBody>
        <w:p w:rsidR="002C44CD" w:rsidRDefault="002C44CD">
          <w:pPr>
            <w:pStyle w:val="39A975D71DFD4FC588FAAB92929B6EAA"/>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rebuchet MS">
    <w:panose1 w:val="020B0603020202020204"/>
    <w:charset w:val="00"/>
    <w:family w:val="swiss"/>
    <w:pitch w:val="variable"/>
    <w:sig w:usb0="00000287" w:usb1="00000000" w:usb2="00000000" w:usb3="00000000" w:csb0="000000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defaultTabStop w:val="720"/>
  <w:characterSpacingControl w:val="doNotCompress"/>
  <w:compat>
    <w:useFELayout/>
  </w:compat>
  <w:rsids>
    <w:rsidRoot w:val="00096A02"/>
    <w:rsid w:val="00096A02"/>
    <w:rsid w:val="002C44CD"/>
    <w:rsid w:val="003B23D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Default Paragraph Font" w:uiPriority="1"/>
    <w:lsdException w:name="Normal Table" w:qFormat="1"/>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C44CD"/>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117AB01BA12467985C6E29386557914">
    <w:name w:val="B117AB01BA12467985C6E29386557914"/>
    <w:rsid w:val="002C44CD"/>
    <w:rPr>
      <w:sz w:val="22"/>
      <w:szCs w:val="22"/>
    </w:rPr>
  </w:style>
  <w:style w:type="paragraph" w:customStyle="1" w:styleId="39A975D71DFD4FC588FAAB92929B6EAA">
    <w:name w:val="39A975D71DFD4FC588FAAB92929B6EAA"/>
    <w:qFormat/>
    <w:rsid w:val="002C44CD"/>
    <w:rPr>
      <w:sz w:val="22"/>
      <w:szCs w:val="22"/>
    </w:rPr>
  </w:style>
</w:styles>
</file>

<file path=word/glossary/webSettings.xml><?xml version="1.0" encoding="utf-8"?>
<w:webSettings xmlns:r="http://schemas.openxmlformats.org/officeDocument/2006/relationships" xmlns:w="http://schemas.openxmlformats.org/wordprocessingml/2006/main"/>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99</Pages>
  <Words>8117</Words>
  <Characters>46273</Characters>
  <Application>Microsoft Office Word</Application>
  <DocSecurity>0</DocSecurity>
  <Lines>385</Lines>
  <Paragraphs>108</Paragraphs>
  <ScaleCrop>false</ScaleCrop>
  <Company/>
  <LinksUpToDate>false</LinksUpToDate>
  <CharactersWithSpaces>54282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5th sem , CN Lab Manual                                                                              10CSL57</dc:title>
  <dc:creator>ISE-LAB1</dc:creator>
  <cp:lastModifiedBy>ISE_LAB2</cp:lastModifiedBy>
  <cp:revision>16</cp:revision>
  <dcterms:created xsi:type="dcterms:W3CDTF">2018-01-31T05:08:00Z</dcterms:created>
  <dcterms:modified xsi:type="dcterms:W3CDTF">2018-10-12T00:25:00Z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1033-10.2.0.7439</vt:lpwstr>
  </property>
</Properties>
</file>